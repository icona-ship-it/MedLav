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7F24" w14:textId="77777777" w:rsidR="001620C1" w:rsidRPr="001620C1" w:rsidRDefault="001620C1" w:rsidP="001620C1">
      <w:pPr>
        <w:pStyle w:val="Sottotitolo"/>
        <w:spacing w:line="360" w:lineRule="auto"/>
        <w:rPr>
          <w:rFonts w:ascii="Helvetica Neue" w:hAnsi="Helvetica Neue"/>
          <w:sz w:val="20"/>
          <w:szCs w:val="20"/>
          <w:u w:val="single"/>
        </w:rPr>
      </w:pPr>
      <w:bookmarkStart w:id="0" w:name="_Hlk67040640"/>
    </w:p>
    <w:p w14:paraId="376DDA15" w14:textId="430D4D41" w:rsidR="001620C1" w:rsidRDefault="001620C1" w:rsidP="001620C1">
      <w:pPr>
        <w:pStyle w:val="Sottotitolo"/>
        <w:spacing w:line="360" w:lineRule="auto"/>
        <w:rPr>
          <w:rFonts w:ascii="Helvetica Neue" w:hAnsi="Helvetica Neue"/>
          <w:sz w:val="36"/>
          <w:u w:val="single"/>
        </w:rPr>
      </w:pPr>
      <w:r w:rsidRPr="00295CC6">
        <w:rPr>
          <w:rFonts w:ascii="Helvetica Neue" w:hAnsi="Helvetica Neue"/>
          <w:sz w:val="36"/>
          <w:u w:val="single"/>
        </w:rPr>
        <w:t xml:space="preserve">TRIBUNALE </w:t>
      </w:r>
      <w:r>
        <w:rPr>
          <w:rFonts w:ascii="Helvetica Neue" w:hAnsi="Helvetica Neue"/>
          <w:sz w:val="36"/>
          <w:u w:val="single"/>
        </w:rPr>
        <w:t xml:space="preserve">ORDINARIO </w:t>
      </w:r>
      <w:r w:rsidRPr="00295CC6">
        <w:rPr>
          <w:rFonts w:ascii="Helvetica Neue" w:hAnsi="Helvetica Neue"/>
          <w:sz w:val="36"/>
          <w:u w:val="single"/>
        </w:rPr>
        <w:t xml:space="preserve">DI </w:t>
      </w:r>
      <w:r>
        <w:rPr>
          <w:rFonts w:ascii="Helvetica Neue" w:hAnsi="Helvetica Neue"/>
          <w:sz w:val="36"/>
          <w:u w:val="single"/>
        </w:rPr>
        <w:t>BRESCIA</w:t>
      </w:r>
    </w:p>
    <w:bookmarkEnd w:id="0"/>
    <w:p w14:paraId="0C541F1D" w14:textId="77777777" w:rsidR="001620C1" w:rsidRDefault="001620C1" w:rsidP="001620C1">
      <w:pPr>
        <w:pStyle w:val="Sottotitolo"/>
        <w:spacing w:line="360" w:lineRule="auto"/>
        <w:rPr>
          <w:rFonts w:ascii="Helvetica Neue" w:hAnsi="Helvetica Neue"/>
          <w:sz w:val="36"/>
          <w:u w:val="single"/>
        </w:rPr>
      </w:pPr>
      <w:r>
        <w:rPr>
          <w:rFonts w:ascii="Helvetica Neue" w:hAnsi="Helvetica Neue"/>
          <w:sz w:val="36"/>
          <w:u w:val="single"/>
        </w:rPr>
        <w:t>SEZIONE CENTRALE CIVILE</w:t>
      </w:r>
    </w:p>
    <w:p w14:paraId="123A59F4" w14:textId="77777777" w:rsidR="001620C1" w:rsidRPr="004459EE" w:rsidRDefault="001620C1" w:rsidP="001620C1">
      <w:pPr>
        <w:pStyle w:val="Textbody"/>
        <w:jc w:val="center"/>
      </w:pPr>
    </w:p>
    <w:p w14:paraId="18573145" w14:textId="77777777" w:rsidR="001620C1" w:rsidRPr="00125F73" w:rsidRDefault="001620C1" w:rsidP="001620C1">
      <w:pPr>
        <w:spacing w:line="360" w:lineRule="auto"/>
        <w:rPr>
          <w:rFonts w:ascii="Helvetica Neue" w:hAnsi="Helvetica Neue"/>
          <w:smallCaps/>
          <w:highlight w:val="red"/>
          <w:u w:val="single"/>
        </w:rPr>
      </w:pPr>
    </w:p>
    <w:p w14:paraId="6409DC43" w14:textId="2077E9FA" w:rsidR="001620C1" w:rsidRPr="004530CF" w:rsidRDefault="00243C22" w:rsidP="001620C1">
      <w:pPr>
        <w:spacing w:line="360" w:lineRule="auto"/>
        <w:rPr>
          <w:rFonts w:ascii="Helvetica Neue" w:hAnsi="Helvetica Neue"/>
          <w:smallCaps/>
          <w:sz w:val="22"/>
          <w:szCs w:val="22"/>
          <w:u w:val="single"/>
        </w:rPr>
      </w:pPr>
      <w:r>
        <w:rPr>
          <w:rFonts w:ascii="Helvetica Neue" w:hAnsi="Helvetica Neue"/>
          <w:b/>
          <w:smallCaps/>
          <w:sz w:val="22"/>
          <w:szCs w:val="22"/>
          <w:u w:val="single"/>
        </w:rPr>
        <w:t xml:space="preserve">n. </w:t>
      </w:r>
      <w:r w:rsidRPr="001620C1">
        <w:rPr>
          <w:rFonts w:ascii="Helvetica Neue" w:hAnsi="Helvetica Neue"/>
          <w:b/>
          <w:bCs/>
          <w:smallCaps/>
          <w:sz w:val="22"/>
          <w:szCs w:val="22"/>
          <w:u w:val="single"/>
        </w:rPr>
        <w:t>R.G</w:t>
      </w:r>
      <w:r w:rsidRPr="004530CF">
        <w:rPr>
          <w:rFonts w:ascii="Helvetica Neue" w:hAnsi="Helvetica Neue"/>
          <w:smallCaps/>
          <w:sz w:val="22"/>
          <w:szCs w:val="22"/>
          <w:u w:val="single"/>
        </w:rPr>
        <w:t>.</w:t>
      </w:r>
      <w:r w:rsidR="00E74B51">
        <w:rPr>
          <w:rFonts w:ascii="Helvetica Neue" w:hAnsi="Helvetica Neue"/>
          <w:b/>
          <w:smallCaps/>
          <w:sz w:val="22"/>
          <w:szCs w:val="22"/>
          <w:u w:val="single"/>
        </w:rPr>
        <w:t>10965</w:t>
      </w:r>
      <w:r w:rsidR="001620C1" w:rsidRPr="004530CF">
        <w:rPr>
          <w:rFonts w:ascii="Helvetica Neue" w:hAnsi="Helvetica Neue"/>
          <w:b/>
          <w:smallCaps/>
          <w:sz w:val="22"/>
          <w:szCs w:val="22"/>
          <w:u w:val="single"/>
        </w:rPr>
        <w:t>/202</w:t>
      </w:r>
      <w:r w:rsidR="00E74B51">
        <w:rPr>
          <w:rFonts w:ascii="Helvetica Neue" w:hAnsi="Helvetica Neue"/>
          <w:b/>
          <w:smallCaps/>
          <w:sz w:val="22"/>
          <w:szCs w:val="22"/>
          <w:u w:val="single"/>
        </w:rPr>
        <w:t>5</w:t>
      </w:r>
      <w:r w:rsidR="001620C1" w:rsidRPr="004530CF">
        <w:rPr>
          <w:rFonts w:ascii="Helvetica Neue" w:hAnsi="Helvetica Neue"/>
          <w:b/>
          <w:smallCaps/>
          <w:sz w:val="22"/>
          <w:szCs w:val="22"/>
          <w:u w:val="single"/>
        </w:rPr>
        <w:t xml:space="preserve"> </w:t>
      </w:r>
    </w:p>
    <w:p w14:paraId="6953D905" w14:textId="77777777" w:rsidR="001620C1" w:rsidRDefault="001620C1" w:rsidP="001620C1">
      <w:pPr>
        <w:spacing w:line="360" w:lineRule="auto"/>
        <w:rPr>
          <w:rFonts w:ascii="Helvetica Neue" w:hAnsi="Helvetica Neue"/>
          <w:smallCaps/>
          <w:sz w:val="22"/>
          <w:szCs w:val="22"/>
          <w:u w:val="single"/>
        </w:rPr>
      </w:pPr>
      <w:r>
        <w:rPr>
          <w:rFonts w:ascii="Helvetica Neue" w:hAnsi="Helvetica Neue"/>
          <w:smallCaps/>
          <w:sz w:val="22"/>
          <w:szCs w:val="22"/>
          <w:u w:val="single"/>
        </w:rPr>
        <w:t>Accertamento tecnico preventivo</w:t>
      </w:r>
    </w:p>
    <w:p w14:paraId="50B9771F" w14:textId="6588B537" w:rsidR="001620C1" w:rsidRPr="004459EE" w:rsidRDefault="001620C1" w:rsidP="001620C1">
      <w:pPr>
        <w:spacing w:line="360" w:lineRule="auto"/>
        <w:rPr>
          <w:rFonts w:ascii="Helvetica Neue" w:hAnsi="Helvetica Neue"/>
          <w:smallCaps/>
          <w:sz w:val="22"/>
          <w:szCs w:val="22"/>
          <w:u w:val="single"/>
        </w:rPr>
      </w:pPr>
      <w:r>
        <w:rPr>
          <w:rFonts w:ascii="Helvetica Neue" w:hAnsi="Helvetica Neue"/>
          <w:smallCaps/>
          <w:sz w:val="22"/>
          <w:szCs w:val="22"/>
          <w:u w:val="single"/>
        </w:rPr>
        <w:t>relativo alla vicenda clinica della sig.</w:t>
      </w:r>
      <w:r w:rsidRPr="004530CF">
        <w:rPr>
          <w:rFonts w:ascii="Helvetica Neue" w:hAnsi="Helvetica Neue"/>
          <w:smallCaps/>
          <w:sz w:val="22"/>
          <w:szCs w:val="22"/>
          <w:u w:val="single"/>
        </w:rPr>
        <w:t xml:space="preserve"> </w:t>
      </w:r>
      <w:r w:rsidR="00DE69BF" w:rsidRPr="00DE69BF">
        <w:rPr>
          <w:rFonts w:ascii="Helvetica Neue" w:hAnsi="Helvetica Neue"/>
          <w:b/>
          <w:bCs/>
          <w:smallCaps/>
          <w:sz w:val="22"/>
          <w:szCs w:val="22"/>
          <w:u w:val="single"/>
        </w:rPr>
        <w:t>Luca Mao</w:t>
      </w:r>
    </w:p>
    <w:p w14:paraId="761BC616" w14:textId="77777777" w:rsidR="001620C1" w:rsidRPr="00125F73" w:rsidRDefault="001620C1" w:rsidP="001620C1">
      <w:pPr>
        <w:spacing w:line="360" w:lineRule="auto"/>
        <w:ind w:left="3969" w:hanging="142"/>
        <w:jc w:val="right"/>
        <w:rPr>
          <w:rFonts w:ascii="Helvetica Neue" w:hAnsi="Helvetica Neue"/>
          <w:smallCaps/>
          <w:highlight w:val="red"/>
        </w:rPr>
      </w:pPr>
    </w:p>
    <w:p w14:paraId="228B346D" w14:textId="77777777" w:rsidR="001620C1" w:rsidRPr="00125F73" w:rsidRDefault="001620C1" w:rsidP="001620C1">
      <w:pPr>
        <w:spacing w:line="360" w:lineRule="auto"/>
        <w:ind w:left="3969" w:hanging="142"/>
        <w:jc w:val="right"/>
        <w:rPr>
          <w:rFonts w:ascii="Helvetica Neue" w:hAnsi="Helvetica Neue"/>
          <w:smallCaps/>
          <w:highlight w:val="red"/>
        </w:rPr>
      </w:pPr>
    </w:p>
    <w:p w14:paraId="51670BF1" w14:textId="77777777" w:rsidR="001620C1" w:rsidRPr="009D468F" w:rsidRDefault="001620C1" w:rsidP="001620C1">
      <w:pPr>
        <w:spacing w:line="360" w:lineRule="auto"/>
        <w:ind w:left="5670"/>
        <w:rPr>
          <w:rFonts w:ascii="Helvetica Neue" w:hAnsi="Helvetica Neue"/>
          <w:smallCaps/>
          <w:sz w:val="22"/>
          <w:szCs w:val="22"/>
        </w:rPr>
      </w:pPr>
      <w:r w:rsidRPr="009D468F">
        <w:rPr>
          <w:rFonts w:ascii="Helvetica Neue" w:hAnsi="Helvetica Neue"/>
          <w:smallCaps/>
          <w:sz w:val="22"/>
          <w:szCs w:val="22"/>
        </w:rPr>
        <w:t>Ill.m</w:t>
      </w:r>
      <w:r>
        <w:rPr>
          <w:rFonts w:ascii="Helvetica Neue" w:hAnsi="Helvetica Neue"/>
          <w:smallCaps/>
          <w:sz w:val="22"/>
          <w:szCs w:val="22"/>
        </w:rPr>
        <w:t>o</w:t>
      </w:r>
      <w:r w:rsidRPr="009D468F">
        <w:rPr>
          <w:rFonts w:ascii="Helvetica Neue" w:hAnsi="Helvetica Neue"/>
          <w:smallCaps/>
          <w:sz w:val="22"/>
          <w:szCs w:val="22"/>
        </w:rPr>
        <w:t xml:space="preserve"> Sig.</w:t>
      </w:r>
    </w:p>
    <w:p w14:paraId="79420E4A" w14:textId="77777777" w:rsidR="001620C1" w:rsidRPr="009D468F" w:rsidRDefault="001620C1" w:rsidP="001620C1">
      <w:pPr>
        <w:spacing w:line="360" w:lineRule="auto"/>
        <w:ind w:left="5670"/>
        <w:rPr>
          <w:rFonts w:ascii="Helvetica Neue" w:hAnsi="Helvetica Neue"/>
          <w:b/>
          <w:smallCaps/>
          <w:sz w:val="22"/>
          <w:szCs w:val="22"/>
        </w:rPr>
      </w:pPr>
      <w:r w:rsidRPr="009D468F">
        <w:rPr>
          <w:rFonts w:ascii="Helvetica Neue" w:hAnsi="Helvetica Neue"/>
          <w:smallCaps/>
          <w:sz w:val="22"/>
          <w:szCs w:val="22"/>
        </w:rPr>
        <w:t>Dott.</w:t>
      </w:r>
      <w:r w:rsidRPr="009D468F">
        <w:rPr>
          <w:rFonts w:ascii="Helvetica Neue" w:hAnsi="Helvetica Neue"/>
          <w:b/>
          <w:smallCaps/>
          <w:sz w:val="22"/>
          <w:szCs w:val="22"/>
        </w:rPr>
        <w:t xml:space="preserve"> </w:t>
      </w:r>
      <w:r>
        <w:rPr>
          <w:rFonts w:ascii="Helvetica Neue" w:hAnsi="Helvetica Neue"/>
          <w:b/>
          <w:smallCaps/>
          <w:sz w:val="24"/>
          <w:szCs w:val="24"/>
        </w:rPr>
        <w:t>Raffaele Del Porto</w:t>
      </w:r>
    </w:p>
    <w:p w14:paraId="762B22BE" w14:textId="65D6DC98" w:rsidR="001620C1" w:rsidRPr="009D468F" w:rsidRDefault="001620C1" w:rsidP="001620C1">
      <w:pPr>
        <w:spacing w:line="360" w:lineRule="auto"/>
        <w:ind w:left="5670"/>
        <w:rPr>
          <w:rFonts w:ascii="Helvetica Neue" w:hAnsi="Helvetica Neue"/>
          <w:smallCaps/>
          <w:sz w:val="22"/>
          <w:szCs w:val="22"/>
          <w:u w:val="single"/>
        </w:rPr>
      </w:pPr>
      <w:r>
        <w:rPr>
          <w:rFonts w:ascii="Helvetica Neue" w:hAnsi="Helvetica Neue"/>
          <w:smallCaps/>
          <w:sz w:val="22"/>
          <w:szCs w:val="22"/>
        </w:rPr>
        <w:t xml:space="preserve">Giudice </w:t>
      </w:r>
      <w:r w:rsidR="00FE6735">
        <w:rPr>
          <w:rFonts w:ascii="Helvetica Neue" w:hAnsi="Helvetica Neue"/>
          <w:smallCaps/>
          <w:sz w:val="22"/>
          <w:szCs w:val="22"/>
        </w:rPr>
        <w:t>Delegato</w:t>
      </w:r>
    </w:p>
    <w:p w14:paraId="6FE0C895" w14:textId="77777777" w:rsidR="001620C1" w:rsidRPr="009D468F" w:rsidRDefault="001620C1" w:rsidP="001620C1">
      <w:pPr>
        <w:spacing w:line="360" w:lineRule="auto"/>
        <w:ind w:left="5670"/>
        <w:rPr>
          <w:rFonts w:ascii="Helvetica Neue" w:hAnsi="Helvetica Neue"/>
          <w:sz w:val="22"/>
          <w:szCs w:val="22"/>
        </w:rPr>
      </w:pPr>
      <w:r w:rsidRPr="009D468F">
        <w:rPr>
          <w:rFonts w:ascii="Helvetica Neue" w:hAnsi="Helvetica Neue"/>
          <w:smallCaps/>
          <w:sz w:val="22"/>
          <w:szCs w:val="22"/>
          <w:u w:val="single"/>
        </w:rPr>
        <w:t xml:space="preserve">Tribunale di </w:t>
      </w:r>
      <w:r>
        <w:rPr>
          <w:rFonts w:ascii="Helvetica Neue" w:hAnsi="Helvetica Neue"/>
          <w:smallCaps/>
          <w:sz w:val="22"/>
          <w:szCs w:val="22"/>
          <w:u w:val="single"/>
        </w:rPr>
        <w:t>Brescia</w:t>
      </w:r>
    </w:p>
    <w:p w14:paraId="1D7BFC2F" w14:textId="77777777" w:rsidR="001620C1" w:rsidRPr="00125F73" w:rsidRDefault="001620C1" w:rsidP="001620C1">
      <w:pPr>
        <w:spacing w:line="360" w:lineRule="auto"/>
        <w:jc w:val="both"/>
        <w:rPr>
          <w:rFonts w:ascii="Helvetica Neue" w:hAnsi="Helvetica Neue"/>
          <w:highlight w:val="red"/>
        </w:rPr>
      </w:pPr>
    </w:p>
    <w:p w14:paraId="38865AE3" w14:textId="77777777" w:rsidR="001620C1" w:rsidRPr="00125F73" w:rsidRDefault="001620C1" w:rsidP="001620C1">
      <w:pPr>
        <w:spacing w:line="360" w:lineRule="auto"/>
        <w:jc w:val="both"/>
        <w:rPr>
          <w:rFonts w:ascii="Helvetica Neue" w:hAnsi="Helvetica Neue"/>
          <w:highlight w:val="red"/>
        </w:rPr>
      </w:pPr>
    </w:p>
    <w:p w14:paraId="155978B4" w14:textId="765292BC" w:rsidR="001620C1" w:rsidRPr="00DB2C7C" w:rsidRDefault="001620C1" w:rsidP="001620C1">
      <w:pPr>
        <w:spacing w:line="360" w:lineRule="auto"/>
        <w:jc w:val="both"/>
        <w:rPr>
          <w:rFonts w:ascii="Helvetica Neue" w:hAnsi="Helvetica Neue"/>
          <w:b/>
          <w:caps/>
          <w:sz w:val="22"/>
          <w:szCs w:val="22"/>
        </w:rPr>
      </w:pPr>
      <w:r w:rsidRPr="00DB2C7C">
        <w:rPr>
          <w:rFonts w:ascii="Helvetica Neue" w:hAnsi="Helvetica Neue"/>
          <w:sz w:val="22"/>
          <w:szCs w:val="22"/>
        </w:rPr>
        <w:t xml:space="preserve">Il giorno </w:t>
      </w:r>
      <w:r w:rsidR="00247209">
        <w:rPr>
          <w:rFonts w:ascii="Helvetica Neue" w:hAnsi="Helvetica Neue"/>
          <w:sz w:val="22"/>
          <w:szCs w:val="22"/>
        </w:rPr>
        <w:t>02</w:t>
      </w:r>
      <w:r w:rsidRPr="00DB2C7C">
        <w:rPr>
          <w:rFonts w:ascii="Helvetica Neue" w:hAnsi="Helvetica Neue"/>
          <w:sz w:val="22"/>
          <w:szCs w:val="22"/>
        </w:rPr>
        <w:t>.</w:t>
      </w:r>
      <w:r w:rsidR="00247209">
        <w:rPr>
          <w:rFonts w:ascii="Helvetica Neue" w:hAnsi="Helvetica Neue"/>
          <w:sz w:val="22"/>
          <w:szCs w:val="22"/>
        </w:rPr>
        <w:t>12</w:t>
      </w:r>
      <w:r w:rsidRPr="00DB2C7C">
        <w:rPr>
          <w:rFonts w:ascii="Helvetica Neue" w:hAnsi="Helvetica Neue"/>
          <w:sz w:val="22"/>
          <w:szCs w:val="22"/>
        </w:rPr>
        <w:t>.202</w:t>
      </w:r>
      <w:r w:rsidR="00247209">
        <w:rPr>
          <w:rFonts w:ascii="Helvetica Neue" w:hAnsi="Helvetica Neue"/>
          <w:sz w:val="22"/>
          <w:szCs w:val="22"/>
        </w:rPr>
        <w:t>5</w:t>
      </w:r>
      <w:r w:rsidRPr="00DB2C7C">
        <w:rPr>
          <w:rFonts w:ascii="Helvetica Neue" w:hAnsi="Helvetica Neue"/>
          <w:sz w:val="22"/>
          <w:szCs w:val="22"/>
        </w:rPr>
        <w:t xml:space="preserve"> </w:t>
      </w:r>
      <w:r>
        <w:rPr>
          <w:rFonts w:ascii="Helvetica Neue" w:hAnsi="Helvetica Neue"/>
          <w:sz w:val="22"/>
          <w:szCs w:val="22"/>
        </w:rPr>
        <w:t>il</w:t>
      </w:r>
      <w:r w:rsidRPr="00DB2C7C">
        <w:rPr>
          <w:rFonts w:ascii="Helvetica Neue" w:hAnsi="Helvetica Neue"/>
          <w:sz w:val="22"/>
          <w:szCs w:val="22"/>
        </w:rPr>
        <w:t xml:space="preserve"> Dott. </w:t>
      </w:r>
      <w:r>
        <w:rPr>
          <w:rFonts w:ascii="Helvetica Neue" w:hAnsi="Helvetica Neue"/>
          <w:sz w:val="22"/>
          <w:szCs w:val="22"/>
        </w:rPr>
        <w:t>Raffaele Del Porto</w:t>
      </w:r>
      <w:r w:rsidRPr="00DB2C7C">
        <w:rPr>
          <w:rFonts w:ascii="Helvetica Neue" w:hAnsi="Helvetica Neue"/>
          <w:sz w:val="22"/>
          <w:szCs w:val="22"/>
        </w:rPr>
        <w:t xml:space="preserve">, </w:t>
      </w:r>
      <w:r>
        <w:rPr>
          <w:rFonts w:ascii="Helvetica Neue" w:hAnsi="Helvetica Neue"/>
          <w:sz w:val="22"/>
          <w:szCs w:val="22"/>
        </w:rPr>
        <w:t>Giudice</w:t>
      </w:r>
      <w:r w:rsidRPr="00DB2C7C">
        <w:rPr>
          <w:rFonts w:ascii="Helvetica Neue" w:hAnsi="Helvetica Neue"/>
          <w:sz w:val="22"/>
          <w:szCs w:val="22"/>
        </w:rPr>
        <w:t xml:space="preserve"> </w:t>
      </w:r>
      <w:r w:rsidR="00FE6735">
        <w:rPr>
          <w:rFonts w:ascii="Helvetica Neue" w:hAnsi="Helvetica Neue"/>
          <w:sz w:val="22"/>
          <w:szCs w:val="22"/>
        </w:rPr>
        <w:t>Delegato</w:t>
      </w:r>
      <w:r>
        <w:rPr>
          <w:rFonts w:ascii="Helvetica Neue" w:hAnsi="Helvetica Neue"/>
          <w:sz w:val="22"/>
          <w:szCs w:val="22"/>
        </w:rPr>
        <w:t xml:space="preserve"> </w:t>
      </w:r>
      <w:r w:rsidRPr="00DB2C7C">
        <w:rPr>
          <w:rFonts w:ascii="Helvetica Neue" w:hAnsi="Helvetica Neue"/>
          <w:sz w:val="22"/>
          <w:szCs w:val="22"/>
        </w:rPr>
        <w:t xml:space="preserve">presso il Tribunale </w:t>
      </w:r>
      <w:r>
        <w:rPr>
          <w:rFonts w:ascii="Helvetica Neue" w:hAnsi="Helvetica Neue"/>
          <w:sz w:val="22"/>
          <w:szCs w:val="22"/>
        </w:rPr>
        <w:t xml:space="preserve">Ordinario </w:t>
      </w:r>
      <w:r w:rsidRPr="00DB2C7C">
        <w:rPr>
          <w:rFonts w:ascii="Helvetica Neue" w:hAnsi="Helvetica Neue"/>
          <w:sz w:val="22"/>
          <w:szCs w:val="22"/>
        </w:rPr>
        <w:t xml:space="preserve">di </w:t>
      </w:r>
      <w:r>
        <w:rPr>
          <w:rFonts w:ascii="Helvetica Neue" w:hAnsi="Helvetica Neue"/>
          <w:sz w:val="22"/>
          <w:szCs w:val="22"/>
        </w:rPr>
        <w:t>Brescia – Sezione Centrale Civile</w:t>
      </w:r>
      <w:r w:rsidRPr="00DB2C7C">
        <w:rPr>
          <w:rFonts w:ascii="Helvetica Neue" w:hAnsi="Helvetica Neue"/>
          <w:sz w:val="22"/>
          <w:szCs w:val="22"/>
        </w:rPr>
        <w:t xml:space="preserve">, conferiva al sottoscritto Dott. Nicola Pigaiani, medico legale presso la Sezione di Medicina Legale del Dipartimento di Diagnostica e Sanità Pubblica dell’Università di Verona, l’incarico di </w:t>
      </w:r>
      <w:r>
        <w:rPr>
          <w:rFonts w:ascii="Helvetica Neue" w:hAnsi="Helvetica Neue"/>
          <w:sz w:val="22"/>
          <w:szCs w:val="22"/>
        </w:rPr>
        <w:t>eseguire indagine medico legale sulla vicenda clinica relativa a</w:t>
      </w:r>
    </w:p>
    <w:p w14:paraId="1311CD1B" w14:textId="05A29EBC" w:rsidR="00BD52BD" w:rsidRPr="001620C1" w:rsidRDefault="00BD52BD" w:rsidP="00033954">
      <w:pPr>
        <w:suppressAutoHyphens w:val="0"/>
        <w:autoSpaceDN/>
        <w:spacing w:line="360" w:lineRule="auto"/>
        <w:contextualSpacing/>
        <w:textAlignment w:val="auto"/>
        <w:rPr>
          <w:rFonts w:ascii="Helvetica Neue" w:hAnsi="Helvetica Neue"/>
          <w:b/>
          <w:bCs/>
          <w:kern w:val="0"/>
          <w:sz w:val="22"/>
          <w:szCs w:val="22"/>
          <w:u w:val="single"/>
        </w:rPr>
      </w:pPr>
    </w:p>
    <w:p w14:paraId="353ECD81" w14:textId="16F236F9" w:rsidR="00056675" w:rsidRPr="00DB2C7C" w:rsidRDefault="004D669C" w:rsidP="004B574B">
      <w:pPr>
        <w:spacing w:line="360" w:lineRule="auto"/>
        <w:jc w:val="center"/>
        <w:rPr>
          <w:rFonts w:ascii="Helvetica Neue" w:hAnsi="Helvetica Neue"/>
          <w:b/>
          <w:caps/>
          <w:sz w:val="22"/>
          <w:szCs w:val="22"/>
        </w:rPr>
      </w:pPr>
      <w:r>
        <w:rPr>
          <w:rFonts w:ascii="Helvetica Neue" w:hAnsi="Helvetica Neue"/>
          <w:b/>
          <w:caps/>
          <w:sz w:val="22"/>
          <w:szCs w:val="22"/>
        </w:rPr>
        <w:t>Luca mao</w:t>
      </w:r>
    </w:p>
    <w:p w14:paraId="455E92A6" w14:textId="77777777" w:rsidR="00056675" w:rsidRPr="00125F73" w:rsidRDefault="00056675" w:rsidP="00056675">
      <w:pPr>
        <w:spacing w:line="360" w:lineRule="auto"/>
        <w:jc w:val="center"/>
        <w:rPr>
          <w:rFonts w:ascii="Helvetica Neue" w:hAnsi="Helvetica Neue"/>
          <w:b/>
          <w:caps/>
          <w:sz w:val="22"/>
          <w:szCs w:val="22"/>
          <w:highlight w:val="red"/>
        </w:rPr>
      </w:pPr>
    </w:p>
    <w:p w14:paraId="582CBA67" w14:textId="0D608D1E" w:rsidR="00056675" w:rsidRPr="00597157" w:rsidRDefault="00056675" w:rsidP="00056675">
      <w:pPr>
        <w:spacing w:line="360" w:lineRule="auto"/>
        <w:jc w:val="both"/>
        <w:rPr>
          <w:rFonts w:ascii="Helvetica Neue" w:hAnsi="Helvetica Neue"/>
          <w:sz w:val="22"/>
          <w:szCs w:val="22"/>
        </w:rPr>
      </w:pPr>
      <w:r w:rsidRPr="00FE446C">
        <w:rPr>
          <w:rFonts w:ascii="Helvetica Neue" w:hAnsi="Helvetica Neue"/>
          <w:sz w:val="22"/>
          <w:szCs w:val="22"/>
        </w:rPr>
        <w:t>nat</w:t>
      </w:r>
      <w:r w:rsidR="00FB4CFD" w:rsidRPr="00FE446C">
        <w:rPr>
          <w:rFonts w:ascii="Helvetica Neue" w:hAnsi="Helvetica Neue"/>
          <w:sz w:val="22"/>
          <w:szCs w:val="22"/>
        </w:rPr>
        <w:t>o</w:t>
      </w:r>
      <w:r w:rsidRPr="00FE446C">
        <w:rPr>
          <w:rFonts w:ascii="Helvetica Neue" w:hAnsi="Helvetica Neue"/>
          <w:sz w:val="22"/>
          <w:szCs w:val="22"/>
        </w:rPr>
        <w:t xml:space="preserve"> a </w:t>
      </w:r>
      <w:r w:rsidR="00B015C3" w:rsidRPr="00FE446C">
        <w:rPr>
          <w:rFonts w:ascii="Helvetica Neue" w:hAnsi="Helvetica Neue"/>
          <w:sz w:val="22"/>
          <w:szCs w:val="22"/>
        </w:rPr>
        <w:t>Mirano (VE)</w:t>
      </w:r>
      <w:r w:rsidRPr="00FE446C">
        <w:rPr>
          <w:rFonts w:ascii="Helvetica Neue" w:hAnsi="Helvetica Neue"/>
          <w:sz w:val="22"/>
          <w:szCs w:val="22"/>
        </w:rPr>
        <w:t xml:space="preserve"> il giorno </w:t>
      </w:r>
      <w:r w:rsidR="00B015C3" w:rsidRPr="00FE446C">
        <w:rPr>
          <w:rFonts w:ascii="Helvetica Neue" w:hAnsi="Helvetica Neue"/>
          <w:sz w:val="22"/>
          <w:szCs w:val="22"/>
        </w:rPr>
        <w:t>02</w:t>
      </w:r>
      <w:r w:rsidRPr="00FE446C">
        <w:rPr>
          <w:rFonts w:ascii="Helvetica Neue" w:hAnsi="Helvetica Neue"/>
          <w:sz w:val="22"/>
          <w:szCs w:val="22"/>
        </w:rPr>
        <w:t>.</w:t>
      </w:r>
      <w:r w:rsidR="00B015C3" w:rsidRPr="00FE446C">
        <w:rPr>
          <w:rFonts w:ascii="Helvetica Neue" w:hAnsi="Helvetica Neue"/>
          <w:sz w:val="22"/>
          <w:szCs w:val="22"/>
        </w:rPr>
        <w:t>1</w:t>
      </w:r>
      <w:r w:rsidRPr="00FE446C">
        <w:rPr>
          <w:rFonts w:ascii="Helvetica Neue" w:hAnsi="Helvetica Neue"/>
          <w:sz w:val="22"/>
          <w:szCs w:val="22"/>
        </w:rPr>
        <w:t>0.19</w:t>
      </w:r>
      <w:r w:rsidR="00C34246" w:rsidRPr="00FE446C">
        <w:rPr>
          <w:rFonts w:ascii="Helvetica Neue" w:hAnsi="Helvetica Neue"/>
          <w:sz w:val="22"/>
          <w:szCs w:val="22"/>
        </w:rPr>
        <w:t>6</w:t>
      </w:r>
      <w:r w:rsidR="00B015C3" w:rsidRPr="00FE446C">
        <w:rPr>
          <w:rFonts w:ascii="Helvetica Neue" w:hAnsi="Helvetica Neue"/>
          <w:sz w:val="22"/>
          <w:szCs w:val="22"/>
        </w:rPr>
        <w:t>0</w:t>
      </w:r>
      <w:r w:rsidR="00C34246" w:rsidRPr="00FE446C">
        <w:rPr>
          <w:rFonts w:ascii="Helvetica Neue" w:hAnsi="Helvetica Neue"/>
          <w:sz w:val="22"/>
          <w:szCs w:val="22"/>
        </w:rPr>
        <w:t xml:space="preserve">, residente </w:t>
      </w:r>
      <w:proofErr w:type="gramStart"/>
      <w:r w:rsidR="00C34246" w:rsidRPr="00FE446C">
        <w:rPr>
          <w:rFonts w:ascii="Helvetica Neue" w:hAnsi="Helvetica Neue"/>
          <w:sz w:val="22"/>
          <w:szCs w:val="22"/>
        </w:rPr>
        <w:t>ad</w:t>
      </w:r>
      <w:proofErr w:type="gramEnd"/>
      <w:r w:rsidR="00C34246" w:rsidRPr="00FE446C">
        <w:rPr>
          <w:rFonts w:ascii="Helvetica Neue" w:hAnsi="Helvetica Neue"/>
          <w:sz w:val="22"/>
          <w:szCs w:val="22"/>
        </w:rPr>
        <w:t xml:space="preserve"> </w:t>
      </w:r>
      <w:r w:rsidR="00B015C3" w:rsidRPr="00FE446C">
        <w:rPr>
          <w:rFonts w:ascii="Helvetica Neue" w:hAnsi="Helvetica Neue"/>
          <w:sz w:val="22"/>
          <w:szCs w:val="22"/>
        </w:rPr>
        <w:t>P</w:t>
      </w:r>
      <w:r w:rsidR="004F38B7" w:rsidRPr="00FE446C">
        <w:rPr>
          <w:rFonts w:ascii="Helvetica Neue" w:hAnsi="Helvetica Neue"/>
          <w:sz w:val="22"/>
          <w:szCs w:val="22"/>
        </w:rPr>
        <w:t>ro</w:t>
      </w:r>
      <w:r w:rsidR="00B015C3" w:rsidRPr="00FE446C">
        <w:rPr>
          <w:rFonts w:ascii="Helvetica Neue" w:hAnsi="Helvetica Neue"/>
          <w:sz w:val="22"/>
          <w:szCs w:val="22"/>
        </w:rPr>
        <w:t>va</w:t>
      </w:r>
      <w:r w:rsidR="004F38B7" w:rsidRPr="00FE446C">
        <w:rPr>
          <w:rFonts w:ascii="Helvetica Neue" w:hAnsi="Helvetica Neue"/>
          <w:sz w:val="22"/>
          <w:szCs w:val="22"/>
        </w:rPr>
        <w:t>glio d’Iseo</w:t>
      </w:r>
      <w:r w:rsidR="00C34246" w:rsidRPr="00FE446C">
        <w:rPr>
          <w:rFonts w:ascii="Helvetica Neue" w:hAnsi="Helvetica Neue"/>
          <w:sz w:val="22"/>
          <w:szCs w:val="22"/>
        </w:rPr>
        <w:t xml:space="preserve"> (PN)</w:t>
      </w:r>
      <w:r w:rsidR="009473F6" w:rsidRPr="00FE446C">
        <w:rPr>
          <w:rFonts w:ascii="Helvetica Neue" w:hAnsi="Helvetica Neue"/>
          <w:sz w:val="22"/>
          <w:szCs w:val="22"/>
        </w:rPr>
        <w:t xml:space="preserve"> in via </w:t>
      </w:r>
      <w:r w:rsidR="004F38B7" w:rsidRPr="00FE446C">
        <w:rPr>
          <w:rFonts w:ascii="Helvetica Neue" w:hAnsi="Helvetica Neue"/>
          <w:sz w:val="22"/>
          <w:szCs w:val="22"/>
        </w:rPr>
        <w:t xml:space="preserve">IV Novembre </w:t>
      </w:r>
      <w:r w:rsidR="00FE446C" w:rsidRPr="00FE446C">
        <w:rPr>
          <w:rFonts w:ascii="Helvetica Neue" w:hAnsi="Helvetica Neue"/>
          <w:sz w:val="22"/>
          <w:szCs w:val="22"/>
        </w:rPr>
        <w:t>n. 21</w:t>
      </w:r>
      <w:r w:rsidRPr="00FE446C">
        <w:rPr>
          <w:rFonts w:ascii="Helvetica Neue" w:hAnsi="Helvetica Neue"/>
          <w:sz w:val="22"/>
          <w:szCs w:val="22"/>
        </w:rPr>
        <w:t>.</w:t>
      </w:r>
    </w:p>
    <w:p w14:paraId="46F7E1ED" w14:textId="77777777" w:rsidR="00056675" w:rsidRPr="00125F73" w:rsidRDefault="00056675" w:rsidP="00056675">
      <w:pPr>
        <w:pStyle w:val="Corpotesto"/>
        <w:spacing w:line="360" w:lineRule="auto"/>
        <w:rPr>
          <w:rFonts w:ascii="Helvetica Neue" w:hAnsi="Helvetica Neue"/>
          <w:sz w:val="22"/>
          <w:szCs w:val="22"/>
          <w:highlight w:val="red"/>
        </w:rPr>
      </w:pPr>
    </w:p>
    <w:p w14:paraId="2EA31924" w14:textId="0920E07D" w:rsidR="00056675" w:rsidRPr="008168F6" w:rsidRDefault="00056675" w:rsidP="00056675">
      <w:pPr>
        <w:pStyle w:val="Corpotesto"/>
        <w:spacing w:after="0" w:line="360" w:lineRule="auto"/>
        <w:rPr>
          <w:rFonts w:ascii="Helvetica Neue" w:hAnsi="Helvetica Neue"/>
          <w:i/>
          <w:sz w:val="22"/>
          <w:szCs w:val="22"/>
        </w:rPr>
      </w:pPr>
      <w:r w:rsidRPr="008168F6">
        <w:rPr>
          <w:rFonts w:ascii="Helvetica Neue" w:hAnsi="Helvetica Neue"/>
          <w:sz w:val="22"/>
          <w:szCs w:val="22"/>
        </w:rPr>
        <w:t>Lo scopo dell'accertamento era indicato da</w:t>
      </w:r>
      <w:r w:rsidR="0027773C">
        <w:rPr>
          <w:rFonts w:ascii="Helvetica Neue" w:hAnsi="Helvetica Neue"/>
          <w:sz w:val="22"/>
          <w:szCs w:val="22"/>
        </w:rPr>
        <w:t>i</w:t>
      </w:r>
      <w:r w:rsidRPr="008168F6">
        <w:rPr>
          <w:rFonts w:ascii="Helvetica Neue" w:hAnsi="Helvetica Neue"/>
          <w:sz w:val="22"/>
          <w:szCs w:val="22"/>
        </w:rPr>
        <w:t xml:space="preserve"> seguent</w:t>
      </w:r>
      <w:r w:rsidR="0027773C">
        <w:rPr>
          <w:rFonts w:ascii="Helvetica Neue" w:hAnsi="Helvetica Neue"/>
          <w:sz w:val="22"/>
          <w:szCs w:val="22"/>
        </w:rPr>
        <w:t>i quesiti</w:t>
      </w:r>
      <w:r w:rsidRPr="008168F6">
        <w:rPr>
          <w:rFonts w:ascii="Helvetica Neue" w:hAnsi="Helvetica Neue"/>
          <w:sz w:val="22"/>
          <w:szCs w:val="22"/>
        </w:rPr>
        <w:t>:</w:t>
      </w:r>
    </w:p>
    <w:p w14:paraId="776E8B7C" w14:textId="150D9551" w:rsidR="001620C1" w:rsidRPr="001620C1" w:rsidRDefault="001620C1" w:rsidP="001620C1">
      <w:pPr>
        <w:suppressAutoHyphens w:val="0"/>
        <w:autoSpaceDN/>
        <w:spacing w:line="360" w:lineRule="auto"/>
        <w:jc w:val="both"/>
        <w:textAlignment w:val="auto"/>
        <w:rPr>
          <w:rFonts w:ascii="Helvetica Neue" w:hAnsi="Helvetica Neue"/>
          <w:i/>
          <w:sz w:val="22"/>
          <w:szCs w:val="22"/>
        </w:rPr>
      </w:pPr>
      <w:r>
        <w:rPr>
          <w:rFonts w:ascii="Helvetica Neue" w:hAnsi="Helvetica Neue"/>
          <w:iCs/>
          <w:sz w:val="22"/>
          <w:szCs w:val="22"/>
        </w:rPr>
        <w:t>“</w:t>
      </w:r>
      <w:r w:rsidRPr="001620C1">
        <w:rPr>
          <w:rFonts w:ascii="Helvetica Neue" w:hAnsi="Helvetica Neue"/>
          <w:i/>
          <w:sz w:val="22"/>
          <w:szCs w:val="22"/>
        </w:rPr>
        <w:t>Letti gli atti e documenti di causa, visitat</w:t>
      </w:r>
      <w:r w:rsidR="003B79A7">
        <w:rPr>
          <w:rFonts w:ascii="Helvetica Neue" w:hAnsi="Helvetica Neue"/>
          <w:i/>
          <w:sz w:val="22"/>
          <w:szCs w:val="22"/>
        </w:rPr>
        <w:t>o</w:t>
      </w:r>
      <w:r w:rsidRPr="001620C1">
        <w:rPr>
          <w:rFonts w:ascii="Helvetica Neue" w:hAnsi="Helvetica Neue"/>
          <w:i/>
          <w:sz w:val="22"/>
          <w:szCs w:val="22"/>
        </w:rPr>
        <w:t xml:space="preserve"> </w:t>
      </w:r>
      <w:r w:rsidR="003B79A7">
        <w:rPr>
          <w:rFonts w:ascii="Helvetica Neue" w:hAnsi="Helvetica Neue"/>
          <w:i/>
          <w:sz w:val="22"/>
          <w:szCs w:val="22"/>
        </w:rPr>
        <w:t>i</w:t>
      </w:r>
      <w:r w:rsidRPr="001620C1">
        <w:rPr>
          <w:rFonts w:ascii="Helvetica Neue" w:hAnsi="Helvetica Neue"/>
          <w:i/>
          <w:sz w:val="22"/>
          <w:szCs w:val="22"/>
        </w:rPr>
        <w:t>l paziente, eseguiti gli opportuni accertamenti</w:t>
      </w:r>
      <w:r w:rsidR="004477E3">
        <w:rPr>
          <w:rFonts w:ascii="Helvetica Neue" w:hAnsi="Helvetica Neue"/>
          <w:i/>
          <w:sz w:val="22"/>
          <w:szCs w:val="22"/>
        </w:rPr>
        <w:t>,</w:t>
      </w:r>
      <w:r w:rsidRPr="001620C1">
        <w:rPr>
          <w:rFonts w:ascii="Helvetica Neue" w:hAnsi="Helvetica Neue"/>
          <w:i/>
          <w:sz w:val="22"/>
          <w:szCs w:val="22"/>
        </w:rPr>
        <w:t xml:space="preserve"> </w:t>
      </w:r>
      <w:r w:rsidRPr="001620C1">
        <w:rPr>
          <w:rFonts w:ascii="Helvetica Neue" w:hAnsi="Helvetica Neue"/>
          <w:i/>
          <w:sz w:val="22"/>
          <w:szCs w:val="22"/>
        </w:rPr>
        <w:lastRenderedPageBreak/>
        <w:t>avvalendosi della collaborazione d</w:t>
      </w:r>
      <w:r w:rsidR="004477E3">
        <w:rPr>
          <w:rFonts w:ascii="Helvetica Neue" w:hAnsi="Helvetica Neue"/>
          <w:i/>
          <w:sz w:val="22"/>
          <w:szCs w:val="22"/>
        </w:rPr>
        <w:t>el</w:t>
      </w:r>
      <w:r w:rsidRPr="001620C1">
        <w:rPr>
          <w:rFonts w:ascii="Helvetica Neue" w:hAnsi="Helvetica Neue"/>
          <w:i/>
          <w:sz w:val="22"/>
          <w:szCs w:val="22"/>
        </w:rPr>
        <w:t xml:space="preserve"> medico specialista del ramo</w:t>
      </w:r>
      <w:r w:rsidR="004477E3">
        <w:rPr>
          <w:rFonts w:ascii="Helvetica Neue" w:hAnsi="Helvetica Neue"/>
          <w:i/>
          <w:sz w:val="22"/>
          <w:szCs w:val="22"/>
        </w:rPr>
        <w:t xml:space="preserve"> che individuerà</w:t>
      </w:r>
      <w:r w:rsidRPr="001620C1">
        <w:rPr>
          <w:rFonts w:ascii="Helvetica Neue" w:hAnsi="Helvetica Neue"/>
          <w:i/>
          <w:sz w:val="22"/>
          <w:szCs w:val="22"/>
        </w:rPr>
        <w:t xml:space="preserve">, </w:t>
      </w:r>
      <w:r w:rsidR="004477E3">
        <w:rPr>
          <w:rFonts w:ascii="Helvetica Neue" w:hAnsi="Helvetica Neue"/>
          <w:i/>
          <w:sz w:val="22"/>
          <w:szCs w:val="22"/>
        </w:rPr>
        <w:t>col quale formerà il collegio peritale</w:t>
      </w:r>
      <w:r w:rsidR="00331B9A">
        <w:rPr>
          <w:rFonts w:ascii="Helvetica Neue" w:hAnsi="Helvetica Neue"/>
          <w:i/>
          <w:sz w:val="22"/>
          <w:szCs w:val="22"/>
        </w:rPr>
        <w:t xml:space="preserve">, </w:t>
      </w:r>
      <w:r w:rsidRPr="001620C1">
        <w:rPr>
          <w:rFonts w:ascii="Helvetica Neue" w:hAnsi="Helvetica Neue"/>
          <w:i/>
          <w:sz w:val="22"/>
          <w:szCs w:val="22"/>
        </w:rPr>
        <w:t>previo tentativo di conciliazione,</w:t>
      </w:r>
    </w:p>
    <w:p w14:paraId="66E9FA06" w14:textId="31DFC34D" w:rsidR="001620C1" w:rsidRPr="001620C1" w:rsidRDefault="001620C1" w:rsidP="001620C1">
      <w:pPr>
        <w:suppressAutoHyphens w:val="0"/>
        <w:autoSpaceDN/>
        <w:spacing w:line="360" w:lineRule="auto"/>
        <w:jc w:val="both"/>
        <w:textAlignment w:val="auto"/>
        <w:rPr>
          <w:rFonts w:ascii="Helvetica Neue" w:hAnsi="Helvetica Neue"/>
          <w:i/>
          <w:sz w:val="22"/>
          <w:szCs w:val="22"/>
        </w:rPr>
      </w:pPr>
      <w:r w:rsidRPr="001620C1">
        <w:rPr>
          <w:rFonts w:ascii="Helvetica Neue" w:hAnsi="Helvetica Neue"/>
          <w:i/>
          <w:sz w:val="22"/>
          <w:szCs w:val="22"/>
        </w:rPr>
        <w:t xml:space="preserve">- descriva il </w:t>
      </w:r>
      <w:proofErr w:type="spellStart"/>
      <w:r w:rsidRPr="001620C1">
        <w:rPr>
          <w:rFonts w:ascii="Helvetica Neue" w:hAnsi="Helvetica Neue"/>
          <w:i/>
          <w:sz w:val="22"/>
          <w:szCs w:val="22"/>
        </w:rPr>
        <w:t>ctu</w:t>
      </w:r>
      <w:proofErr w:type="spellEnd"/>
      <w:r w:rsidRPr="001620C1">
        <w:rPr>
          <w:rFonts w:ascii="Helvetica Neue" w:hAnsi="Helvetica Neue"/>
          <w:i/>
          <w:sz w:val="22"/>
          <w:szCs w:val="22"/>
        </w:rPr>
        <w:t xml:space="preserve"> il complesso dei trattamenti medico-sanitari cui è stat</w:t>
      </w:r>
      <w:r w:rsidR="00331B9A">
        <w:rPr>
          <w:rFonts w:ascii="Helvetica Neue" w:hAnsi="Helvetica Neue"/>
          <w:i/>
          <w:sz w:val="22"/>
          <w:szCs w:val="22"/>
        </w:rPr>
        <w:t>o</w:t>
      </w:r>
      <w:r w:rsidRPr="001620C1">
        <w:rPr>
          <w:rFonts w:ascii="Helvetica Neue" w:hAnsi="Helvetica Neue"/>
          <w:i/>
          <w:sz w:val="22"/>
          <w:szCs w:val="22"/>
        </w:rPr>
        <w:t xml:space="preserve"> sottopost</w:t>
      </w:r>
      <w:r w:rsidR="00331B9A">
        <w:rPr>
          <w:rFonts w:ascii="Helvetica Neue" w:hAnsi="Helvetica Neue"/>
          <w:i/>
          <w:sz w:val="22"/>
          <w:szCs w:val="22"/>
        </w:rPr>
        <w:t>o</w:t>
      </w:r>
      <w:r w:rsidRPr="001620C1">
        <w:rPr>
          <w:rFonts w:ascii="Helvetica Neue" w:hAnsi="Helvetica Neue"/>
          <w:i/>
          <w:sz w:val="22"/>
          <w:szCs w:val="22"/>
        </w:rPr>
        <w:t xml:space="preserve"> </w:t>
      </w:r>
      <w:r w:rsidR="00331B9A">
        <w:rPr>
          <w:rFonts w:ascii="Helvetica Neue" w:hAnsi="Helvetica Neue"/>
          <w:i/>
          <w:sz w:val="22"/>
          <w:szCs w:val="22"/>
        </w:rPr>
        <w:t>i</w:t>
      </w:r>
      <w:r w:rsidRPr="001620C1">
        <w:rPr>
          <w:rFonts w:ascii="Helvetica Neue" w:hAnsi="Helvetica Neue"/>
          <w:i/>
          <w:sz w:val="22"/>
          <w:szCs w:val="22"/>
        </w:rPr>
        <w:t>l paziente</w:t>
      </w:r>
      <w:r w:rsidR="0062643C">
        <w:rPr>
          <w:rFonts w:ascii="Helvetica Neue" w:hAnsi="Helvetica Neue"/>
          <w:i/>
          <w:sz w:val="22"/>
          <w:szCs w:val="22"/>
        </w:rPr>
        <w:t>;</w:t>
      </w:r>
    </w:p>
    <w:p w14:paraId="39299A43" w14:textId="022668DE" w:rsidR="001620C1" w:rsidRPr="001620C1" w:rsidRDefault="001620C1" w:rsidP="001620C1">
      <w:pPr>
        <w:suppressAutoHyphens w:val="0"/>
        <w:autoSpaceDN/>
        <w:spacing w:line="360" w:lineRule="auto"/>
        <w:jc w:val="both"/>
        <w:textAlignment w:val="auto"/>
        <w:rPr>
          <w:rFonts w:ascii="Helvetica Neue" w:hAnsi="Helvetica Neue"/>
          <w:i/>
          <w:sz w:val="22"/>
          <w:szCs w:val="22"/>
        </w:rPr>
      </w:pPr>
      <w:r w:rsidRPr="001620C1">
        <w:rPr>
          <w:rFonts w:ascii="Helvetica Neue" w:hAnsi="Helvetica Neue"/>
          <w:i/>
          <w:sz w:val="22"/>
          <w:szCs w:val="22"/>
        </w:rPr>
        <w:t>- accerti la correttezza dell’operato del personale medico-sanitario intervenuto;</w:t>
      </w:r>
    </w:p>
    <w:p w14:paraId="49F81A7C" w14:textId="39032AFF" w:rsidR="001620C1" w:rsidRPr="001620C1" w:rsidRDefault="001620C1" w:rsidP="001620C1">
      <w:pPr>
        <w:suppressAutoHyphens w:val="0"/>
        <w:autoSpaceDN/>
        <w:spacing w:line="360" w:lineRule="auto"/>
        <w:jc w:val="both"/>
        <w:textAlignment w:val="auto"/>
        <w:rPr>
          <w:rFonts w:ascii="Helvetica Neue" w:hAnsi="Helvetica Neue"/>
          <w:i/>
          <w:sz w:val="22"/>
          <w:szCs w:val="22"/>
        </w:rPr>
      </w:pPr>
      <w:r w:rsidRPr="001620C1">
        <w:rPr>
          <w:rFonts w:ascii="Helvetica Neue" w:hAnsi="Helvetica Neue"/>
          <w:i/>
          <w:sz w:val="22"/>
          <w:szCs w:val="22"/>
        </w:rPr>
        <w:t>- accerti se da</w:t>
      </w:r>
      <w:r w:rsidR="0062643C">
        <w:rPr>
          <w:rFonts w:ascii="Helvetica Neue" w:hAnsi="Helvetica Neue"/>
          <w:i/>
          <w:sz w:val="22"/>
          <w:szCs w:val="22"/>
        </w:rPr>
        <w:t>l</w:t>
      </w:r>
      <w:r w:rsidRPr="001620C1">
        <w:rPr>
          <w:rFonts w:ascii="Helvetica Neue" w:hAnsi="Helvetica Neue"/>
          <w:i/>
          <w:sz w:val="22"/>
          <w:szCs w:val="22"/>
        </w:rPr>
        <w:t xml:space="preserve"> trattament</w:t>
      </w:r>
      <w:r w:rsidR="0062643C">
        <w:rPr>
          <w:rFonts w:ascii="Helvetica Neue" w:hAnsi="Helvetica Neue"/>
          <w:i/>
          <w:sz w:val="22"/>
          <w:szCs w:val="22"/>
        </w:rPr>
        <w:t>o</w:t>
      </w:r>
      <w:r w:rsidRPr="001620C1">
        <w:rPr>
          <w:rFonts w:ascii="Helvetica Neue" w:hAnsi="Helvetica Neue"/>
          <w:i/>
          <w:sz w:val="22"/>
          <w:szCs w:val="22"/>
        </w:rPr>
        <w:t xml:space="preserve"> siano derivati postumi di natura temporanea e/o permanente a carico del paziente e, in caso affermativo, provveda alla loro quantificazione</w:t>
      </w:r>
      <w:r w:rsidR="0062643C">
        <w:rPr>
          <w:rFonts w:ascii="Helvetica Neue" w:hAnsi="Helvetica Neue"/>
          <w:i/>
          <w:sz w:val="22"/>
          <w:szCs w:val="22"/>
        </w:rPr>
        <w:t>;</w:t>
      </w:r>
    </w:p>
    <w:p w14:paraId="4E1CEF46" w14:textId="77777777" w:rsidR="001620C1" w:rsidRPr="001620C1" w:rsidRDefault="001620C1" w:rsidP="001620C1">
      <w:pPr>
        <w:suppressAutoHyphens w:val="0"/>
        <w:autoSpaceDN/>
        <w:spacing w:line="360" w:lineRule="auto"/>
        <w:jc w:val="both"/>
        <w:textAlignment w:val="auto"/>
        <w:rPr>
          <w:rFonts w:ascii="Helvetica Neue" w:hAnsi="Helvetica Neue"/>
          <w:i/>
          <w:sz w:val="22"/>
          <w:szCs w:val="22"/>
        </w:rPr>
      </w:pPr>
      <w:r w:rsidRPr="001620C1">
        <w:rPr>
          <w:rFonts w:ascii="Helvetica Neue" w:hAnsi="Helvetica Neue"/>
          <w:i/>
          <w:sz w:val="22"/>
          <w:szCs w:val="22"/>
        </w:rPr>
        <w:t>- verifichi la congruità delle spese mediche sostenute e documentate;</w:t>
      </w:r>
    </w:p>
    <w:p w14:paraId="47141D4E" w14:textId="7D090C57" w:rsidR="001620C1" w:rsidRDefault="001620C1" w:rsidP="001620C1">
      <w:pPr>
        <w:suppressAutoHyphens w:val="0"/>
        <w:autoSpaceDN/>
        <w:spacing w:line="360" w:lineRule="auto"/>
        <w:jc w:val="both"/>
        <w:textAlignment w:val="auto"/>
        <w:rPr>
          <w:rFonts w:ascii="Helvetica Neue" w:hAnsi="Helvetica Neue"/>
          <w:iCs/>
          <w:sz w:val="22"/>
          <w:szCs w:val="22"/>
        </w:rPr>
      </w:pPr>
      <w:r w:rsidRPr="001620C1">
        <w:rPr>
          <w:rFonts w:ascii="Helvetica Neue" w:hAnsi="Helvetica Neue"/>
          <w:i/>
          <w:sz w:val="22"/>
          <w:szCs w:val="22"/>
        </w:rPr>
        <w:t xml:space="preserve">- descriva gli eventuali trattamenti ai quali </w:t>
      </w:r>
      <w:r w:rsidR="0062643C">
        <w:rPr>
          <w:rFonts w:ascii="Helvetica Neue" w:hAnsi="Helvetica Neue"/>
          <w:i/>
          <w:sz w:val="22"/>
          <w:szCs w:val="22"/>
        </w:rPr>
        <w:t>i</w:t>
      </w:r>
      <w:r w:rsidRPr="001620C1">
        <w:rPr>
          <w:rFonts w:ascii="Helvetica Neue" w:hAnsi="Helvetica Neue"/>
          <w:i/>
          <w:sz w:val="22"/>
          <w:szCs w:val="22"/>
        </w:rPr>
        <w:t>l paziente dovrà sottoporsi in futuro in relazione alle patologie accertate, quantificando i relativi costi</w:t>
      </w:r>
      <w:r w:rsidRPr="001620C1">
        <w:rPr>
          <w:rFonts w:ascii="Helvetica Neue" w:hAnsi="Helvetica Neue"/>
          <w:iCs/>
          <w:sz w:val="22"/>
          <w:szCs w:val="22"/>
        </w:rPr>
        <w:t>”.</w:t>
      </w:r>
    </w:p>
    <w:p w14:paraId="164CFA14" w14:textId="6FD366A3" w:rsidR="001620C1" w:rsidRDefault="001620C1" w:rsidP="001620C1">
      <w:pPr>
        <w:suppressAutoHyphens w:val="0"/>
        <w:autoSpaceDN/>
        <w:spacing w:line="360" w:lineRule="auto"/>
        <w:jc w:val="both"/>
        <w:textAlignment w:val="auto"/>
        <w:rPr>
          <w:rFonts w:ascii="Helvetica Neue" w:hAnsi="Helvetica Neue"/>
          <w:iCs/>
          <w:sz w:val="22"/>
          <w:szCs w:val="22"/>
        </w:rPr>
      </w:pPr>
    </w:p>
    <w:p w14:paraId="4C1CA2F0" w14:textId="19DCEA92" w:rsidR="005D3BF1" w:rsidRPr="004F3B6C" w:rsidRDefault="005D3BF1" w:rsidP="005D3BF1">
      <w:pPr>
        <w:widowControl/>
        <w:suppressAutoHyphens w:val="0"/>
        <w:autoSpaceDN/>
        <w:spacing w:line="360" w:lineRule="auto"/>
        <w:jc w:val="both"/>
        <w:textAlignment w:val="auto"/>
        <w:rPr>
          <w:rFonts w:ascii="Helvetica Neue" w:hAnsi="Helvetica Neue"/>
          <w:kern w:val="0"/>
          <w:sz w:val="22"/>
          <w:szCs w:val="22"/>
          <w:highlight w:val="yellow"/>
        </w:rPr>
      </w:pPr>
      <w:r w:rsidRPr="00E65503">
        <w:rPr>
          <w:rFonts w:ascii="Helvetica Neue" w:hAnsi="Helvetica Neue"/>
          <w:kern w:val="0"/>
          <w:sz w:val="22"/>
          <w:szCs w:val="22"/>
        </w:rPr>
        <w:t xml:space="preserve">L’inizio delle operazioni peritali era fissato il giorno </w:t>
      </w:r>
      <w:r>
        <w:rPr>
          <w:rFonts w:ascii="Helvetica Neue" w:hAnsi="Helvetica Neue"/>
          <w:kern w:val="0"/>
          <w:sz w:val="22"/>
          <w:szCs w:val="22"/>
        </w:rPr>
        <w:t>13.01.2026</w:t>
      </w:r>
      <w:r w:rsidRPr="00E65503">
        <w:rPr>
          <w:rFonts w:ascii="Helvetica Neue" w:hAnsi="Helvetica Neue"/>
          <w:kern w:val="0"/>
          <w:sz w:val="22"/>
          <w:szCs w:val="22"/>
        </w:rPr>
        <w:t xml:space="preserve">, alle ore </w:t>
      </w:r>
      <w:r w:rsidRPr="00F15436">
        <w:rPr>
          <w:rFonts w:ascii="Helvetica Neue" w:hAnsi="Helvetica Neue"/>
          <w:kern w:val="0"/>
          <w:sz w:val="22"/>
          <w:szCs w:val="22"/>
        </w:rPr>
        <w:t>1</w:t>
      </w:r>
      <w:r w:rsidR="0035057E">
        <w:rPr>
          <w:rFonts w:ascii="Helvetica Neue" w:hAnsi="Helvetica Neue"/>
          <w:kern w:val="0"/>
          <w:sz w:val="22"/>
          <w:szCs w:val="22"/>
        </w:rPr>
        <w:t>7</w:t>
      </w:r>
      <w:r w:rsidRPr="00F15436">
        <w:rPr>
          <w:rFonts w:ascii="Helvetica Neue" w:hAnsi="Helvetica Neue"/>
          <w:kern w:val="0"/>
          <w:sz w:val="22"/>
          <w:szCs w:val="22"/>
        </w:rPr>
        <w:t>:00 presso la Sezione di Medicina Legale dell’Università di Verona, P.</w:t>
      </w:r>
      <w:r>
        <w:rPr>
          <w:rFonts w:ascii="Helvetica Neue" w:hAnsi="Helvetica Neue"/>
          <w:kern w:val="0"/>
          <w:sz w:val="22"/>
          <w:szCs w:val="22"/>
        </w:rPr>
        <w:t xml:space="preserve"> </w:t>
      </w:r>
      <w:r w:rsidRPr="00F15436">
        <w:rPr>
          <w:rFonts w:ascii="Helvetica Neue" w:hAnsi="Helvetica Neue"/>
          <w:kern w:val="0"/>
          <w:sz w:val="22"/>
          <w:szCs w:val="22"/>
        </w:rPr>
        <w:t>le L.A. Scuro 10, Verona</w:t>
      </w:r>
      <w:r w:rsidR="00BB13E0">
        <w:rPr>
          <w:rFonts w:ascii="Helvetica Neue" w:hAnsi="Helvetica Neue"/>
          <w:kern w:val="0"/>
          <w:sz w:val="22"/>
          <w:szCs w:val="22"/>
        </w:rPr>
        <w:t xml:space="preserve"> successivamente ricalendarizzato al giorno 17.02.2026.</w:t>
      </w:r>
    </w:p>
    <w:p w14:paraId="25E71899" w14:textId="77777777" w:rsidR="009F2D8B" w:rsidRPr="001620C1" w:rsidRDefault="009F2D8B" w:rsidP="001620C1">
      <w:pPr>
        <w:suppressAutoHyphens w:val="0"/>
        <w:autoSpaceDN/>
        <w:spacing w:line="360" w:lineRule="auto"/>
        <w:jc w:val="both"/>
        <w:textAlignment w:val="auto"/>
        <w:rPr>
          <w:rFonts w:ascii="Helvetica Neue" w:hAnsi="Helvetica Neue"/>
          <w:iCs/>
          <w:sz w:val="22"/>
          <w:szCs w:val="22"/>
        </w:rPr>
      </w:pPr>
    </w:p>
    <w:p w14:paraId="017BE49D" w14:textId="32A68CD9" w:rsidR="009F2D8B" w:rsidRDefault="009F2D8B" w:rsidP="009F2D8B">
      <w:pPr>
        <w:widowControl/>
        <w:suppressAutoHyphens w:val="0"/>
        <w:autoSpaceDN/>
        <w:spacing w:line="360" w:lineRule="auto"/>
        <w:jc w:val="both"/>
        <w:textAlignment w:val="auto"/>
        <w:rPr>
          <w:rFonts w:ascii="Helvetica Neue" w:hAnsi="Helvetica Neue"/>
          <w:kern w:val="0"/>
          <w:sz w:val="22"/>
          <w:szCs w:val="22"/>
        </w:rPr>
      </w:pPr>
      <w:r w:rsidRPr="00BB13E0">
        <w:rPr>
          <w:rFonts w:ascii="Helvetica Neue" w:hAnsi="Helvetica Neue"/>
          <w:kern w:val="0"/>
          <w:sz w:val="22"/>
          <w:szCs w:val="22"/>
          <w:highlight w:val="yellow"/>
        </w:rPr>
        <w:t xml:space="preserve">Era concesso termine entro il </w:t>
      </w:r>
      <w:r w:rsidR="0062643C" w:rsidRPr="00BB13E0">
        <w:rPr>
          <w:rFonts w:ascii="Helvetica Neue" w:hAnsi="Helvetica Neue"/>
          <w:kern w:val="0"/>
          <w:sz w:val="22"/>
          <w:szCs w:val="22"/>
          <w:highlight w:val="yellow"/>
        </w:rPr>
        <w:t>15</w:t>
      </w:r>
      <w:r w:rsidRPr="00BB13E0">
        <w:rPr>
          <w:rFonts w:ascii="Helvetica Neue" w:hAnsi="Helvetica Neue"/>
          <w:kern w:val="0"/>
          <w:sz w:val="22"/>
          <w:szCs w:val="22"/>
          <w:highlight w:val="yellow"/>
        </w:rPr>
        <w:t>.0</w:t>
      </w:r>
      <w:r w:rsidR="0062643C" w:rsidRPr="00BB13E0">
        <w:rPr>
          <w:rFonts w:ascii="Helvetica Neue" w:hAnsi="Helvetica Neue"/>
          <w:kern w:val="0"/>
          <w:sz w:val="22"/>
          <w:szCs w:val="22"/>
          <w:highlight w:val="yellow"/>
        </w:rPr>
        <w:t>4</w:t>
      </w:r>
      <w:r w:rsidRPr="00BB13E0">
        <w:rPr>
          <w:rFonts w:ascii="Helvetica Neue" w:hAnsi="Helvetica Neue"/>
          <w:kern w:val="0"/>
          <w:sz w:val="22"/>
          <w:szCs w:val="22"/>
          <w:highlight w:val="yellow"/>
        </w:rPr>
        <w:t>.202</w:t>
      </w:r>
      <w:r w:rsidR="00C10535" w:rsidRPr="00BB13E0">
        <w:rPr>
          <w:rFonts w:ascii="Helvetica Neue" w:hAnsi="Helvetica Neue"/>
          <w:kern w:val="0"/>
          <w:sz w:val="22"/>
          <w:szCs w:val="22"/>
          <w:highlight w:val="yellow"/>
        </w:rPr>
        <w:t>6</w:t>
      </w:r>
      <w:r w:rsidRPr="00BB13E0">
        <w:rPr>
          <w:rFonts w:ascii="Helvetica Neue" w:hAnsi="Helvetica Neue"/>
          <w:kern w:val="0"/>
          <w:sz w:val="22"/>
          <w:szCs w:val="22"/>
          <w:highlight w:val="yellow"/>
        </w:rPr>
        <w:t xml:space="preserve"> per l’inoltro della bozza di relazione ai consulenti di parte; assegnava a questi ultimi, termine entro il </w:t>
      </w:r>
      <w:r w:rsidR="00C10535" w:rsidRPr="00BB13E0">
        <w:rPr>
          <w:rFonts w:ascii="Helvetica Neue" w:hAnsi="Helvetica Neue"/>
          <w:kern w:val="0"/>
          <w:sz w:val="22"/>
          <w:szCs w:val="22"/>
          <w:highlight w:val="yellow"/>
        </w:rPr>
        <w:t>15</w:t>
      </w:r>
      <w:r w:rsidRPr="00BB13E0">
        <w:rPr>
          <w:rFonts w:ascii="Helvetica Neue" w:hAnsi="Helvetica Neue"/>
          <w:kern w:val="0"/>
          <w:sz w:val="22"/>
          <w:szCs w:val="22"/>
          <w:highlight w:val="yellow"/>
        </w:rPr>
        <w:t>.0</w:t>
      </w:r>
      <w:r w:rsidR="00C10535" w:rsidRPr="00BB13E0">
        <w:rPr>
          <w:rFonts w:ascii="Helvetica Neue" w:hAnsi="Helvetica Neue"/>
          <w:kern w:val="0"/>
          <w:sz w:val="22"/>
          <w:szCs w:val="22"/>
          <w:highlight w:val="yellow"/>
        </w:rPr>
        <w:t>5</w:t>
      </w:r>
      <w:r w:rsidRPr="00BB13E0">
        <w:rPr>
          <w:rFonts w:ascii="Helvetica Neue" w:hAnsi="Helvetica Neue"/>
          <w:kern w:val="0"/>
          <w:sz w:val="22"/>
          <w:szCs w:val="22"/>
          <w:highlight w:val="yellow"/>
        </w:rPr>
        <w:t>.202</w:t>
      </w:r>
      <w:r w:rsidR="00C10535" w:rsidRPr="00BB13E0">
        <w:rPr>
          <w:rFonts w:ascii="Helvetica Neue" w:hAnsi="Helvetica Neue"/>
          <w:kern w:val="0"/>
          <w:sz w:val="22"/>
          <w:szCs w:val="22"/>
          <w:highlight w:val="yellow"/>
        </w:rPr>
        <w:t>6</w:t>
      </w:r>
      <w:r w:rsidRPr="00BB13E0">
        <w:rPr>
          <w:rFonts w:ascii="Helvetica Neue" w:hAnsi="Helvetica Neue"/>
          <w:kern w:val="0"/>
          <w:sz w:val="22"/>
          <w:szCs w:val="22"/>
          <w:highlight w:val="yellow"/>
        </w:rPr>
        <w:t xml:space="preserve"> per l’invio al CTU di eventuali osservazioni; assegnava infine termine entro il </w:t>
      </w:r>
      <w:r w:rsidR="00C10535" w:rsidRPr="00BB13E0">
        <w:rPr>
          <w:rFonts w:ascii="Helvetica Neue" w:hAnsi="Helvetica Neue"/>
          <w:kern w:val="0"/>
          <w:sz w:val="22"/>
          <w:szCs w:val="22"/>
          <w:highlight w:val="yellow"/>
        </w:rPr>
        <w:t>15</w:t>
      </w:r>
      <w:r w:rsidRPr="00BB13E0">
        <w:rPr>
          <w:rFonts w:ascii="Helvetica Neue" w:hAnsi="Helvetica Neue"/>
          <w:kern w:val="0"/>
          <w:sz w:val="22"/>
          <w:szCs w:val="22"/>
          <w:highlight w:val="yellow"/>
        </w:rPr>
        <w:t>.0</w:t>
      </w:r>
      <w:r w:rsidR="00C10535" w:rsidRPr="00BB13E0">
        <w:rPr>
          <w:rFonts w:ascii="Helvetica Neue" w:hAnsi="Helvetica Neue"/>
          <w:kern w:val="0"/>
          <w:sz w:val="22"/>
          <w:szCs w:val="22"/>
          <w:highlight w:val="yellow"/>
        </w:rPr>
        <w:t>6</w:t>
      </w:r>
      <w:r w:rsidRPr="00BB13E0">
        <w:rPr>
          <w:rFonts w:ascii="Helvetica Neue" w:hAnsi="Helvetica Neue"/>
          <w:kern w:val="0"/>
          <w:sz w:val="22"/>
          <w:szCs w:val="22"/>
          <w:highlight w:val="yellow"/>
        </w:rPr>
        <w:t>.202</w:t>
      </w:r>
      <w:r w:rsidR="00C10535" w:rsidRPr="00BB13E0">
        <w:rPr>
          <w:rFonts w:ascii="Helvetica Neue" w:hAnsi="Helvetica Neue"/>
          <w:kern w:val="0"/>
          <w:sz w:val="22"/>
          <w:szCs w:val="22"/>
          <w:highlight w:val="yellow"/>
        </w:rPr>
        <w:t>6</w:t>
      </w:r>
      <w:r w:rsidRPr="00BB13E0">
        <w:rPr>
          <w:rFonts w:ascii="Helvetica Neue" w:hAnsi="Helvetica Neue"/>
          <w:kern w:val="0"/>
          <w:sz w:val="22"/>
          <w:szCs w:val="22"/>
          <w:highlight w:val="yellow"/>
        </w:rPr>
        <w:t xml:space="preserve"> per il deposito della relazione definitiva.</w:t>
      </w:r>
    </w:p>
    <w:p w14:paraId="372FC596" w14:textId="77777777" w:rsidR="009F2D8B" w:rsidRDefault="009F2D8B" w:rsidP="001620C1">
      <w:pPr>
        <w:suppressAutoHyphens w:val="0"/>
        <w:autoSpaceDN/>
        <w:spacing w:line="360" w:lineRule="auto"/>
        <w:jc w:val="both"/>
        <w:textAlignment w:val="auto"/>
        <w:rPr>
          <w:rFonts w:ascii="Helvetica Neue" w:hAnsi="Helvetica Neue"/>
          <w:iCs/>
          <w:sz w:val="22"/>
          <w:szCs w:val="22"/>
        </w:rPr>
      </w:pPr>
    </w:p>
    <w:p w14:paraId="17855B7F" w14:textId="667F34BE" w:rsidR="009F2D8B" w:rsidRPr="0052680C" w:rsidRDefault="009F2D8B" w:rsidP="009F2D8B">
      <w:pPr>
        <w:suppressAutoHyphens w:val="0"/>
        <w:autoSpaceDN/>
        <w:spacing w:line="360" w:lineRule="auto"/>
        <w:jc w:val="both"/>
        <w:textAlignment w:val="auto"/>
        <w:rPr>
          <w:rFonts w:ascii="Helvetica Neue" w:hAnsi="Helvetica Neue"/>
          <w:kern w:val="0"/>
          <w:sz w:val="22"/>
          <w:szCs w:val="22"/>
        </w:rPr>
      </w:pPr>
      <w:r w:rsidRPr="0052680C">
        <w:rPr>
          <w:rFonts w:ascii="Helvetica Neue" w:hAnsi="Helvetica Neue"/>
          <w:kern w:val="0"/>
          <w:sz w:val="22"/>
          <w:szCs w:val="22"/>
        </w:rPr>
        <w:t>La parte ricorrente nominava qual</w:t>
      </w:r>
      <w:r w:rsidR="001E5218" w:rsidRPr="0052680C">
        <w:rPr>
          <w:rFonts w:ascii="Helvetica Neue" w:hAnsi="Helvetica Neue"/>
          <w:kern w:val="0"/>
          <w:sz w:val="22"/>
          <w:szCs w:val="22"/>
        </w:rPr>
        <w:t>i</w:t>
      </w:r>
      <w:r w:rsidRPr="0052680C">
        <w:rPr>
          <w:rFonts w:ascii="Helvetica Neue" w:hAnsi="Helvetica Neue"/>
          <w:kern w:val="0"/>
          <w:sz w:val="22"/>
          <w:szCs w:val="22"/>
        </w:rPr>
        <w:t xml:space="preserve"> propri C</w:t>
      </w:r>
      <w:r w:rsidR="00F16545" w:rsidRPr="0052680C">
        <w:rPr>
          <w:rFonts w:ascii="Helvetica Neue" w:hAnsi="Helvetica Neue"/>
          <w:kern w:val="0"/>
          <w:sz w:val="22"/>
          <w:szCs w:val="22"/>
        </w:rPr>
        <w:t>C.T</w:t>
      </w:r>
      <w:r w:rsidRPr="0052680C">
        <w:rPr>
          <w:rFonts w:ascii="Helvetica Neue" w:hAnsi="Helvetica Neue"/>
          <w:kern w:val="0"/>
          <w:sz w:val="22"/>
          <w:szCs w:val="22"/>
        </w:rPr>
        <w:t>T</w:t>
      </w:r>
      <w:r w:rsidR="00F16545" w:rsidRPr="0052680C">
        <w:rPr>
          <w:rFonts w:ascii="Helvetica Neue" w:hAnsi="Helvetica Neue"/>
          <w:kern w:val="0"/>
          <w:sz w:val="22"/>
          <w:szCs w:val="22"/>
        </w:rPr>
        <w:t>.</w:t>
      </w:r>
      <w:r w:rsidRPr="0052680C">
        <w:rPr>
          <w:rFonts w:ascii="Helvetica Neue" w:hAnsi="Helvetica Neue"/>
          <w:kern w:val="0"/>
          <w:sz w:val="22"/>
          <w:szCs w:val="22"/>
        </w:rPr>
        <w:t xml:space="preserve">P </w:t>
      </w:r>
      <w:r w:rsidR="00F16545" w:rsidRPr="0052680C">
        <w:rPr>
          <w:rFonts w:ascii="Helvetica Neue" w:hAnsi="Helvetica Neue"/>
          <w:kern w:val="0"/>
          <w:sz w:val="22"/>
          <w:szCs w:val="22"/>
        </w:rPr>
        <w:t>la</w:t>
      </w:r>
      <w:r w:rsidRPr="0052680C">
        <w:rPr>
          <w:rFonts w:ascii="Helvetica Neue" w:hAnsi="Helvetica Neue"/>
          <w:kern w:val="0"/>
          <w:sz w:val="22"/>
          <w:szCs w:val="22"/>
        </w:rPr>
        <w:t xml:space="preserve"> Dott.</w:t>
      </w:r>
      <w:r w:rsidR="00F16545" w:rsidRPr="0052680C">
        <w:rPr>
          <w:rFonts w:ascii="Helvetica Neue" w:hAnsi="Helvetica Neue"/>
          <w:kern w:val="0"/>
          <w:sz w:val="22"/>
          <w:szCs w:val="22"/>
        </w:rPr>
        <w:t>ssa</w:t>
      </w:r>
      <w:r w:rsidRPr="0052680C">
        <w:rPr>
          <w:rFonts w:ascii="Helvetica Neue" w:hAnsi="Helvetica Neue"/>
          <w:kern w:val="0"/>
          <w:sz w:val="22"/>
          <w:szCs w:val="22"/>
        </w:rPr>
        <w:t xml:space="preserve"> </w:t>
      </w:r>
      <w:r w:rsidR="007E4C79" w:rsidRPr="0052680C">
        <w:rPr>
          <w:rFonts w:ascii="Helvetica Neue" w:hAnsi="Helvetica Neue"/>
          <w:kern w:val="0"/>
          <w:sz w:val="22"/>
          <w:szCs w:val="22"/>
        </w:rPr>
        <w:t xml:space="preserve">Sarah Nalin ed il Dott. </w:t>
      </w:r>
      <w:r w:rsidR="0052680C" w:rsidRPr="0052680C">
        <w:rPr>
          <w:rFonts w:ascii="Helvetica Neue" w:hAnsi="Helvetica Neue"/>
          <w:kern w:val="0"/>
          <w:sz w:val="22"/>
          <w:szCs w:val="22"/>
        </w:rPr>
        <w:t xml:space="preserve">Davide </w:t>
      </w:r>
      <w:r w:rsidR="007E4C79" w:rsidRPr="0052680C">
        <w:rPr>
          <w:rFonts w:ascii="Helvetica Neue" w:hAnsi="Helvetica Neue"/>
          <w:kern w:val="0"/>
          <w:sz w:val="22"/>
          <w:szCs w:val="22"/>
        </w:rPr>
        <w:t>Schiavon</w:t>
      </w:r>
      <w:r w:rsidRPr="0052680C">
        <w:rPr>
          <w:rFonts w:ascii="Helvetica Neue" w:hAnsi="Helvetica Neue"/>
          <w:kern w:val="0"/>
          <w:sz w:val="22"/>
          <w:szCs w:val="22"/>
        </w:rPr>
        <w:t>.</w:t>
      </w:r>
    </w:p>
    <w:p w14:paraId="1692E738" w14:textId="24F59B34" w:rsidR="009F2D8B" w:rsidRDefault="009F2D8B" w:rsidP="009F2D8B">
      <w:pPr>
        <w:suppressAutoHyphens w:val="0"/>
        <w:autoSpaceDN/>
        <w:spacing w:line="360" w:lineRule="auto"/>
        <w:jc w:val="both"/>
        <w:textAlignment w:val="auto"/>
        <w:rPr>
          <w:rFonts w:ascii="Helvetica Neue" w:hAnsi="Helvetica Neue"/>
          <w:iCs/>
          <w:sz w:val="22"/>
          <w:szCs w:val="22"/>
        </w:rPr>
      </w:pPr>
      <w:r w:rsidRPr="00172F79">
        <w:rPr>
          <w:rFonts w:ascii="Helvetica Neue" w:hAnsi="Helvetica Neue"/>
          <w:kern w:val="0"/>
          <w:sz w:val="22"/>
          <w:szCs w:val="22"/>
        </w:rPr>
        <w:t xml:space="preserve">La parte resistente </w:t>
      </w:r>
      <w:r w:rsidR="0052680C" w:rsidRPr="00172F79">
        <w:rPr>
          <w:rFonts w:ascii="Helvetica Neue" w:hAnsi="Helvetica Neue"/>
          <w:kern w:val="0"/>
          <w:sz w:val="22"/>
          <w:szCs w:val="22"/>
        </w:rPr>
        <w:t xml:space="preserve">Azienda </w:t>
      </w:r>
      <w:proofErr w:type="gramStart"/>
      <w:r w:rsidR="0052680C" w:rsidRPr="00172F79">
        <w:rPr>
          <w:rFonts w:ascii="Helvetica Neue" w:hAnsi="Helvetica Neue"/>
          <w:kern w:val="0"/>
          <w:sz w:val="22"/>
          <w:szCs w:val="22"/>
        </w:rPr>
        <w:t>Socio Sanitaria</w:t>
      </w:r>
      <w:proofErr w:type="gramEnd"/>
      <w:r w:rsidR="0052680C" w:rsidRPr="00172F79">
        <w:rPr>
          <w:rFonts w:ascii="Helvetica Neue" w:hAnsi="Helvetica Neue"/>
          <w:kern w:val="0"/>
          <w:sz w:val="22"/>
          <w:szCs w:val="22"/>
        </w:rPr>
        <w:t xml:space="preserve"> Territoriale della Franciacorta</w:t>
      </w:r>
      <w:r w:rsidRPr="00172F79">
        <w:rPr>
          <w:rFonts w:ascii="Helvetica Neue" w:hAnsi="Helvetica Neue"/>
          <w:kern w:val="0"/>
          <w:sz w:val="22"/>
          <w:szCs w:val="22"/>
        </w:rPr>
        <w:t xml:space="preserve"> nominava qual</w:t>
      </w:r>
      <w:r w:rsidR="00F033A2">
        <w:rPr>
          <w:rFonts w:ascii="Helvetica Neue" w:hAnsi="Helvetica Neue"/>
          <w:kern w:val="0"/>
          <w:sz w:val="22"/>
          <w:szCs w:val="22"/>
        </w:rPr>
        <w:t>i</w:t>
      </w:r>
      <w:r w:rsidRPr="00172F79">
        <w:rPr>
          <w:rFonts w:ascii="Helvetica Neue" w:hAnsi="Helvetica Neue"/>
          <w:kern w:val="0"/>
          <w:sz w:val="22"/>
          <w:szCs w:val="22"/>
        </w:rPr>
        <w:t xml:space="preserve"> propri </w:t>
      </w:r>
      <w:r w:rsidR="00F033A2">
        <w:rPr>
          <w:rFonts w:ascii="Helvetica Neue" w:hAnsi="Helvetica Neue"/>
          <w:kern w:val="0"/>
          <w:sz w:val="22"/>
          <w:szCs w:val="22"/>
        </w:rPr>
        <w:t>C</w:t>
      </w:r>
      <w:r w:rsidRPr="00172F79">
        <w:rPr>
          <w:rFonts w:ascii="Helvetica Neue" w:hAnsi="Helvetica Neue"/>
          <w:kern w:val="0"/>
          <w:sz w:val="22"/>
          <w:szCs w:val="22"/>
        </w:rPr>
        <w:t>C.</w:t>
      </w:r>
      <w:r w:rsidR="00F033A2">
        <w:rPr>
          <w:rFonts w:ascii="Helvetica Neue" w:hAnsi="Helvetica Neue"/>
          <w:kern w:val="0"/>
          <w:sz w:val="22"/>
          <w:szCs w:val="22"/>
        </w:rPr>
        <w:t>T</w:t>
      </w:r>
      <w:r w:rsidRPr="00172F79">
        <w:rPr>
          <w:rFonts w:ascii="Helvetica Neue" w:hAnsi="Helvetica Neue"/>
          <w:kern w:val="0"/>
          <w:sz w:val="22"/>
          <w:szCs w:val="22"/>
        </w:rPr>
        <w:t>T.P il Dott.</w:t>
      </w:r>
      <w:r w:rsidR="00172F79" w:rsidRPr="00172F79">
        <w:rPr>
          <w:rFonts w:ascii="Helvetica Neue" w:hAnsi="Helvetica Neue"/>
          <w:kern w:val="0"/>
          <w:sz w:val="22"/>
          <w:szCs w:val="22"/>
        </w:rPr>
        <w:t xml:space="preserve"> Lorenzo Micheli</w:t>
      </w:r>
      <w:r w:rsidR="00F033A2">
        <w:rPr>
          <w:rFonts w:ascii="Helvetica Neue" w:hAnsi="Helvetica Neue"/>
          <w:iCs/>
          <w:sz w:val="22"/>
          <w:szCs w:val="22"/>
        </w:rPr>
        <w:t xml:space="preserve"> e il Dott. Fabio Scarpari.</w:t>
      </w:r>
    </w:p>
    <w:p w14:paraId="58CAB763" w14:textId="77777777" w:rsidR="00134475" w:rsidRPr="00134475" w:rsidRDefault="00134475" w:rsidP="009F2D8B">
      <w:pPr>
        <w:suppressAutoHyphens w:val="0"/>
        <w:autoSpaceDN/>
        <w:spacing w:line="360" w:lineRule="auto"/>
        <w:jc w:val="both"/>
        <w:textAlignment w:val="auto"/>
        <w:rPr>
          <w:rFonts w:ascii="Helvetica Neue" w:hAnsi="Helvetica Neue"/>
          <w:iCs/>
          <w:sz w:val="22"/>
          <w:szCs w:val="22"/>
        </w:rPr>
      </w:pPr>
    </w:p>
    <w:p w14:paraId="224B7B1F" w14:textId="228F80F2" w:rsidR="00BD7E4C" w:rsidRDefault="009F2D8B" w:rsidP="004B406D">
      <w:pPr>
        <w:suppressAutoHyphens w:val="0"/>
        <w:autoSpaceDN/>
        <w:spacing w:line="360" w:lineRule="auto"/>
        <w:jc w:val="both"/>
        <w:textAlignment w:val="auto"/>
        <w:rPr>
          <w:rFonts w:ascii="Helvetica Neue" w:hAnsi="Helvetica Neue"/>
          <w:kern w:val="0"/>
          <w:sz w:val="22"/>
          <w:szCs w:val="22"/>
        </w:rPr>
      </w:pPr>
      <w:r w:rsidRPr="008A7248">
        <w:rPr>
          <w:rFonts w:ascii="Helvetica Neue" w:hAnsi="Helvetica Neue"/>
          <w:kern w:val="0"/>
          <w:sz w:val="22"/>
          <w:szCs w:val="22"/>
        </w:rPr>
        <w:t xml:space="preserve">Era inoltre stabilito un fondo spese di </w:t>
      </w:r>
      <w:proofErr w:type="gramStart"/>
      <w:r w:rsidRPr="008A7248">
        <w:rPr>
          <w:rFonts w:ascii="Helvetica Neue" w:hAnsi="Helvetica Neue"/>
          <w:kern w:val="0"/>
          <w:sz w:val="22"/>
          <w:szCs w:val="22"/>
        </w:rPr>
        <w:t>Euro</w:t>
      </w:r>
      <w:proofErr w:type="gramEnd"/>
      <w:r w:rsidRPr="008A7248">
        <w:rPr>
          <w:rFonts w:ascii="Helvetica Neue" w:hAnsi="Helvetica Neue"/>
          <w:kern w:val="0"/>
          <w:sz w:val="22"/>
          <w:szCs w:val="22"/>
        </w:rPr>
        <w:t xml:space="preserve"> 1.</w:t>
      </w:r>
      <w:r w:rsidR="00C10535">
        <w:rPr>
          <w:rFonts w:ascii="Helvetica Neue" w:hAnsi="Helvetica Neue"/>
          <w:kern w:val="0"/>
          <w:sz w:val="22"/>
          <w:szCs w:val="22"/>
        </w:rPr>
        <w:t>8</w:t>
      </w:r>
      <w:r w:rsidRPr="008A7248">
        <w:rPr>
          <w:rFonts w:ascii="Helvetica Neue" w:hAnsi="Helvetica Neue"/>
          <w:kern w:val="0"/>
          <w:sz w:val="22"/>
          <w:szCs w:val="22"/>
        </w:rPr>
        <w:t>00,00</w:t>
      </w:r>
      <w:r w:rsidR="00B05A5E">
        <w:rPr>
          <w:rFonts w:ascii="Helvetica Neue" w:hAnsi="Helvetica Neue"/>
          <w:kern w:val="0"/>
          <w:sz w:val="22"/>
          <w:szCs w:val="22"/>
        </w:rPr>
        <w:t xml:space="preserve">, che </w:t>
      </w:r>
      <w:r w:rsidR="00BB13E0">
        <w:rPr>
          <w:rFonts w:ascii="Helvetica Neue" w:hAnsi="Helvetica Neue"/>
          <w:kern w:val="0"/>
          <w:sz w:val="22"/>
          <w:szCs w:val="22"/>
        </w:rPr>
        <w:t xml:space="preserve">si </w:t>
      </w:r>
      <w:r w:rsidR="00B05A5E">
        <w:rPr>
          <w:rFonts w:ascii="Helvetica Neue" w:hAnsi="Helvetica Neue"/>
          <w:kern w:val="0"/>
          <w:sz w:val="22"/>
          <w:szCs w:val="22"/>
        </w:rPr>
        <w:t>pone</w:t>
      </w:r>
      <w:r w:rsidR="00BB13E0">
        <w:rPr>
          <w:rFonts w:ascii="Helvetica Neue" w:hAnsi="Helvetica Neue"/>
          <w:kern w:val="0"/>
          <w:sz w:val="22"/>
          <w:szCs w:val="22"/>
        </w:rPr>
        <w:t>va</w:t>
      </w:r>
      <w:r w:rsidR="00B05A5E">
        <w:rPr>
          <w:rFonts w:ascii="Helvetica Neue" w:hAnsi="Helvetica Neue"/>
          <w:kern w:val="0"/>
          <w:sz w:val="22"/>
          <w:szCs w:val="22"/>
        </w:rPr>
        <w:t xml:space="preserve"> provvisoriamente a carico di tutte le parti in solido </w:t>
      </w:r>
      <w:r w:rsidR="00BD7E4C">
        <w:rPr>
          <w:rFonts w:ascii="Helvetica Neue" w:hAnsi="Helvetica Neue"/>
          <w:kern w:val="0"/>
          <w:sz w:val="22"/>
          <w:szCs w:val="22"/>
        </w:rPr>
        <w:t>e di parte ricorrente nei rapporti interni.</w:t>
      </w:r>
      <w:r w:rsidRPr="008A7248">
        <w:rPr>
          <w:rFonts w:ascii="Helvetica Neue" w:hAnsi="Helvetica Neue"/>
          <w:kern w:val="0"/>
          <w:sz w:val="22"/>
          <w:szCs w:val="22"/>
        </w:rPr>
        <w:t xml:space="preserve"> </w:t>
      </w:r>
    </w:p>
    <w:p w14:paraId="52FB73A5" w14:textId="4FA55ABD" w:rsidR="00DD0830" w:rsidRPr="001D7FC1" w:rsidRDefault="00DD0830" w:rsidP="00645239">
      <w:pPr>
        <w:pageBreakBefore/>
        <w:spacing w:line="360" w:lineRule="auto"/>
        <w:rPr>
          <w:rFonts w:ascii="Helvetica Neue" w:hAnsi="Helvetica Neue"/>
          <w:b/>
          <w:sz w:val="24"/>
          <w:szCs w:val="24"/>
          <w:u w:val="single"/>
        </w:rPr>
      </w:pPr>
      <w:r w:rsidRPr="001D7FC1">
        <w:rPr>
          <w:rFonts w:ascii="Helvetica Neue" w:hAnsi="Helvetica Neue"/>
          <w:b/>
          <w:sz w:val="24"/>
          <w:szCs w:val="24"/>
          <w:u w:val="single"/>
        </w:rPr>
        <w:lastRenderedPageBreak/>
        <w:t>PROFILO METODOLOGICO</w:t>
      </w:r>
    </w:p>
    <w:p w14:paraId="13906B58" w14:textId="23372C66" w:rsidR="00DD0830" w:rsidRDefault="00DD0830" w:rsidP="00ED665F">
      <w:pPr>
        <w:widowControl/>
        <w:suppressAutoHyphens w:val="0"/>
        <w:autoSpaceDN/>
        <w:spacing w:line="360" w:lineRule="auto"/>
        <w:jc w:val="both"/>
        <w:textAlignment w:val="auto"/>
        <w:rPr>
          <w:rFonts w:ascii="Helvetica Neue" w:hAnsi="Helvetica Neue"/>
          <w:sz w:val="22"/>
          <w:szCs w:val="22"/>
        </w:rPr>
      </w:pPr>
      <w:r w:rsidRPr="001D7FC1">
        <w:rPr>
          <w:rFonts w:ascii="Helvetica Neue" w:hAnsi="Helvetica Neue"/>
          <w:sz w:val="22"/>
          <w:szCs w:val="22"/>
        </w:rPr>
        <w:t xml:space="preserve">Il </w:t>
      </w:r>
      <w:r w:rsidR="00EE4968" w:rsidRPr="001D7FC1">
        <w:rPr>
          <w:rFonts w:ascii="Helvetica Neue" w:hAnsi="Helvetica Neue"/>
          <w:sz w:val="22"/>
          <w:szCs w:val="22"/>
        </w:rPr>
        <w:t>c</w:t>
      </w:r>
      <w:r w:rsidRPr="001D7FC1">
        <w:rPr>
          <w:rFonts w:ascii="Helvetica Neue" w:hAnsi="Helvetica Neue"/>
          <w:sz w:val="22"/>
          <w:szCs w:val="22"/>
        </w:rPr>
        <w:t xml:space="preserve">aso per cui si procede, implica l’espletamento del rilievo e della comparata disamina dei dati, degli esami e delle fasi desumibili da quanto </w:t>
      </w:r>
      <w:r w:rsidR="00544C99" w:rsidRPr="001D7FC1">
        <w:rPr>
          <w:rFonts w:ascii="Helvetica Neue" w:hAnsi="Helvetica Neue"/>
          <w:sz w:val="22"/>
          <w:szCs w:val="22"/>
        </w:rPr>
        <w:t xml:space="preserve">di seguito </w:t>
      </w:r>
      <w:r w:rsidRPr="001D7FC1">
        <w:rPr>
          <w:rFonts w:ascii="Helvetica Neue" w:hAnsi="Helvetica Neue"/>
          <w:sz w:val="22"/>
          <w:szCs w:val="22"/>
        </w:rPr>
        <w:t>espost</w:t>
      </w:r>
      <w:r w:rsidR="00E813CC">
        <w:rPr>
          <w:rFonts w:ascii="Helvetica Neue" w:hAnsi="Helvetica Neue"/>
          <w:sz w:val="22"/>
          <w:szCs w:val="22"/>
        </w:rPr>
        <w:t>o</w:t>
      </w:r>
    </w:p>
    <w:p w14:paraId="7A6F0502" w14:textId="77777777" w:rsidR="004B574B" w:rsidRPr="001D7FC1" w:rsidRDefault="004B574B" w:rsidP="00ED665F">
      <w:pPr>
        <w:widowControl/>
        <w:suppressAutoHyphens w:val="0"/>
        <w:autoSpaceDN/>
        <w:spacing w:line="360" w:lineRule="auto"/>
        <w:jc w:val="both"/>
        <w:textAlignment w:val="auto"/>
        <w:rPr>
          <w:rFonts w:ascii="Helvetica Neue" w:hAnsi="Helvetica Neue"/>
          <w:smallCaps/>
          <w:sz w:val="22"/>
          <w:szCs w:val="22"/>
        </w:rPr>
      </w:pPr>
    </w:p>
    <w:p w14:paraId="6F8913AA" w14:textId="03CCA6F4" w:rsidR="00B34F8E" w:rsidRDefault="00FC46A9">
      <w:pPr>
        <w:pStyle w:val="Sommario1"/>
        <w:rPr>
          <w:rFonts w:asciiTheme="minorHAnsi" w:eastAsiaTheme="minorEastAsia" w:hAnsiTheme="minorHAnsi" w:cstheme="minorBidi"/>
          <w:b w:val="0"/>
          <w:noProof/>
          <w:kern w:val="2"/>
          <w:sz w:val="24"/>
          <w:szCs w:val="24"/>
          <w14:ligatures w14:val="standardContextual"/>
        </w:rPr>
      </w:pPr>
      <w:r w:rsidRPr="00125F73">
        <w:rPr>
          <w:smallCaps/>
          <w:szCs w:val="22"/>
          <w:highlight w:val="red"/>
        </w:rPr>
        <w:fldChar w:fldCharType="begin"/>
      </w:r>
      <w:r w:rsidRPr="00125F73">
        <w:rPr>
          <w:smallCaps/>
          <w:szCs w:val="22"/>
          <w:highlight w:val="red"/>
        </w:rPr>
        <w:instrText xml:space="preserve"> TOC \h \z \t "Titolo paragrafo PIGA;1;Sottotitolo Paragrafo PIGA;2" </w:instrText>
      </w:r>
      <w:r w:rsidRPr="00125F73">
        <w:rPr>
          <w:smallCaps/>
          <w:szCs w:val="22"/>
          <w:highlight w:val="red"/>
        </w:rPr>
        <w:fldChar w:fldCharType="separate"/>
      </w:r>
      <w:hyperlink w:anchor="_Toc221185710" w:history="1">
        <w:r w:rsidR="00B34F8E" w:rsidRPr="00E73455">
          <w:rPr>
            <w:rStyle w:val="Collegamentoipertestuale"/>
            <w:noProof/>
          </w:rPr>
          <w:t>DATI DELLA DOCUMENTAZIONE IN ATTI</w:t>
        </w:r>
        <w:r w:rsidR="00B34F8E">
          <w:rPr>
            <w:noProof/>
            <w:webHidden/>
          </w:rPr>
          <w:tab/>
        </w:r>
        <w:r w:rsidR="00B34F8E">
          <w:rPr>
            <w:noProof/>
            <w:webHidden/>
          </w:rPr>
          <w:fldChar w:fldCharType="begin"/>
        </w:r>
        <w:r w:rsidR="00B34F8E">
          <w:rPr>
            <w:noProof/>
            <w:webHidden/>
          </w:rPr>
          <w:instrText xml:space="preserve"> PAGEREF _Toc221185710 \h </w:instrText>
        </w:r>
        <w:r w:rsidR="00B34F8E">
          <w:rPr>
            <w:noProof/>
            <w:webHidden/>
          </w:rPr>
        </w:r>
        <w:r w:rsidR="00B34F8E">
          <w:rPr>
            <w:noProof/>
            <w:webHidden/>
          </w:rPr>
          <w:fldChar w:fldCharType="separate"/>
        </w:r>
        <w:r w:rsidR="00B34F8E">
          <w:rPr>
            <w:noProof/>
            <w:webHidden/>
          </w:rPr>
          <w:t>5</w:t>
        </w:r>
        <w:r w:rsidR="00B34F8E">
          <w:rPr>
            <w:noProof/>
            <w:webHidden/>
          </w:rPr>
          <w:fldChar w:fldCharType="end"/>
        </w:r>
      </w:hyperlink>
    </w:p>
    <w:p w14:paraId="78C45F4F" w14:textId="371208AB"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1" w:history="1">
        <w:r w:rsidRPr="00E73455">
          <w:rPr>
            <w:rStyle w:val="Collegamentoipertestuale"/>
            <w:noProof/>
          </w:rPr>
          <w:t>PREMESSE</w:t>
        </w:r>
        <w:r>
          <w:rPr>
            <w:noProof/>
            <w:webHidden/>
          </w:rPr>
          <w:tab/>
        </w:r>
        <w:r>
          <w:rPr>
            <w:noProof/>
            <w:webHidden/>
          </w:rPr>
          <w:fldChar w:fldCharType="begin"/>
        </w:r>
        <w:r>
          <w:rPr>
            <w:noProof/>
            <w:webHidden/>
          </w:rPr>
          <w:instrText xml:space="preserve"> PAGEREF _Toc221185711 \h </w:instrText>
        </w:r>
        <w:r>
          <w:rPr>
            <w:noProof/>
            <w:webHidden/>
          </w:rPr>
        </w:r>
        <w:r>
          <w:rPr>
            <w:noProof/>
            <w:webHidden/>
          </w:rPr>
          <w:fldChar w:fldCharType="separate"/>
        </w:r>
        <w:r>
          <w:rPr>
            <w:noProof/>
            <w:webHidden/>
          </w:rPr>
          <w:t>8</w:t>
        </w:r>
        <w:r>
          <w:rPr>
            <w:noProof/>
            <w:webHidden/>
          </w:rPr>
          <w:fldChar w:fldCharType="end"/>
        </w:r>
      </w:hyperlink>
    </w:p>
    <w:p w14:paraId="208951F6" w14:textId="31746016"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2" w:history="1">
        <w:r w:rsidRPr="00E73455">
          <w:rPr>
            <w:rStyle w:val="Collegamentoipertestuale"/>
            <w:noProof/>
          </w:rPr>
          <w:t>DATI DELLA DOCUMENTAZIONE SANITARIA</w:t>
        </w:r>
        <w:r>
          <w:rPr>
            <w:noProof/>
            <w:webHidden/>
          </w:rPr>
          <w:tab/>
        </w:r>
        <w:r>
          <w:rPr>
            <w:noProof/>
            <w:webHidden/>
          </w:rPr>
          <w:fldChar w:fldCharType="begin"/>
        </w:r>
        <w:r>
          <w:rPr>
            <w:noProof/>
            <w:webHidden/>
          </w:rPr>
          <w:instrText xml:space="preserve"> PAGEREF _Toc221185712 \h </w:instrText>
        </w:r>
        <w:r>
          <w:rPr>
            <w:noProof/>
            <w:webHidden/>
          </w:rPr>
        </w:r>
        <w:r>
          <w:rPr>
            <w:noProof/>
            <w:webHidden/>
          </w:rPr>
          <w:fldChar w:fldCharType="separate"/>
        </w:r>
        <w:r>
          <w:rPr>
            <w:noProof/>
            <w:webHidden/>
          </w:rPr>
          <w:t>14</w:t>
        </w:r>
        <w:r>
          <w:rPr>
            <w:noProof/>
            <w:webHidden/>
          </w:rPr>
          <w:fldChar w:fldCharType="end"/>
        </w:r>
      </w:hyperlink>
    </w:p>
    <w:p w14:paraId="4F1A125F" w14:textId="32B3C5FA"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3" w:history="1">
        <w:r w:rsidRPr="00E73455">
          <w:rPr>
            <w:rStyle w:val="Collegamentoipertestuale"/>
            <w:noProof/>
          </w:rPr>
          <w:t>SPESE MEDICHE ESIBITE</w:t>
        </w:r>
        <w:r>
          <w:rPr>
            <w:noProof/>
            <w:webHidden/>
          </w:rPr>
          <w:tab/>
        </w:r>
        <w:r>
          <w:rPr>
            <w:noProof/>
            <w:webHidden/>
          </w:rPr>
          <w:fldChar w:fldCharType="begin"/>
        </w:r>
        <w:r>
          <w:rPr>
            <w:noProof/>
            <w:webHidden/>
          </w:rPr>
          <w:instrText xml:space="preserve"> PAGEREF _Toc221185713 \h </w:instrText>
        </w:r>
        <w:r>
          <w:rPr>
            <w:noProof/>
            <w:webHidden/>
          </w:rPr>
        </w:r>
        <w:r>
          <w:rPr>
            <w:noProof/>
            <w:webHidden/>
          </w:rPr>
          <w:fldChar w:fldCharType="separate"/>
        </w:r>
        <w:r>
          <w:rPr>
            <w:noProof/>
            <w:webHidden/>
          </w:rPr>
          <w:t>30</w:t>
        </w:r>
        <w:r>
          <w:rPr>
            <w:noProof/>
            <w:webHidden/>
          </w:rPr>
          <w:fldChar w:fldCharType="end"/>
        </w:r>
      </w:hyperlink>
    </w:p>
    <w:p w14:paraId="363FB5B5" w14:textId="7617CB3F"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4" w:history="1">
        <w:r w:rsidRPr="00E73455">
          <w:rPr>
            <w:rStyle w:val="Collegamentoipertestuale"/>
            <w:noProof/>
          </w:rPr>
          <w:t>PRECEDENTI PARERI TECNICI</w:t>
        </w:r>
        <w:r>
          <w:rPr>
            <w:noProof/>
            <w:webHidden/>
          </w:rPr>
          <w:tab/>
        </w:r>
        <w:r>
          <w:rPr>
            <w:noProof/>
            <w:webHidden/>
          </w:rPr>
          <w:fldChar w:fldCharType="begin"/>
        </w:r>
        <w:r>
          <w:rPr>
            <w:noProof/>
            <w:webHidden/>
          </w:rPr>
          <w:instrText xml:space="preserve"> PAGEREF _Toc221185714 \h </w:instrText>
        </w:r>
        <w:r>
          <w:rPr>
            <w:noProof/>
            <w:webHidden/>
          </w:rPr>
        </w:r>
        <w:r>
          <w:rPr>
            <w:noProof/>
            <w:webHidden/>
          </w:rPr>
          <w:fldChar w:fldCharType="separate"/>
        </w:r>
        <w:r>
          <w:rPr>
            <w:noProof/>
            <w:webHidden/>
          </w:rPr>
          <w:t>31</w:t>
        </w:r>
        <w:r>
          <w:rPr>
            <w:noProof/>
            <w:webHidden/>
          </w:rPr>
          <w:fldChar w:fldCharType="end"/>
        </w:r>
      </w:hyperlink>
    </w:p>
    <w:p w14:paraId="452AA982" w14:textId="03546DA9"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5" w:history="1">
        <w:r w:rsidRPr="00E73455">
          <w:rPr>
            <w:rStyle w:val="Collegamentoipertestuale"/>
            <w:noProof/>
          </w:rPr>
          <w:t>I DATI DELL’INCONTRO CON LE PARTI</w:t>
        </w:r>
        <w:r>
          <w:rPr>
            <w:noProof/>
            <w:webHidden/>
          </w:rPr>
          <w:tab/>
        </w:r>
        <w:r>
          <w:rPr>
            <w:noProof/>
            <w:webHidden/>
          </w:rPr>
          <w:fldChar w:fldCharType="begin"/>
        </w:r>
        <w:r>
          <w:rPr>
            <w:noProof/>
            <w:webHidden/>
          </w:rPr>
          <w:instrText xml:space="preserve"> PAGEREF _Toc221185715 \h </w:instrText>
        </w:r>
        <w:r>
          <w:rPr>
            <w:noProof/>
            <w:webHidden/>
          </w:rPr>
        </w:r>
        <w:r>
          <w:rPr>
            <w:noProof/>
            <w:webHidden/>
          </w:rPr>
          <w:fldChar w:fldCharType="separate"/>
        </w:r>
        <w:r>
          <w:rPr>
            <w:noProof/>
            <w:webHidden/>
          </w:rPr>
          <w:t>39</w:t>
        </w:r>
        <w:r>
          <w:rPr>
            <w:noProof/>
            <w:webHidden/>
          </w:rPr>
          <w:fldChar w:fldCharType="end"/>
        </w:r>
      </w:hyperlink>
    </w:p>
    <w:p w14:paraId="10B5C861" w14:textId="5ED93FE3"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6" w:history="1">
        <w:r w:rsidRPr="00E73455">
          <w:rPr>
            <w:rStyle w:val="Collegamentoipertestuale"/>
            <w:noProof/>
          </w:rPr>
          <w:t>CONSIDERAZIONI MEDICO LEGALI</w:t>
        </w:r>
        <w:r>
          <w:rPr>
            <w:noProof/>
            <w:webHidden/>
          </w:rPr>
          <w:tab/>
        </w:r>
        <w:r>
          <w:rPr>
            <w:noProof/>
            <w:webHidden/>
          </w:rPr>
          <w:fldChar w:fldCharType="begin"/>
        </w:r>
        <w:r>
          <w:rPr>
            <w:noProof/>
            <w:webHidden/>
          </w:rPr>
          <w:instrText xml:space="preserve"> PAGEREF _Toc221185716 \h </w:instrText>
        </w:r>
        <w:r>
          <w:rPr>
            <w:noProof/>
            <w:webHidden/>
          </w:rPr>
        </w:r>
        <w:r>
          <w:rPr>
            <w:noProof/>
            <w:webHidden/>
          </w:rPr>
          <w:fldChar w:fldCharType="separate"/>
        </w:r>
        <w:r>
          <w:rPr>
            <w:noProof/>
            <w:webHidden/>
          </w:rPr>
          <w:t>46</w:t>
        </w:r>
        <w:r>
          <w:rPr>
            <w:noProof/>
            <w:webHidden/>
          </w:rPr>
          <w:fldChar w:fldCharType="end"/>
        </w:r>
      </w:hyperlink>
    </w:p>
    <w:p w14:paraId="28D4F726" w14:textId="4F1708C3"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7" w:history="1">
        <w:r w:rsidRPr="00E73455">
          <w:rPr>
            <w:rStyle w:val="Collegamentoipertestuale"/>
            <w:noProof/>
          </w:rPr>
          <w:t>BIBLIOGRAFIA</w:t>
        </w:r>
        <w:r>
          <w:rPr>
            <w:noProof/>
            <w:webHidden/>
          </w:rPr>
          <w:tab/>
        </w:r>
        <w:r>
          <w:rPr>
            <w:noProof/>
            <w:webHidden/>
          </w:rPr>
          <w:fldChar w:fldCharType="begin"/>
        </w:r>
        <w:r>
          <w:rPr>
            <w:noProof/>
            <w:webHidden/>
          </w:rPr>
          <w:instrText xml:space="preserve"> PAGEREF _Toc221185717 \h </w:instrText>
        </w:r>
        <w:r>
          <w:rPr>
            <w:noProof/>
            <w:webHidden/>
          </w:rPr>
        </w:r>
        <w:r>
          <w:rPr>
            <w:noProof/>
            <w:webHidden/>
          </w:rPr>
          <w:fldChar w:fldCharType="separate"/>
        </w:r>
        <w:r>
          <w:rPr>
            <w:noProof/>
            <w:webHidden/>
          </w:rPr>
          <w:t>59</w:t>
        </w:r>
        <w:r>
          <w:rPr>
            <w:noProof/>
            <w:webHidden/>
          </w:rPr>
          <w:fldChar w:fldCharType="end"/>
        </w:r>
      </w:hyperlink>
    </w:p>
    <w:p w14:paraId="0D1A3257" w14:textId="4D09D500" w:rsidR="00B34F8E" w:rsidRDefault="00B34F8E">
      <w:pPr>
        <w:pStyle w:val="Sommario1"/>
        <w:rPr>
          <w:rFonts w:asciiTheme="minorHAnsi" w:eastAsiaTheme="minorEastAsia" w:hAnsiTheme="minorHAnsi" w:cstheme="minorBidi"/>
          <w:b w:val="0"/>
          <w:noProof/>
          <w:kern w:val="2"/>
          <w:sz w:val="24"/>
          <w:szCs w:val="24"/>
          <w14:ligatures w14:val="standardContextual"/>
        </w:rPr>
      </w:pPr>
      <w:hyperlink w:anchor="_Toc221185718" w:history="1">
        <w:r w:rsidRPr="00E73455">
          <w:rPr>
            <w:rStyle w:val="Collegamentoipertestuale"/>
            <w:noProof/>
          </w:rPr>
          <w:t>VALUTAZIONE DELLE OSSERVAZIONI ALLA BOZZA</w:t>
        </w:r>
        <w:r>
          <w:rPr>
            <w:noProof/>
            <w:webHidden/>
          </w:rPr>
          <w:tab/>
        </w:r>
        <w:r>
          <w:rPr>
            <w:noProof/>
            <w:webHidden/>
          </w:rPr>
          <w:fldChar w:fldCharType="begin"/>
        </w:r>
        <w:r>
          <w:rPr>
            <w:noProof/>
            <w:webHidden/>
          </w:rPr>
          <w:instrText xml:space="preserve"> PAGEREF _Toc221185718 \h </w:instrText>
        </w:r>
        <w:r>
          <w:rPr>
            <w:noProof/>
            <w:webHidden/>
          </w:rPr>
        </w:r>
        <w:r>
          <w:rPr>
            <w:noProof/>
            <w:webHidden/>
          </w:rPr>
          <w:fldChar w:fldCharType="separate"/>
        </w:r>
        <w:r>
          <w:rPr>
            <w:noProof/>
            <w:webHidden/>
          </w:rPr>
          <w:t>61</w:t>
        </w:r>
        <w:r>
          <w:rPr>
            <w:noProof/>
            <w:webHidden/>
          </w:rPr>
          <w:fldChar w:fldCharType="end"/>
        </w:r>
      </w:hyperlink>
    </w:p>
    <w:p w14:paraId="6F1A544A" w14:textId="4109FCA9" w:rsidR="00EE4968" w:rsidRPr="00125F73" w:rsidRDefault="00FC46A9" w:rsidP="002A5AD1">
      <w:pPr>
        <w:spacing w:line="360" w:lineRule="auto"/>
        <w:jc w:val="both"/>
        <w:rPr>
          <w:rFonts w:ascii="Helvetica Neue" w:hAnsi="Helvetica Neue"/>
          <w:smallCaps/>
          <w:sz w:val="22"/>
          <w:szCs w:val="22"/>
          <w:highlight w:val="red"/>
        </w:rPr>
      </w:pPr>
      <w:r w:rsidRPr="00125F73">
        <w:rPr>
          <w:rFonts w:ascii="Helvetica Neue" w:hAnsi="Helvetica Neue"/>
          <w:smallCaps/>
          <w:sz w:val="22"/>
          <w:szCs w:val="22"/>
          <w:highlight w:val="red"/>
        </w:rPr>
        <w:fldChar w:fldCharType="end"/>
      </w:r>
      <w:r w:rsidR="00EE4968" w:rsidRPr="00125F73">
        <w:rPr>
          <w:rFonts w:ascii="Helvetica Neue" w:hAnsi="Helvetica Neue"/>
          <w:b/>
          <w:bCs/>
          <w:kern w:val="0"/>
          <w:sz w:val="24"/>
          <w:szCs w:val="24"/>
          <w:highlight w:val="red"/>
          <w:u w:val="single"/>
        </w:rPr>
        <w:br w:type="page"/>
      </w:r>
    </w:p>
    <w:p w14:paraId="4EC08926" w14:textId="77777777" w:rsidR="002F2B35" w:rsidRDefault="002F2B35" w:rsidP="007D64F6">
      <w:pPr>
        <w:pStyle w:val="TitoloparagrafoPIGA"/>
      </w:pPr>
      <w:bookmarkStart w:id="1" w:name="_Toc221185710"/>
      <w:bookmarkStart w:id="2" w:name="_Toc60665630"/>
      <w:r w:rsidRPr="00E77F5F">
        <w:lastRenderedPageBreak/>
        <w:t>DATI DELLA DOCUMENTAZIONE IN ATTI</w:t>
      </w:r>
      <w:bookmarkEnd w:id="1"/>
    </w:p>
    <w:p w14:paraId="10786102" w14:textId="3681375D" w:rsidR="00DA7A78" w:rsidRPr="006A44B0" w:rsidRDefault="006A44B0" w:rsidP="002273E5">
      <w:pPr>
        <w:spacing w:line="276" w:lineRule="auto"/>
        <w:jc w:val="both"/>
        <w:rPr>
          <w:rFonts w:ascii="Helvetica Neue" w:hAnsi="Helvetica Neue"/>
          <w:b/>
          <w:bCs/>
          <w:sz w:val="22"/>
          <w:szCs w:val="22"/>
        </w:rPr>
      </w:pPr>
      <w:r w:rsidRPr="00E77F5F">
        <w:rPr>
          <w:rFonts w:ascii="Helvetica Neue" w:hAnsi="Helvetica Neue"/>
          <w:b/>
          <w:bCs/>
          <w:sz w:val="22"/>
          <w:szCs w:val="22"/>
        </w:rPr>
        <w:t>Messaggio a mezzo PEC indirizzato a</w:t>
      </w:r>
      <w:r>
        <w:rPr>
          <w:rFonts w:ascii="Helvetica Neue" w:hAnsi="Helvetica Neue"/>
          <w:b/>
          <w:bCs/>
          <w:sz w:val="22"/>
          <w:szCs w:val="22"/>
        </w:rPr>
        <w:t>ll</w:t>
      </w:r>
      <w:r w:rsidR="00BE394C">
        <w:rPr>
          <w:rFonts w:ascii="Helvetica Neue" w:hAnsi="Helvetica Neue"/>
          <w:b/>
          <w:bCs/>
          <w:sz w:val="22"/>
          <w:szCs w:val="22"/>
        </w:rPr>
        <w:t>’</w:t>
      </w:r>
      <w:r w:rsidR="00AA2CE6">
        <w:rPr>
          <w:rFonts w:ascii="Helvetica Neue" w:hAnsi="Helvetica Neue"/>
          <w:b/>
          <w:bCs/>
          <w:sz w:val="22"/>
          <w:szCs w:val="22"/>
        </w:rPr>
        <w:t>ASST FRANCIACORTA</w:t>
      </w:r>
      <w:r w:rsidR="0030109C">
        <w:rPr>
          <w:rFonts w:ascii="Helvetica Neue" w:hAnsi="Helvetica Neue"/>
          <w:b/>
          <w:bCs/>
          <w:sz w:val="22"/>
          <w:szCs w:val="22"/>
        </w:rPr>
        <w:t xml:space="preserve"> Ufficio Affari </w:t>
      </w:r>
      <w:r w:rsidR="00BE394C">
        <w:rPr>
          <w:rFonts w:ascii="Helvetica Neue" w:hAnsi="Helvetica Neue"/>
          <w:b/>
          <w:bCs/>
          <w:sz w:val="22"/>
          <w:szCs w:val="22"/>
        </w:rPr>
        <w:t>Generali</w:t>
      </w:r>
      <w:r>
        <w:rPr>
          <w:rFonts w:ascii="Helvetica Neue" w:hAnsi="Helvetica Neue"/>
          <w:b/>
          <w:bCs/>
          <w:sz w:val="22"/>
          <w:szCs w:val="22"/>
        </w:rPr>
        <w:t>, redatto dal</w:t>
      </w:r>
      <w:r w:rsidR="00D07CD7">
        <w:rPr>
          <w:rFonts w:ascii="Helvetica Neue" w:hAnsi="Helvetica Neue"/>
          <w:b/>
          <w:bCs/>
          <w:sz w:val="22"/>
          <w:szCs w:val="22"/>
        </w:rPr>
        <w:t xml:space="preserve"> Dott</w:t>
      </w:r>
      <w:r>
        <w:rPr>
          <w:rFonts w:ascii="Helvetica Neue" w:hAnsi="Helvetica Neue"/>
          <w:b/>
          <w:bCs/>
          <w:sz w:val="22"/>
          <w:szCs w:val="22"/>
        </w:rPr>
        <w:t xml:space="preserve">. </w:t>
      </w:r>
      <w:r w:rsidR="002C0D5B">
        <w:rPr>
          <w:rFonts w:ascii="Helvetica Neue" w:hAnsi="Helvetica Neue"/>
          <w:b/>
          <w:bCs/>
          <w:sz w:val="22"/>
          <w:szCs w:val="22"/>
        </w:rPr>
        <w:t xml:space="preserve">Silvano Cibien per conto di GIESSE Risarcimento </w:t>
      </w:r>
      <w:r w:rsidR="00BE394C">
        <w:rPr>
          <w:rFonts w:ascii="Helvetica Neue" w:hAnsi="Helvetica Neue"/>
          <w:b/>
          <w:bCs/>
          <w:sz w:val="22"/>
          <w:szCs w:val="22"/>
        </w:rPr>
        <w:t>D</w:t>
      </w:r>
      <w:r w:rsidR="002C0D5B">
        <w:rPr>
          <w:rFonts w:ascii="Helvetica Neue" w:hAnsi="Helvetica Neue"/>
          <w:b/>
          <w:bCs/>
          <w:sz w:val="22"/>
          <w:szCs w:val="22"/>
        </w:rPr>
        <w:t>anni</w:t>
      </w:r>
      <w:r w:rsidR="00BE394C">
        <w:rPr>
          <w:rFonts w:ascii="Helvetica Neue" w:hAnsi="Helvetica Neue"/>
          <w:b/>
          <w:bCs/>
          <w:sz w:val="22"/>
          <w:szCs w:val="22"/>
        </w:rPr>
        <w:t xml:space="preserve"> </w:t>
      </w:r>
      <w:proofErr w:type="spellStart"/>
      <w:r w:rsidR="00BE394C">
        <w:rPr>
          <w:rFonts w:ascii="Helvetica Neue" w:hAnsi="Helvetica Neue"/>
          <w:b/>
          <w:bCs/>
          <w:sz w:val="22"/>
          <w:szCs w:val="22"/>
        </w:rPr>
        <w:t>Srl</w:t>
      </w:r>
      <w:proofErr w:type="spellEnd"/>
      <w:r w:rsidR="00BE394C">
        <w:rPr>
          <w:rFonts w:ascii="Helvetica Neue" w:hAnsi="Helvetica Neue"/>
          <w:b/>
          <w:bCs/>
          <w:sz w:val="22"/>
          <w:szCs w:val="22"/>
        </w:rPr>
        <w:t>,</w:t>
      </w:r>
      <w:r>
        <w:rPr>
          <w:rFonts w:ascii="Helvetica Neue" w:hAnsi="Helvetica Neue"/>
          <w:b/>
          <w:bCs/>
          <w:sz w:val="22"/>
          <w:szCs w:val="22"/>
        </w:rPr>
        <w:t xml:space="preserve"> in data </w:t>
      </w:r>
      <w:r w:rsidR="00FA6CCF">
        <w:rPr>
          <w:rFonts w:ascii="Helvetica Neue" w:hAnsi="Helvetica Neue"/>
          <w:b/>
          <w:bCs/>
          <w:sz w:val="22"/>
          <w:szCs w:val="22"/>
        </w:rPr>
        <w:t>14</w:t>
      </w:r>
      <w:r>
        <w:rPr>
          <w:rFonts w:ascii="Helvetica Neue" w:hAnsi="Helvetica Neue"/>
          <w:b/>
          <w:bCs/>
          <w:sz w:val="22"/>
          <w:szCs w:val="22"/>
        </w:rPr>
        <w:t>.0</w:t>
      </w:r>
      <w:r w:rsidR="00FA6CCF">
        <w:rPr>
          <w:rFonts w:ascii="Helvetica Neue" w:hAnsi="Helvetica Neue"/>
          <w:b/>
          <w:bCs/>
          <w:sz w:val="22"/>
          <w:szCs w:val="22"/>
        </w:rPr>
        <w:t>2</w:t>
      </w:r>
      <w:r>
        <w:rPr>
          <w:rFonts w:ascii="Helvetica Neue" w:hAnsi="Helvetica Neue"/>
          <w:b/>
          <w:bCs/>
          <w:sz w:val="22"/>
          <w:szCs w:val="22"/>
        </w:rPr>
        <w:t>.202</w:t>
      </w:r>
      <w:r w:rsidR="00FA6CCF">
        <w:rPr>
          <w:rFonts w:ascii="Helvetica Neue" w:hAnsi="Helvetica Neue"/>
          <w:b/>
          <w:bCs/>
          <w:sz w:val="22"/>
          <w:szCs w:val="22"/>
        </w:rPr>
        <w:t>5</w:t>
      </w:r>
      <w:r>
        <w:rPr>
          <w:rFonts w:ascii="Helvetica Neue" w:hAnsi="Helvetica Neue"/>
          <w:b/>
          <w:bCs/>
          <w:sz w:val="22"/>
          <w:szCs w:val="22"/>
        </w:rPr>
        <w:t>:</w:t>
      </w:r>
    </w:p>
    <w:p w14:paraId="0B6A347F" w14:textId="509383EA" w:rsidR="00DA7A78" w:rsidRDefault="00470D8C" w:rsidP="002273E5">
      <w:pPr>
        <w:spacing w:line="276" w:lineRule="auto"/>
        <w:jc w:val="both"/>
        <w:rPr>
          <w:rFonts w:ascii="Helvetica Neue" w:hAnsi="Helvetica Neue"/>
          <w:sz w:val="22"/>
          <w:szCs w:val="22"/>
        </w:rPr>
      </w:pPr>
      <w:r>
        <w:rPr>
          <w:rFonts w:ascii="Helvetica Neue" w:hAnsi="Helvetica Neue"/>
          <w:sz w:val="22"/>
          <w:szCs w:val="22"/>
        </w:rPr>
        <w:t xml:space="preserve">“… </w:t>
      </w:r>
      <w:r w:rsidRPr="00470D8C">
        <w:rPr>
          <w:rFonts w:ascii="Helvetica Neue" w:hAnsi="Helvetica Neue"/>
          <w:sz w:val="22"/>
          <w:szCs w:val="22"/>
        </w:rPr>
        <w:t>OGGETTO: Richiesta di risarcimento – Responsabilità Sanitaria</w:t>
      </w:r>
    </w:p>
    <w:p w14:paraId="622036B8" w14:textId="1A8DA7F9" w:rsidR="002D28EF" w:rsidRPr="00DA7A78" w:rsidRDefault="00B77BF4" w:rsidP="002273E5">
      <w:pPr>
        <w:spacing w:line="276" w:lineRule="auto"/>
        <w:jc w:val="both"/>
        <w:rPr>
          <w:rFonts w:ascii="Helvetica Neue" w:hAnsi="Helvetica Neue"/>
          <w:sz w:val="22"/>
          <w:szCs w:val="22"/>
        </w:rPr>
      </w:pPr>
      <w:r w:rsidRPr="00B77BF4">
        <w:rPr>
          <w:rFonts w:ascii="Helvetica Neue" w:hAnsi="Helvetica Neue"/>
          <w:sz w:val="22"/>
          <w:szCs w:val="22"/>
        </w:rPr>
        <w:t>In nome e per conto di MAO LUCA, elettivamente domiciliato ad ogni effetto presso la sede operativa di Belluno della scrivente Società alla quale è stato conferito ampio mandato, si inoltra richiesta di risarcimento di tutti i danni subiti. In base alla relazione medico – legale allegata risulta coinvolta la Vostra responsabilità e dunque la presente viene inviata ai sensi e per gli effetti della vigente normativa in materia di responsabilità civile. Vi chiediamo, quindi, di comunicarci gli estremi della Vostra copertura assicurativa per la Responsabilità Civile (Compagnia, agenzia o broker e numero di polizza) in modo da poter inoltrare le richieste risarcitorie direttamente alla compagnia che garantisce la Vostra responsabilità civile. La presente vale quale richiesta di risarcimento di tutti i danni documentati, di formale costituzione in mora e quale atto interruttivo della prescrizione</w:t>
      </w:r>
      <w:r w:rsidR="003B1317">
        <w:rPr>
          <w:rFonts w:ascii="Helvetica Neue" w:hAnsi="Helvetica Neue"/>
          <w:sz w:val="22"/>
          <w:szCs w:val="22"/>
        </w:rPr>
        <w:t xml:space="preserve"> …”</w:t>
      </w:r>
      <w:r w:rsidR="00F40EE5">
        <w:rPr>
          <w:rFonts w:ascii="Helvetica Neue" w:hAnsi="Helvetica Neue"/>
          <w:sz w:val="22"/>
          <w:szCs w:val="22"/>
        </w:rPr>
        <w:t>.</w:t>
      </w:r>
    </w:p>
    <w:p w14:paraId="6E7FEE68" w14:textId="77777777" w:rsidR="00DA7A78" w:rsidRDefault="00DA7A78" w:rsidP="002273E5">
      <w:pPr>
        <w:spacing w:line="276" w:lineRule="auto"/>
        <w:jc w:val="both"/>
        <w:rPr>
          <w:rFonts w:ascii="Helvetica Neue" w:hAnsi="Helvetica Neue"/>
          <w:sz w:val="22"/>
          <w:szCs w:val="22"/>
        </w:rPr>
      </w:pPr>
    </w:p>
    <w:p w14:paraId="0F8209D3" w14:textId="31306BA7" w:rsidR="00333B6B" w:rsidRDefault="00333B6B" w:rsidP="002273E5">
      <w:pPr>
        <w:spacing w:line="276" w:lineRule="auto"/>
        <w:jc w:val="both"/>
        <w:rPr>
          <w:rFonts w:ascii="Helvetica Neue" w:hAnsi="Helvetica Neue"/>
          <w:b/>
          <w:bCs/>
          <w:sz w:val="22"/>
          <w:szCs w:val="22"/>
        </w:rPr>
      </w:pPr>
      <w:r w:rsidRPr="008F7C6B">
        <w:rPr>
          <w:rFonts w:ascii="Helvetica Neue" w:hAnsi="Helvetica Neue"/>
          <w:b/>
          <w:bCs/>
          <w:sz w:val="22"/>
          <w:szCs w:val="22"/>
        </w:rPr>
        <w:t>Dichiarazion</w:t>
      </w:r>
      <w:r w:rsidR="00C07199">
        <w:rPr>
          <w:rFonts w:ascii="Helvetica Neue" w:hAnsi="Helvetica Neue"/>
          <w:b/>
          <w:bCs/>
          <w:sz w:val="22"/>
          <w:szCs w:val="22"/>
        </w:rPr>
        <w:t>e</w:t>
      </w:r>
      <w:r w:rsidRPr="008F7C6B">
        <w:rPr>
          <w:rFonts w:ascii="Helvetica Neue" w:hAnsi="Helvetica Neue"/>
          <w:b/>
          <w:bCs/>
          <w:sz w:val="22"/>
          <w:szCs w:val="22"/>
        </w:rPr>
        <w:t xml:space="preserve"> testimonial</w:t>
      </w:r>
      <w:r w:rsidR="00A819C8">
        <w:rPr>
          <w:rFonts w:ascii="Helvetica Neue" w:hAnsi="Helvetica Neue"/>
          <w:b/>
          <w:bCs/>
          <w:sz w:val="22"/>
          <w:szCs w:val="22"/>
        </w:rPr>
        <w:t>e</w:t>
      </w:r>
      <w:r w:rsidRPr="008F7C6B">
        <w:rPr>
          <w:rFonts w:ascii="Helvetica Neue" w:hAnsi="Helvetica Neue"/>
          <w:b/>
          <w:bCs/>
          <w:sz w:val="22"/>
          <w:szCs w:val="22"/>
        </w:rPr>
        <w:t xml:space="preserve"> res</w:t>
      </w:r>
      <w:r w:rsidR="00A819C8">
        <w:rPr>
          <w:rFonts w:ascii="Helvetica Neue" w:hAnsi="Helvetica Neue"/>
          <w:b/>
          <w:bCs/>
          <w:sz w:val="22"/>
          <w:szCs w:val="22"/>
        </w:rPr>
        <w:t>a</w:t>
      </w:r>
      <w:r w:rsidRPr="008F7C6B">
        <w:rPr>
          <w:rFonts w:ascii="Helvetica Neue" w:hAnsi="Helvetica Neue"/>
          <w:b/>
          <w:bCs/>
          <w:sz w:val="22"/>
          <w:szCs w:val="22"/>
        </w:rPr>
        <w:t xml:space="preserve"> da </w:t>
      </w:r>
      <w:r w:rsidR="009E221C" w:rsidRPr="008F7C6B">
        <w:rPr>
          <w:rFonts w:ascii="Helvetica Neue" w:hAnsi="Helvetica Neue"/>
          <w:b/>
          <w:bCs/>
          <w:sz w:val="22"/>
          <w:szCs w:val="22"/>
        </w:rPr>
        <w:t>Roberto Piotti,</w:t>
      </w:r>
      <w:r w:rsidR="002605EF">
        <w:rPr>
          <w:rFonts w:ascii="Helvetica Neue" w:hAnsi="Helvetica Neue"/>
          <w:b/>
          <w:bCs/>
          <w:sz w:val="22"/>
          <w:szCs w:val="22"/>
        </w:rPr>
        <w:t xml:space="preserve"> amico del Sig. Luca Mao</w:t>
      </w:r>
      <w:r w:rsidR="00CF1947">
        <w:rPr>
          <w:rFonts w:ascii="Helvetica Neue" w:hAnsi="Helvetica Neue"/>
          <w:b/>
          <w:bCs/>
          <w:sz w:val="22"/>
          <w:szCs w:val="22"/>
        </w:rPr>
        <w:t>,</w:t>
      </w:r>
      <w:r w:rsidR="009E221C" w:rsidRPr="008F7C6B">
        <w:rPr>
          <w:rFonts w:ascii="Helvetica Neue" w:hAnsi="Helvetica Neue"/>
          <w:b/>
          <w:bCs/>
          <w:sz w:val="22"/>
          <w:szCs w:val="22"/>
        </w:rPr>
        <w:t xml:space="preserve"> in data 05.06.2025</w:t>
      </w:r>
      <w:r w:rsidR="008F7C6B" w:rsidRPr="008F7C6B">
        <w:rPr>
          <w:rFonts w:ascii="Helvetica Neue" w:hAnsi="Helvetica Neue"/>
          <w:b/>
          <w:bCs/>
          <w:sz w:val="22"/>
          <w:szCs w:val="22"/>
        </w:rPr>
        <w:t>:</w:t>
      </w:r>
    </w:p>
    <w:p w14:paraId="435F4C37" w14:textId="1975EE3E" w:rsidR="00CF1947" w:rsidRDefault="00CF1947" w:rsidP="002273E5">
      <w:pPr>
        <w:spacing w:line="276" w:lineRule="auto"/>
        <w:jc w:val="both"/>
        <w:rPr>
          <w:rFonts w:ascii="Helvetica Neue" w:hAnsi="Helvetica Neue"/>
          <w:sz w:val="22"/>
          <w:szCs w:val="22"/>
        </w:rPr>
      </w:pPr>
      <w:r>
        <w:rPr>
          <w:rFonts w:ascii="Helvetica Neue" w:hAnsi="Helvetica Neue"/>
          <w:sz w:val="22"/>
          <w:szCs w:val="22"/>
        </w:rPr>
        <w:t>“…</w:t>
      </w:r>
      <w:r w:rsidR="00C07199">
        <w:rPr>
          <w:rFonts w:ascii="Helvetica Neue" w:hAnsi="Helvetica Neue"/>
          <w:sz w:val="22"/>
          <w:szCs w:val="22"/>
        </w:rPr>
        <w:t xml:space="preserve"> </w:t>
      </w:r>
      <w:r w:rsidR="00C07199" w:rsidRPr="00C07199">
        <w:rPr>
          <w:rFonts w:ascii="Helvetica Neue" w:hAnsi="Helvetica Neue"/>
          <w:sz w:val="22"/>
          <w:szCs w:val="22"/>
        </w:rPr>
        <w:t xml:space="preserve">Mi chiamo Roberto Piotti, nato a Brescia il 11-01-1976 residente a Provaglio d'iseo in via 4 Novembre n°21.Conosco Luca da quasi 20 anni. Abbiamo condiviso una lunga amicizia fatta di esperienze, confidenze e tanti momenti passati insieme, che mi permettono di parlare con cognizione del cambiamento profondo che ha vissuto in questi ultimi </w:t>
      </w:r>
      <w:proofErr w:type="gramStart"/>
      <w:r w:rsidR="00C07199" w:rsidRPr="00C07199">
        <w:rPr>
          <w:rFonts w:ascii="Helvetica Neue" w:hAnsi="Helvetica Neue"/>
          <w:sz w:val="22"/>
          <w:szCs w:val="22"/>
        </w:rPr>
        <w:t>4</w:t>
      </w:r>
      <w:proofErr w:type="gramEnd"/>
      <w:r w:rsidR="00C07199" w:rsidRPr="00C07199">
        <w:rPr>
          <w:rFonts w:ascii="Helvetica Neue" w:hAnsi="Helvetica Neue"/>
          <w:sz w:val="22"/>
          <w:szCs w:val="22"/>
        </w:rPr>
        <w:t xml:space="preserve"> anni. Inizio col dire che Luca era una persona molto attiva, presente e serena. Durante la settimana lavorava o aveva faccende da sbrigare dunque non ci vedevamo moltissimo, a parte qualche volte sul mio posto di lavoro, perché veniva a fare benzina al distributore dove </w:t>
      </w:r>
      <w:proofErr w:type="gramStart"/>
      <w:r w:rsidR="00C07199" w:rsidRPr="00C07199">
        <w:rPr>
          <w:rFonts w:ascii="Helvetica Neue" w:hAnsi="Helvetica Neue"/>
          <w:sz w:val="22"/>
          <w:szCs w:val="22"/>
        </w:rPr>
        <w:t>lavoravo..</w:t>
      </w:r>
      <w:proofErr w:type="gramEnd"/>
      <w:r w:rsidR="00C07199" w:rsidRPr="00C07199">
        <w:rPr>
          <w:rFonts w:ascii="Helvetica Neue" w:hAnsi="Helvetica Neue"/>
          <w:sz w:val="22"/>
          <w:szCs w:val="22"/>
        </w:rPr>
        <w:t xml:space="preserve"> era sempre sorridente, adesso che ci penso mentre scrivo, non credo di averlo </w:t>
      </w:r>
      <w:proofErr w:type="spellStart"/>
      <w:r w:rsidR="00C07199" w:rsidRPr="00C07199">
        <w:rPr>
          <w:rFonts w:ascii="Helvetica Neue" w:hAnsi="Helvetica Neue"/>
          <w:sz w:val="22"/>
          <w:szCs w:val="22"/>
        </w:rPr>
        <w:t>piu'</w:t>
      </w:r>
      <w:proofErr w:type="spellEnd"/>
      <w:r w:rsidR="00C07199" w:rsidRPr="00C07199">
        <w:rPr>
          <w:rFonts w:ascii="Helvetica Neue" w:hAnsi="Helvetica Neue"/>
          <w:sz w:val="22"/>
          <w:szCs w:val="22"/>
        </w:rPr>
        <w:t xml:space="preserve"> visto in quel mood dopo l'intervento di </w:t>
      </w:r>
      <w:proofErr w:type="gramStart"/>
      <w:r w:rsidR="00C07199" w:rsidRPr="00C07199">
        <w:rPr>
          <w:rFonts w:ascii="Helvetica Neue" w:hAnsi="Helvetica Neue"/>
          <w:sz w:val="22"/>
          <w:szCs w:val="22"/>
        </w:rPr>
        <w:t>4</w:t>
      </w:r>
      <w:proofErr w:type="gramEnd"/>
      <w:r w:rsidR="00C07199" w:rsidRPr="00C07199">
        <w:rPr>
          <w:rFonts w:ascii="Helvetica Neue" w:hAnsi="Helvetica Neue"/>
          <w:sz w:val="22"/>
          <w:szCs w:val="22"/>
        </w:rPr>
        <w:t xml:space="preserve"> anni fa. Uscivamo insieme di solito nei </w:t>
      </w:r>
      <w:proofErr w:type="gramStart"/>
      <w:r w:rsidR="00C07199" w:rsidRPr="00C07199">
        <w:rPr>
          <w:rFonts w:ascii="Helvetica Neue" w:hAnsi="Helvetica Neue"/>
          <w:sz w:val="22"/>
          <w:szCs w:val="22"/>
        </w:rPr>
        <w:t>weekend</w:t>
      </w:r>
      <w:proofErr w:type="gramEnd"/>
      <w:r w:rsidR="00C07199" w:rsidRPr="00C07199">
        <w:rPr>
          <w:rFonts w:ascii="Helvetica Neue" w:hAnsi="Helvetica Neue"/>
          <w:sz w:val="22"/>
          <w:szCs w:val="22"/>
        </w:rPr>
        <w:t xml:space="preserve">, la sera al cinema o per l'aperitivo della domenica mattina, ma diciamo che entrambi eravamo </w:t>
      </w:r>
      <w:proofErr w:type="spellStart"/>
      <w:r w:rsidR="00C07199" w:rsidRPr="00C07199">
        <w:rPr>
          <w:rFonts w:ascii="Helvetica Neue" w:hAnsi="Helvetica Neue"/>
          <w:sz w:val="22"/>
          <w:szCs w:val="22"/>
        </w:rPr>
        <w:t>piu'</w:t>
      </w:r>
      <w:proofErr w:type="spellEnd"/>
      <w:r w:rsidR="00C07199" w:rsidRPr="00C07199">
        <w:rPr>
          <w:rFonts w:ascii="Helvetica Neue" w:hAnsi="Helvetica Neue"/>
          <w:sz w:val="22"/>
          <w:szCs w:val="22"/>
        </w:rPr>
        <w:t xml:space="preserve"> per attività </w:t>
      </w:r>
      <w:proofErr w:type="spellStart"/>
      <w:r w:rsidR="00C07199" w:rsidRPr="00C07199">
        <w:rPr>
          <w:rFonts w:ascii="Helvetica Neue" w:hAnsi="Helvetica Neue"/>
          <w:sz w:val="22"/>
          <w:szCs w:val="22"/>
        </w:rPr>
        <w:t>piu'</w:t>
      </w:r>
      <w:proofErr w:type="spellEnd"/>
      <w:r w:rsidR="00C07199" w:rsidRPr="00C07199">
        <w:rPr>
          <w:rFonts w:ascii="Helvetica Neue" w:hAnsi="Helvetica Neue"/>
          <w:sz w:val="22"/>
          <w:szCs w:val="22"/>
        </w:rPr>
        <w:t xml:space="preserve"> dinamiche o che comunque legate alla natura. Il sabato o </w:t>
      </w:r>
      <w:proofErr w:type="gramStart"/>
      <w:r w:rsidR="00C07199" w:rsidRPr="00C07199">
        <w:rPr>
          <w:rFonts w:ascii="Helvetica Neue" w:hAnsi="Helvetica Neue"/>
          <w:sz w:val="22"/>
          <w:szCs w:val="22"/>
        </w:rPr>
        <w:t>Domenica</w:t>
      </w:r>
      <w:proofErr w:type="gramEnd"/>
      <w:r w:rsidR="00C07199" w:rsidRPr="00C07199">
        <w:rPr>
          <w:rFonts w:ascii="Helvetica Neue" w:hAnsi="Helvetica Neue"/>
          <w:sz w:val="22"/>
          <w:szCs w:val="22"/>
        </w:rPr>
        <w:t xml:space="preserve"> mattina a volte si andava a pescare, lui (non io) si svegliava presto per prepa</w:t>
      </w:r>
      <w:r w:rsidR="009A01F9">
        <w:rPr>
          <w:rFonts w:ascii="Helvetica Neue" w:hAnsi="Helvetica Neue"/>
          <w:sz w:val="22"/>
          <w:szCs w:val="22"/>
        </w:rPr>
        <w:t>ra</w:t>
      </w:r>
      <w:r w:rsidR="00C07199" w:rsidRPr="00C07199">
        <w:rPr>
          <w:rFonts w:ascii="Helvetica Neue" w:hAnsi="Helvetica Neue"/>
          <w:sz w:val="22"/>
          <w:szCs w:val="22"/>
        </w:rPr>
        <w:t xml:space="preserve">re tutto con </w:t>
      </w:r>
      <w:proofErr w:type="gramStart"/>
      <w:r w:rsidR="00C07199" w:rsidRPr="00C07199">
        <w:rPr>
          <w:rFonts w:ascii="Helvetica Neue" w:hAnsi="Helvetica Neue"/>
          <w:sz w:val="22"/>
          <w:szCs w:val="22"/>
        </w:rPr>
        <w:t>precisione..</w:t>
      </w:r>
      <w:proofErr w:type="gramEnd"/>
      <w:r w:rsidR="00C07199" w:rsidRPr="00C07199">
        <w:rPr>
          <w:rFonts w:ascii="Helvetica Neue" w:hAnsi="Helvetica Neue"/>
          <w:sz w:val="22"/>
          <w:szCs w:val="22"/>
        </w:rPr>
        <w:t xml:space="preserve"> ci ritrovavamo al lago a passare ore tranquille, a ridere e a raccontarci la settimana, era molto loquace e gli piaceva stare in compagnia. Quando era stagione, andavamo nei boschi a cercare </w:t>
      </w:r>
      <w:proofErr w:type="gramStart"/>
      <w:r w:rsidR="00C07199" w:rsidRPr="00C07199">
        <w:rPr>
          <w:rFonts w:ascii="Helvetica Neue" w:hAnsi="Helvetica Neue"/>
          <w:sz w:val="22"/>
          <w:szCs w:val="22"/>
        </w:rPr>
        <w:t>funghi..</w:t>
      </w:r>
      <w:proofErr w:type="gramEnd"/>
      <w:r w:rsidR="00C07199" w:rsidRPr="00C07199">
        <w:rPr>
          <w:rFonts w:ascii="Helvetica Neue" w:hAnsi="Helvetica Neue"/>
          <w:sz w:val="22"/>
          <w:szCs w:val="22"/>
        </w:rPr>
        <w:t xml:space="preserve"> non scalavamo l'Everest, ma facevamo comunque delle belle passeggiate in Val </w:t>
      </w:r>
      <w:proofErr w:type="spellStart"/>
      <w:r w:rsidR="00C07199" w:rsidRPr="00C07199">
        <w:rPr>
          <w:rFonts w:ascii="Helvetica Neue" w:hAnsi="Helvetica Neue"/>
          <w:sz w:val="22"/>
          <w:szCs w:val="22"/>
        </w:rPr>
        <w:t>palot</w:t>
      </w:r>
      <w:proofErr w:type="spellEnd"/>
      <w:r w:rsidR="00C07199" w:rsidRPr="00C07199">
        <w:rPr>
          <w:rFonts w:ascii="Helvetica Neue" w:hAnsi="Helvetica Neue"/>
          <w:sz w:val="22"/>
          <w:szCs w:val="22"/>
        </w:rPr>
        <w:t xml:space="preserve"> (sopra il lago di </w:t>
      </w:r>
      <w:r w:rsidR="00BB13E0">
        <w:rPr>
          <w:rFonts w:ascii="Helvetica Neue" w:hAnsi="Helvetica Neue"/>
          <w:sz w:val="22"/>
          <w:szCs w:val="22"/>
        </w:rPr>
        <w:t>I</w:t>
      </w:r>
      <w:r w:rsidR="00C07199" w:rsidRPr="00C07199">
        <w:rPr>
          <w:rFonts w:ascii="Helvetica Neue" w:hAnsi="Helvetica Neue"/>
          <w:sz w:val="22"/>
          <w:szCs w:val="22"/>
        </w:rPr>
        <w:t xml:space="preserve">seo); anche solo una passeggiata o una giornata al sole gli bastavano per stare bene. Lo invitavo spesso al cinema, in quanto io sono molto appassionato e non ha mai rifiutato di stare in compagnia! Non era proprio un tipo sedentario, trovava sempre qualcosa da fare, ed era sempre disponibile per gli altri, almeno per me lo è sempre stato. Dopo l'intervento chirurgico dell'ottobre 2021, però Luca non è stato più lo stesso. Da quel momento la sua vita ha subito un cambiamento radicale, sotto ogni punto di vista. Fisicamente, è molto limitato. La gamba sinistra è fonte di dolore costante e di conseguenti problemi... costretto a stare spesso seduto, o muoversi con cautela e a evitare qualsiasi attività che richieda sforzo. Camminare, anche per pochi metri, può essere faticoso e rischioso e questo lo vedo ogni giorno! Anche gesti quotidiani come salire le scale o stare in piedi per cucinare sono diventati problematici... insomma anche la routine casalinga, che è quella </w:t>
      </w:r>
      <w:r w:rsidR="009A01F9" w:rsidRPr="00C07199">
        <w:rPr>
          <w:rFonts w:ascii="Helvetica Neue" w:hAnsi="Helvetica Neue"/>
          <w:sz w:val="22"/>
          <w:szCs w:val="22"/>
        </w:rPr>
        <w:t>più</w:t>
      </w:r>
      <w:r w:rsidR="00C07199" w:rsidRPr="00C07199">
        <w:rPr>
          <w:rFonts w:ascii="Helvetica Neue" w:hAnsi="Helvetica Neue"/>
          <w:sz w:val="22"/>
          <w:szCs w:val="22"/>
        </w:rPr>
        <w:t xml:space="preserve"> semplice da svolgere, è diventata complicata; lo so </w:t>
      </w:r>
      <w:r w:rsidR="009A01F9" w:rsidRPr="00C07199">
        <w:rPr>
          <w:rFonts w:ascii="Helvetica Neue" w:hAnsi="Helvetica Neue"/>
          <w:sz w:val="22"/>
          <w:szCs w:val="22"/>
        </w:rPr>
        <w:t>perché</w:t>
      </w:r>
      <w:r w:rsidR="00C07199" w:rsidRPr="00C07199">
        <w:rPr>
          <w:rFonts w:ascii="Helvetica Neue" w:hAnsi="Helvetica Neue"/>
          <w:sz w:val="22"/>
          <w:szCs w:val="22"/>
        </w:rPr>
        <w:t xml:space="preserve"> sovente lo devo aiutare con le pulizie o a </w:t>
      </w:r>
      <w:r w:rsidR="00C07199" w:rsidRPr="00C07199">
        <w:rPr>
          <w:rFonts w:ascii="Helvetica Neue" w:hAnsi="Helvetica Neue"/>
          <w:sz w:val="22"/>
          <w:szCs w:val="22"/>
        </w:rPr>
        <w:lastRenderedPageBreak/>
        <w:t xml:space="preserve">salite le scale. Non può più occuparsi facilmente della spesa il </w:t>
      </w:r>
      <w:r w:rsidR="009A01F9" w:rsidRPr="00C07199">
        <w:rPr>
          <w:rFonts w:ascii="Helvetica Neue" w:hAnsi="Helvetica Neue"/>
          <w:sz w:val="22"/>
          <w:szCs w:val="22"/>
        </w:rPr>
        <w:t>più</w:t>
      </w:r>
      <w:r w:rsidR="00C07199" w:rsidRPr="00C07199">
        <w:rPr>
          <w:rFonts w:ascii="Helvetica Neue" w:hAnsi="Helvetica Neue"/>
          <w:sz w:val="22"/>
          <w:szCs w:val="22"/>
        </w:rPr>
        <w:t xml:space="preserve"> delle volte gliela facciamo noi amici o i vicini di casa, e anche lavarsi è diventato un impegno che richiede tempo e attenzione. Luca mi dice che dopo quell'intervento ha persino timore nel fare la doccia per paura di farsi male. Moralmente Luca ha perso praticamente tutta la vitalità che aveva. Da persona positiva, attiva e piena di iniziativa, è diventato più chiuso, scoraggiato e a dir la verità anche depresso visto che non risponde quasi </w:t>
      </w:r>
      <w:r w:rsidR="009A01F9" w:rsidRPr="00C07199">
        <w:rPr>
          <w:rFonts w:ascii="Helvetica Neue" w:hAnsi="Helvetica Neue"/>
          <w:sz w:val="22"/>
          <w:szCs w:val="22"/>
        </w:rPr>
        <w:t>più</w:t>
      </w:r>
      <w:r w:rsidR="00C07199" w:rsidRPr="00C07199">
        <w:rPr>
          <w:rFonts w:ascii="Helvetica Neue" w:hAnsi="Helvetica Neue"/>
          <w:sz w:val="22"/>
          <w:szCs w:val="22"/>
        </w:rPr>
        <w:t xml:space="preserve"> a chiamate e ai messaggi risponde a fatica. Non ha più voglia di uscire, rifiuta spesso le uscite o gli inviti, e non partecipa più alle attività che una volta lo rendevano felice. È evidente che questa condizione lo ha colpito anche nel profondo, rendendolo più fragile e insicuro. Ma soprattutto Luca ha perso fiducia nel sistema, sia sanitario che </w:t>
      </w:r>
      <w:proofErr w:type="gramStart"/>
      <w:r w:rsidR="00C07199" w:rsidRPr="00C07199">
        <w:rPr>
          <w:rFonts w:ascii="Helvetica Neue" w:hAnsi="Helvetica Neue"/>
          <w:sz w:val="22"/>
          <w:szCs w:val="22"/>
        </w:rPr>
        <w:t>non</w:t>
      </w:r>
      <w:proofErr w:type="gramEnd"/>
      <w:r w:rsidR="00C07199" w:rsidRPr="00C07199">
        <w:rPr>
          <w:rFonts w:ascii="Helvetica Neue" w:hAnsi="Helvetica Neue"/>
          <w:sz w:val="22"/>
          <w:szCs w:val="22"/>
        </w:rPr>
        <w:t xml:space="preserve">, </w:t>
      </w:r>
      <w:r w:rsidR="009A01F9" w:rsidRPr="00C07199">
        <w:rPr>
          <w:rFonts w:ascii="Helvetica Neue" w:hAnsi="Helvetica Neue"/>
          <w:sz w:val="22"/>
          <w:szCs w:val="22"/>
        </w:rPr>
        <w:t>perché</w:t>
      </w:r>
      <w:r w:rsidR="00C07199" w:rsidRPr="00C07199">
        <w:rPr>
          <w:rFonts w:ascii="Helvetica Neue" w:hAnsi="Helvetica Neue"/>
          <w:sz w:val="22"/>
          <w:szCs w:val="22"/>
        </w:rPr>
        <w:t xml:space="preserve"> di aiuti, se non dagli amici, ne ha ben pochi... e non penso proprio che per lui senza lavoro e senza soldi sia una situazione facile da affrontare. Il lavoro che faceva prima gli piaceva molto, lo faceva sentire sicuramente soddisfatto e aveva le giornate </w:t>
      </w:r>
      <w:proofErr w:type="gramStart"/>
      <w:r w:rsidR="00C07199" w:rsidRPr="00C07199">
        <w:rPr>
          <w:rFonts w:ascii="Helvetica Neue" w:hAnsi="Helvetica Neue"/>
          <w:sz w:val="22"/>
          <w:szCs w:val="22"/>
        </w:rPr>
        <w:t>piene..</w:t>
      </w:r>
      <w:proofErr w:type="gramEnd"/>
      <w:r w:rsidR="00C07199" w:rsidRPr="00C07199">
        <w:rPr>
          <w:rFonts w:ascii="Helvetica Neue" w:hAnsi="Helvetica Neue"/>
          <w:sz w:val="22"/>
          <w:szCs w:val="22"/>
        </w:rPr>
        <w:t xml:space="preserve"> Purtroppo, ora non riesce più a svolgerlo, né a trovare un'occupazione compatibile con la sua situazione fisica. Questo lo fa sentire ancora </w:t>
      </w:r>
      <w:r w:rsidR="009A01F9" w:rsidRPr="00C07199">
        <w:rPr>
          <w:rFonts w:ascii="Helvetica Neue" w:hAnsi="Helvetica Neue"/>
          <w:sz w:val="22"/>
          <w:szCs w:val="22"/>
        </w:rPr>
        <w:t>più</w:t>
      </w:r>
      <w:r w:rsidR="00C07199" w:rsidRPr="00C07199">
        <w:rPr>
          <w:rFonts w:ascii="Helvetica Neue" w:hAnsi="Helvetica Neue"/>
          <w:sz w:val="22"/>
          <w:szCs w:val="22"/>
        </w:rPr>
        <w:t xml:space="preserve"> escluso, questa cosa ha tolto un punto di riferimento importante nella sua vita quotidiana. Non so, vivere in queste condizioni ha stravolto la sua esistenza secondo me. Quella che prima era una vita autonoma, piena di interessi e relazioni, oggi è segnata da dolori continui, limiti fisici, isolamento e un senso di frustrazione crescente e a dirla tutta molto preoccupante per chi come me lo conosce bene e abita a 3 metri da lui. Spero che questa mia testimonianza possa aiutare a far comprendere quanto profondamente la qualità della vita di Luca sia cambiata dopo l'intervento, e quanto sia difficile per lui affrontare ogni singolo giorno</w:t>
      </w:r>
      <w:r w:rsidR="009A01F9">
        <w:rPr>
          <w:rFonts w:ascii="Helvetica Neue" w:hAnsi="Helvetica Neue"/>
          <w:sz w:val="22"/>
          <w:szCs w:val="22"/>
        </w:rPr>
        <w:t xml:space="preserve"> ..</w:t>
      </w:r>
      <w:r w:rsidR="00C07199" w:rsidRPr="00C07199">
        <w:rPr>
          <w:rFonts w:ascii="Helvetica Neue" w:hAnsi="Helvetica Neue"/>
          <w:sz w:val="22"/>
          <w:szCs w:val="22"/>
        </w:rPr>
        <w:t>.</w:t>
      </w:r>
      <w:r w:rsidR="009A01F9">
        <w:rPr>
          <w:rFonts w:ascii="Helvetica Neue" w:hAnsi="Helvetica Neue"/>
          <w:sz w:val="22"/>
          <w:szCs w:val="22"/>
        </w:rPr>
        <w:t>”.</w:t>
      </w:r>
    </w:p>
    <w:p w14:paraId="3C2649E7" w14:textId="77777777" w:rsidR="00CF1947" w:rsidRDefault="00CF1947" w:rsidP="002273E5">
      <w:pPr>
        <w:spacing w:line="276" w:lineRule="auto"/>
        <w:jc w:val="both"/>
        <w:rPr>
          <w:rFonts w:ascii="Helvetica Neue" w:hAnsi="Helvetica Neue"/>
          <w:sz w:val="22"/>
          <w:szCs w:val="22"/>
        </w:rPr>
      </w:pPr>
    </w:p>
    <w:p w14:paraId="15A8C49B" w14:textId="409CA505" w:rsidR="00A819C8" w:rsidRDefault="00A819C8" w:rsidP="00A819C8">
      <w:pPr>
        <w:spacing w:line="276" w:lineRule="auto"/>
        <w:jc w:val="both"/>
        <w:rPr>
          <w:rFonts w:ascii="Helvetica Neue" w:hAnsi="Helvetica Neue"/>
          <w:b/>
          <w:bCs/>
          <w:sz w:val="22"/>
          <w:szCs w:val="22"/>
        </w:rPr>
      </w:pPr>
      <w:r w:rsidRPr="008F7C6B">
        <w:rPr>
          <w:rFonts w:ascii="Helvetica Neue" w:hAnsi="Helvetica Neue"/>
          <w:b/>
          <w:bCs/>
          <w:sz w:val="22"/>
          <w:szCs w:val="22"/>
        </w:rPr>
        <w:t>Dichiarazion</w:t>
      </w:r>
      <w:r>
        <w:rPr>
          <w:rFonts w:ascii="Helvetica Neue" w:hAnsi="Helvetica Neue"/>
          <w:b/>
          <w:bCs/>
          <w:sz w:val="22"/>
          <w:szCs w:val="22"/>
        </w:rPr>
        <w:t>e</w:t>
      </w:r>
      <w:r w:rsidRPr="008F7C6B">
        <w:rPr>
          <w:rFonts w:ascii="Helvetica Neue" w:hAnsi="Helvetica Neue"/>
          <w:b/>
          <w:bCs/>
          <w:sz w:val="22"/>
          <w:szCs w:val="22"/>
        </w:rPr>
        <w:t xml:space="preserve"> testimonial</w:t>
      </w:r>
      <w:r>
        <w:rPr>
          <w:rFonts w:ascii="Helvetica Neue" w:hAnsi="Helvetica Neue"/>
          <w:b/>
          <w:bCs/>
          <w:sz w:val="22"/>
          <w:szCs w:val="22"/>
        </w:rPr>
        <w:t>e</w:t>
      </w:r>
      <w:r w:rsidRPr="008F7C6B">
        <w:rPr>
          <w:rFonts w:ascii="Helvetica Neue" w:hAnsi="Helvetica Neue"/>
          <w:b/>
          <w:bCs/>
          <w:sz w:val="22"/>
          <w:szCs w:val="22"/>
        </w:rPr>
        <w:t xml:space="preserve"> res</w:t>
      </w:r>
      <w:r>
        <w:rPr>
          <w:rFonts w:ascii="Helvetica Neue" w:hAnsi="Helvetica Neue"/>
          <w:b/>
          <w:bCs/>
          <w:sz w:val="22"/>
          <w:szCs w:val="22"/>
        </w:rPr>
        <w:t>a</w:t>
      </w:r>
      <w:r w:rsidRPr="008F7C6B">
        <w:rPr>
          <w:rFonts w:ascii="Helvetica Neue" w:hAnsi="Helvetica Neue"/>
          <w:b/>
          <w:bCs/>
          <w:sz w:val="22"/>
          <w:szCs w:val="22"/>
        </w:rPr>
        <w:t xml:space="preserve"> da </w:t>
      </w:r>
      <w:r w:rsidR="006C637B">
        <w:rPr>
          <w:rFonts w:ascii="Helvetica Neue" w:hAnsi="Helvetica Neue"/>
          <w:b/>
          <w:bCs/>
          <w:sz w:val="22"/>
          <w:szCs w:val="22"/>
        </w:rPr>
        <w:t>Licia Faleschini</w:t>
      </w:r>
      <w:r w:rsidRPr="008F7C6B">
        <w:rPr>
          <w:rFonts w:ascii="Helvetica Neue" w:hAnsi="Helvetica Neue"/>
          <w:b/>
          <w:bCs/>
          <w:sz w:val="22"/>
          <w:szCs w:val="22"/>
        </w:rPr>
        <w:t>,</w:t>
      </w:r>
      <w:r>
        <w:rPr>
          <w:rFonts w:ascii="Helvetica Neue" w:hAnsi="Helvetica Neue"/>
          <w:b/>
          <w:bCs/>
          <w:sz w:val="22"/>
          <w:szCs w:val="22"/>
        </w:rPr>
        <w:t xml:space="preserve"> </w:t>
      </w:r>
      <w:r w:rsidR="006C637B">
        <w:rPr>
          <w:rFonts w:ascii="Helvetica Neue" w:hAnsi="Helvetica Neue"/>
          <w:b/>
          <w:bCs/>
          <w:sz w:val="22"/>
          <w:szCs w:val="22"/>
        </w:rPr>
        <w:t>cugin</w:t>
      </w:r>
      <w:r w:rsidR="00727BDE">
        <w:rPr>
          <w:rFonts w:ascii="Helvetica Neue" w:hAnsi="Helvetica Neue"/>
          <w:b/>
          <w:bCs/>
          <w:sz w:val="22"/>
          <w:szCs w:val="22"/>
        </w:rPr>
        <w:t>a</w:t>
      </w:r>
      <w:r>
        <w:rPr>
          <w:rFonts w:ascii="Helvetica Neue" w:hAnsi="Helvetica Neue"/>
          <w:b/>
          <w:bCs/>
          <w:sz w:val="22"/>
          <w:szCs w:val="22"/>
        </w:rPr>
        <w:t xml:space="preserve"> del Sig. Luca Mao,</w:t>
      </w:r>
      <w:r w:rsidRPr="008F7C6B">
        <w:rPr>
          <w:rFonts w:ascii="Helvetica Neue" w:hAnsi="Helvetica Neue"/>
          <w:b/>
          <w:bCs/>
          <w:sz w:val="22"/>
          <w:szCs w:val="22"/>
        </w:rPr>
        <w:t xml:space="preserve"> in data 05.06.2025:</w:t>
      </w:r>
    </w:p>
    <w:p w14:paraId="60A040CD" w14:textId="77777777" w:rsidR="00A74F1D" w:rsidRPr="00A74F1D" w:rsidRDefault="00A74F1D" w:rsidP="00A74F1D">
      <w:pPr>
        <w:spacing w:line="276" w:lineRule="auto"/>
        <w:jc w:val="both"/>
        <w:rPr>
          <w:rFonts w:ascii="Helvetica Neue" w:hAnsi="Helvetica Neue"/>
          <w:sz w:val="22"/>
          <w:szCs w:val="22"/>
        </w:rPr>
      </w:pPr>
      <w:r>
        <w:rPr>
          <w:rFonts w:ascii="Helvetica Neue" w:hAnsi="Helvetica Neue"/>
          <w:sz w:val="22"/>
          <w:szCs w:val="22"/>
        </w:rPr>
        <w:t xml:space="preserve">“… </w:t>
      </w:r>
      <w:r w:rsidRPr="00A74F1D">
        <w:rPr>
          <w:rFonts w:ascii="Helvetica Neue" w:hAnsi="Helvetica Neue"/>
          <w:sz w:val="22"/>
          <w:szCs w:val="22"/>
        </w:rPr>
        <w:t xml:space="preserve">Oggetto: Attestazione delle difficoltà di vita sociale e lavorativa di LUCA MAO </w:t>
      </w:r>
      <w:proofErr w:type="gramStart"/>
      <w:r w:rsidRPr="00A74F1D">
        <w:rPr>
          <w:rFonts w:ascii="Helvetica Neue" w:hAnsi="Helvetica Neue"/>
          <w:sz w:val="22"/>
          <w:szCs w:val="22"/>
        </w:rPr>
        <w:t>lo sottoscritta</w:t>
      </w:r>
      <w:proofErr w:type="gramEnd"/>
      <w:r w:rsidRPr="00A74F1D">
        <w:rPr>
          <w:rFonts w:ascii="Helvetica Neue" w:hAnsi="Helvetica Neue"/>
          <w:sz w:val="22"/>
          <w:szCs w:val="22"/>
        </w:rPr>
        <w:t>, Licia Faleschini nata il 29.5.59, residente in Udine in qualità di cugina di Luca Mao desidero rilasciare la presente dichiarazione in merito alla situazione personale, sociale e psicologica in cui versa mio cugino a seguito di una diagnosi medica errata che ha gravemente compromesso la sua salute e la sua qualità di vita.</w:t>
      </w:r>
    </w:p>
    <w:p w14:paraId="60B92111" w14:textId="601F03C1"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xml:space="preserve">1. </w:t>
      </w:r>
      <w:r w:rsidRPr="00A74F1D">
        <w:rPr>
          <w:rFonts w:ascii="Helvetica Neue" w:hAnsi="Helvetica Neue"/>
          <w:sz w:val="22"/>
          <w:szCs w:val="22"/>
          <w:u w:val="single"/>
        </w:rPr>
        <w:t>Rapporto personale</w:t>
      </w:r>
      <w:r>
        <w:rPr>
          <w:rFonts w:ascii="Helvetica Neue" w:hAnsi="Helvetica Neue"/>
          <w:sz w:val="22"/>
          <w:szCs w:val="22"/>
        </w:rPr>
        <w:t xml:space="preserve">: </w:t>
      </w:r>
      <w:r w:rsidRPr="00A74F1D">
        <w:rPr>
          <w:rFonts w:ascii="Helvetica Neue" w:hAnsi="Helvetica Neue"/>
          <w:sz w:val="22"/>
          <w:szCs w:val="22"/>
        </w:rPr>
        <w:t>Conosco molto bene mio cugino Luca con il quale ho da sempre un rapporto familiare stretto. Prima dell'accaduto era una persona attiva, autonoma, con una vita sociale piena e impegnato nella ricerca di una stabilità lavorativa.</w:t>
      </w:r>
    </w:p>
    <w:p w14:paraId="786A0C23" w14:textId="44555CC9"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xml:space="preserve">2. </w:t>
      </w:r>
      <w:r w:rsidRPr="00A74F1D">
        <w:rPr>
          <w:rFonts w:ascii="Helvetica Neue" w:hAnsi="Helvetica Neue"/>
          <w:sz w:val="22"/>
          <w:szCs w:val="22"/>
          <w:u w:val="single"/>
        </w:rPr>
        <w:t>Difficoltà attuali</w:t>
      </w:r>
      <w:r w:rsidR="000D26DF">
        <w:rPr>
          <w:rFonts w:ascii="Helvetica Neue" w:hAnsi="Helvetica Neue"/>
          <w:sz w:val="22"/>
          <w:szCs w:val="22"/>
        </w:rPr>
        <w:t xml:space="preserve"> </w:t>
      </w:r>
      <w:r w:rsidRPr="00A74F1D">
        <w:rPr>
          <w:rFonts w:ascii="Helvetica Neue" w:hAnsi="Helvetica Neue"/>
          <w:sz w:val="22"/>
          <w:szCs w:val="22"/>
        </w:rPr>
        <w:t>Da quando ha subito il danno alla salute in conseguenza dell'errore diagnostico, ho potuto constatare un peggioramento netto della sua condizione di vita sotto</w:t>
      </w:r>
    </w:p>
    <w:p w14:paraId="1760906E" w14:textId="77777777"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ogni punto di vista:</w:t>
      </w:r>
    </w:p>
    <w:p w14:paraId="6E918D39" w14:textId="77777777"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Fisico: ha difficoltà a camminare, si muove con fatica o necessita di supporti per deambulare;</w:t>
      </w:r>
    </w:p>
    <w:p w14:paraId="60E3A590" w14:textId="77777777"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Sociale: ha ridotto drasticamente la sua partecipazione a eventi familiari, uscite con amici o semplici attività all'aperto. Questo isolamento progressivo è evidente;</w:t>
      </w:r>
    </w:p>
    <w:p w14:paraId="185367D9" w14:textId="77777777"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Lavorativo: non riesce a trovare un impiego compatibile con le sue limitazioni fisiche, il che ha generato in lui un senso di frustrazione e scoraggiamento;</w:t>
      </w:r>
    </w:p>
    <w:p w14:paraId="52C39DD6" w14:textId="77777777"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xml:space="preserve">• Psicologico: ho notato un cambiamento profondo nel suo umore. E </w:t>
      </w:r>
      <w:proofErr w:type="spellStart"/>
      <w:r w:rsidRPr="00A74F1D">
        <w:rPr>
          <w:rFonts w:ascii="Helvetica Neue" w:hAnsi="Helvetica Neue"/>
          <w:sz w:val="22"/>
          <w:szCs w:val="22"/>
        </w:rPr>
        <w:t>spessoT</w:t>
      </w:r>
      <w:proofErr w:type="spellEnd"/>
      <w:r w:rsidRPr="00A74F1D">
        <w:rPr>
          <w:rFonts w:ascii="Helvetica Neue" w:hAnsi="Helvetica Neue"/>
          <w:sz w:val="22"/>
          <w:szCs w:val="22"/>
        </w:rPr>
        <w:t xml:space="preserve"> triste, afflitto da una crisi morale, prova un senso di ingiustizia e ha perso la fiducia nel sistema sanitario. La sua autostima è fortemente minata.</w:t>
      </w:r>
    </w:p>
    <w:p w14:paraId="31DDE6E2" w14:textId="54C339EC" w:rsidR="00A74F1D" w:rsidRPr="00A74F1D"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 xml:space="preserve">3. </w:t>
      </w:r>
      <w:r w:rsidRPr="000D26DF">
        <w:rPr>
          <w:rFonts w:ascii="Helvetica Neue" w:hAnsi="Helvetica Neue"/>
          <w:sz w:val="22"/>
          <w:szCs w:val="22"/>
          <w:u w:val="single"/>
        </w:rPr>
        <w:t>Considerazioni personali</w:t>
      </w:r>
      <w:r w:rsidR="000D26DF">
        <w:rPr>
          <w:rFonts w:ascii="Helvetica Neue" w:hAnsi="Helvetica Neue"/>
          <w:sz w:val="22"/>
          <w:szCs w:val="22"/>
        </w:rPr>
        <w:t xml:space="preserve"> </w:t>
      </w:r>
      <w:r w:rsidRPr="00A74F1D">
        <w:rPr>
          <w:rFonts w:ascii="Helvetica Neue" w:hAnsi="Helvetica Neue"/>
          <w:sz w:val="22"/>
          <w:szCs w:val="22"/>
        </w:rPr>
        <w:t xml:space="preserve">È doloroso vedere come una persona piena di vita e speranza </w:t>
      </w:r>
      <w:r w:rsidRPr="00A74F1D">
        <w:rPr>
          <w:rFonts w:ascii="Helvetica Neue" w:hAnsi="Helvetica Neue"/>
          <w:sz w:val="22"/>
          <w:szCs w:val="22"/>
        </w:rPr>
        <w:lastRenderedPageBreak/>
        <w:t>si trovi oggi in una condizione di profonda sofferenza, senza colpe proprie. Ritengo giusto e doveroso che questo danno venga riconosciuto anche sul piano umano e morale, non solo fisico</w:t>
      </w:r>
    </w:p>
    <w:p w14:paraId="7D5C80C1" w14:textId="4166C54B" w:rsidR="00CF1947" w:rsidRDefault="00A74F1D" w:rsidP="00A74F1D">
      <w:pPr>
        <w:spacing w:line="276" w:lineRule="auto"/>
        <w:jc w:val="both"/>
        <w:rPr>
          <w:rFonts w:ascii="Helvetica Neue" w:hAnsi="Helvetica Neue"/>
          <w:sz w:val="22"/>
          <w:szCs w:val="22"/>
        </w:rPr>
      </w:pPr>
      <w:r w:rsidRPr="00A74F1D">
        <w:rPr>
          <w:rFonts w:ascii="Helvetica Neue" w:hAnsi="Helvetica Neue"/>
          <w:sz w:val="22"/>
          <w:szCs w:val="22"/>
        </w:rPr>
        <w:t>La presente viene redatta per sostenere la richiesta di risarcimento per danno non patrimoniale da parte di mio cugino, al quale offro pieno supporto</w:t>
      </w:r>
      <w:r w:rsidR="000D26DF">
        <w:rPr>
          <w:rFonts w:ascii="Helvetica Neue" w:hAnsi="Helvetica Neue"/>
          <w:sz w:val="22"/>
          <w:szCs w:val="22"/>
        </w:rPr>
        <w:t xml:space="preserve"> …”.</w:t>
      </w:r>
    </w:p>
    <w:p w14:paraId="13655386" w14:textId="77777777" w:rsidR="00621DB6" w:rsidRDefault="00621DB6" w:rsidP="00A74F1D">
      <w:pPr>
        <w:spacing w:line="276" w:lineRule="auto"/>
        <w:jc w:val="both"/>
        <w:rPr>
          <w:rFonts w:ascii="Helvetica Neue" w:hAnsi="Helvetica Neue"/>
          <w:sz w:val="22"/>
          <w:szCs w:val="22"/>
        </w:rPr>
      </w:pPr>
    </w:p>
    <w:p w14:paraId="7638FBCA" w14:textId="77777777" w:rsidR="00621DB6" w:rsidRPr="006A44B0" w:rsidRDefault="00621DB6" w:rsidP="00621DB6">
      <w:pPr>
        <w:spacing w:line="276" w:lineRule="auto"/>
        <w:jc w:val="both"/>
        <w:rPr>
          <w:rFonts w:ascii="Helvetica Neue" w:hAnsi="Helvetica Neue"/>
          <w:b/>
          <w:bCs/>
          <w:sz w:val="22"/>
          <w:szCs w:val="22"/>
        </w:rPr>
      </w:pPr>
      <w:r w:rsidRPr="00E77F5F">
        <w:rPr>
          <w:rFonts w:ascii="Helvetica Neue" w:hAnsi="Helvetica Neue"/>
          <w:b/>
          <w:bCs/>
          <w:sz w:val="22"/>
          <w:szCs w:val="22"/>
        </w:rPr>
        <w:t>Messaggio a mezzo PEC indirizzato a</w:t>
      </w:r>
      <w:r>
        <w:rPr>
          <w:rFonts w:ascii="Helvetica Neue" w:hAnsi="Helvetica Neue"/>
          <w:b/>
          <w:bCs/>
          <w:sz w:val="22"/>
          <w:szCs w:val="22"/>
        </w:rPr>
        <w:t xml:space="preserve">ll’ASST FRANCIACORTA Ufficio Affari Generali, redatto dal Personale di GIESSE Risarcimento Danni </w:t>
      </w:r>
      <w:proofErr w:type="spellStart"/>
      <w:r>
        <w:rPr>
          <w:rFonts w:ascii="Helvetica Neue" w:hAnsi="Helvetica Neue"/>
          <w:b/>
          <w:bCs/>
          <w:sz w:val="22"/>
          <w:szCs w:val="22"/>
        </w:rPr>
        <w:t>Srl</w:t>
      </w:r>
      <w:proofErr w:type="spellEnd"/>
      <w:r>
        <w:rPr>
          <w:rFonts w:ascii="Helvetica Neue" w:hAnsi="Helvetica Neue"/>
          <w:b/>
          <w:bCs/>
          <w:sz w:val="22"/>
          <w:szCs w:val="22"/>
        </w:rPr>
        <w:t>, in data 17.06.2025:</w:t>
      </w:r>
    </w:p>
    <w:p w14:paraId="032061C8" w14:textId="77777777" w:rsidR="00621DB6" w:rsidRPr="00B650D1" w:rsidRDefault="00621DB6" w:rsidP="00621DB6">
      <w:pPr>
        <w:spacing w:line="276" w:lineRule="auto"/>
        <w:jc w:val="both"/>
        <w:rPr>
          <w:rFonts w:ascii="Helvetica Neue" w:hAnsi="Helvetica Neue"/>
          <w:sz w:val="22"/>
          <w:szCs w:val="22"/>
        </w:rPr>
      </w:pPr>
      <w:r>
        <w:rPr>
          <w:rFonts w:ascii="Helvetica Neue" w:hAnsi="Helvetica Neue"/>
          <w:sz w:val="22"/>
          <w:szCs w:val="22"/>
        </w:rPr>
        <w:t xml:space="preserve">“… </w:t>
      </w:r>
      <w:r w:rsidRPr="00F06FCF">
        <w:rPr>
          <w:rFonts w:ascii="Helvetica Neue" w:hAnsi="Helvetica Neue"/>
          <w:sz w:val="22"/>
          <w:szCs w:val="22"/>
        </w:rPr>
        <w:t>In relazione al sinistro indicato in oggetto e facendo seguito al nostro precedente intervento effettuato in nome e per conto di MAO LUCA, Vi trasmettiamo copia della documentazione</w:t>
      </w:r>
      <w:r>
        <w:rPr>
          <w:rFonts w:ascii="Helvetica Neue" w:hAnsi="Helvetica Neue"/>
          <w:sz w:val="22"/>
          <w:szCs w:val="22"/>
        </w:rPr>
        <w:t xml:space="preserve"> … </w:t>
      </w:r>
      <w:r w:rsidRPr="00F06FCF">
        <w:rPr>
          <w:rFonts w:ascii="Helvetica Neue" w:hAnsi="Helvetica Neue"/>
          <w:sz w:val="22"/>
          <w:szCs w:val="22"/>
        </w:rPr>
        <w:t>Vengono inoltre fatti salvi i diritti di Enti Gestori di assicurazioni sociali obbligatorie e quelli di Enti Mutualistici ed Ospedalieri. La presente non pregiudica eventuali ulteriori pretese creditorie spettanti ai danneggiati. Si segnala che il quadro clinico del nostro assistito è stabilizzato e residuano postumi permanenti, ragion per cui Vi invitiamo a voler predisporre ed a trasmettere alla scrivente società la lettera d’incarico per la visita medico – legale, al fine di favorire una celere ed amichevole definizione. La presente vale quale richiesta di risarcimento di tutti i danni documentati, di formale costituzione in mora e quale atto interruttivo della prescrizione</w:t>
      </w:r>
      <w:r>
        <w:rPr>
          <w:rFonts w:ascii="Helvetica Neue" w:hAnsi="Helvetica Neue"/>
          <w:sz w:val="22"/>
          <w:szCs w:val="22"/>
        </w:rPr>
        <w:t xml:space="preserve"> …”.</w:t>
      </w:r>
    </w:p>
    <w:p w14:paraId="4CBC7DF5" w14:textId="77777777" w:rsidR="00621DB6" w:rsidRPr="00CF1947" w:rsidRDefault="00621DB6" w:rsidP="00A74F1D">
      <w:pPr>
        <w:spacing w:line="276" w:lineRule="auto"/>
        <w:jc w:val="both"/>
        <w:rPr>
          <w:rFonts w:ascii="Helvetica Neue" w:hAnsi="Helvetica Neue"/>
          <w:sz w:val="22"/>
          <w:szCs w:val="22"/>
        </w:rPr>
      </w:pPr>
    </w:p>
    <w:p w14:paraId="320141E8" w14:textId="6F0A0573" w:rsidR="00A902BA" w:rsidRPr="002273E5" w:rsidRDefault="00A902BA" w:rsidP="002273E5">
      <w:pPr>
        <w:spacing w:line="276" w:lineRule="auto"/>
        <w:jc w:val="both"/>
        <w:rPr>
          <w:rFonts w:ascii="Helvetica Neue" w:hAnsi="Helvetica Neue"/>
          <w:sz w:val="22"/>
          <w:szCs w:val="22"/>
        </w:rPr>
      </w:pPr>
      <w:r>
        <w:rPr>
          <w:rFonts w:ascii="Helvetica Neue" w:hAnsi="Helvetica Neue"/>
          <w:b/>
          <w:bCs/>
          <w:sz w:val="22"/>
          <w:szCs w:val="22"/>
        </w:rPr>
        <w:br w:type="page"/>
      </w:r>
    </w:p>
    <w:p w14:paraId="15D25CA3" w14:textId="5BC03C10" w:rsidR="00A902BA" w:rsidRDefault="00A902BA" w:rsidP="00A902BA">
      <w:pPr>
        <w:pStyle w:val="TitoloparagrafoPIGA"/>
      </w:pPr>
      <w:bookmarkStart w:id="3" w:name="_Toc221185711"/>
      <w:r>
        <w:lastRenderedPageBreak/>
        <w:t>PREMESSE</w:t>
      </w:r>
      <w:bookmarkEnd w:id="3"/>
    </w:p>
    <w:p w14:paraId="7B835C9B" w14:textId="77532EC1" w:rsidR="004E1A76" w:rsidRDefault="004E1A76" w:rsidP="008B3653">
      <w:pPr>
        <w:spacing w:line="276" w:lineRule="auto"/>
        <w:jc w:val="both"/>
        <w:rPr>
          <w:rFonts w:ascii="Helvetica Neue" w:hAnsi="Helvetica Neue"/>
          <w:b/>
          <w:bCs/>
          <w:sz w:val="22"/>
          <w:szCs w:val="22"/>
        </w:rPr>
      </w:pPr>
      <w:r w:rsidRPr="00AB6B56">
        <w:rPr>
          <w:rFonts w:ascii="Helvetica Neue" w:hAnsi="Helvetica Neue"/>
          <w:b/>
          <w:bCs/>
          <w:sz w:val="22"/>
          <w:szCs w:val="22"/>
        </w:rPr>
        <w:t xml:space="preserve">Ricorso per </w:t>
      </w:r>
      <w:r w:rsidR="00AD5EC3" w:rsidRPr="00AB6B56">
        <w:rPr>
          <w:rFonts w:ascii="Helvetica Neue" w:hAnsi="Helvetica Neue"/>
          <w:b/>
          <w:bCs/>
          <w:sz w:val="22"/>
          <w:szCs w:val="22"/>
        </w:rPr>
        <w:t>Consulenza</w:t>
      </w:r>
      <w:r w:rsidRPr="00AB6B56">
        <w:rPr>
          <w:rFonts w:ascii="Helvetica Neue" w:hAnsi="Helvetica Neue"/>
          <w:b/>
          <w:bCs/>
          <w:sz w:val="22"/>
          <w:szCs w:val="22"/>
        </w:rPr>
        <w:t xml:space="preserve"> Tecnic</w:t>
      </w:r>
      <w:r w:rsidR="00AD5EC3" w:rsidRPr="00AB6B56">
        <w:rPr>
          <w:rFonts w:ascii="Helvetica Neue" w:hAnsi="Helvetica Neue"/>
          <w:b/>
          <w:bCs/>
          <w:sz w:val="22"/>
          <w:szCs w:val="22"/>
        </w:rPr>
        <w:t>a</w:t>
      </w:r>
      <w:r w:rsidRPr="00AB6B56">
        <w:rPr>
          <w:rFonts w:ascii="Helvetica Neue" w:hAnsi="Helvetica Neue"/>
          <w:b/>
          <w:bCs/>
          <w:sz w:val="22"/>
          <w:szCs w:val="22"/>
        </w:rPr>
        <w:t xml:space="preserve"> Preventiv</w:t>
      </w:r>
      <w:r w:rsidR="00AD5EC3" w:rsidRPr="00AB6B56">
        <w:rPr>
          <w:rFonts w:ascii="Helvetica Neue" w:hAnsi="Helvetica Neue"/>
          <w:b/>
          <w:bCs/>
          <w:sz w:val="22"/>
          <w:szCs w:val="22"/>
        </w:rPr>
        <w:t>a</w:t>
      </w:r>
      <w:r w:rsidRPr="00AB6B56">
        <w:rPr>
          <w:rFonts w:ascii="Helvetica Neue" w:hAnsi="Helvetica Neue"/>
          <w:b/>
          <w:bCs/>
          <w:sz w:val="22"/>
          <w:szCs w:val="22"/>
        </w:rPr>
        <w:t xml:space="preserve"> redatto dall’Avv. </w:t>
      </w:r>
      <w:r w:rsidR="00BE45DB" w:rsidRPr="00AB6B56">
        <w:rPr>
          <w:rFonts w:ascii="Helvetica Neue" w:hAnsi="Helvetica Neue"/>
          <w:b/>
          <w:bCs/>
          <w:sz w:val="22"/>
          <w:szCs w:val="22"/>
        </w:rPr>
        <w:t>Massimo Dragone</w:t>
      </w:r>
      <w:r w:rsidR="00D04E04" w:rsidRPr="00AB6B56">
        <w:rPr>
          <w:rFonts w:ascii="Helvetica Neue" w:hAnsi="Helvetica Neue"/>
          <w:b/>
          <w:bCs/>
          <w:sz w:val="22"/>
          <w:szCs w:val="22"/>
        </w:rPr>
        <w:t xml:space="preserve"> per parte ricorrente</w:t>
      </w:r>
      <w:r w:rsidRPr="00AB6B56">
        <w:rPr>
          <w:rFonts w:ascii="Helvetica Neue" w:hAnsi="Helvetica Neue"/>
          <w:b/>
          <w:bCs/>
          <w:sz w:val="22"/>
          <w:szCs w:val="22"/>
        </w:rPr>
        <w:t xml:space="preserve"> in data </w:t>
      </w:r>
      <w:r w:rsidR="00F4255E" w:rsidRPr="00AB6B56">
        <w:rPr>
          <w:rFonts w:ascii="Helvetica Neue" w:hAnsi="Helvetica Neue"/>
          <w:b/>
          <w:bCs/>
          <w:sz w:val="22"/>
          <w:szCs w:val="22"/>
        </w:rPr>
        <w:t>30</w:t>
      </w:r>
      <w:r w:rsidR="003D6C18" w:rsidRPr="00AB6B56">
        <w:rPr>
          <w:rFonts w:ascii="Helvetica Neue" w:hAnsi="Helvetica Neue"/>
          <w:b/>
          <w:bCs/>
          <w:sz w:val="22"/>
          <w:szCs w:val="22"/>
        </w:rPr>
        <w:t>.</w:t>
      </w:r>
      <w:r w:rsidRPr="00AB6B56">
        <w:rPr>
          <w:rFonts w:ascii="Helvetica Neue" w:hAnsi="Helvetica Neue"/>
          <w:b/>
          <w:bCs/>
          <w:sz w:val="22"/>
          <w:szCs w:val="22"/>
        </w:rPr>
        <w:t>0</w:t>
      </w:r>
      <w:r w:rsidR="00F4255E" w:rsidRPr="00AB6B56">
        <w:rPr>
          <w:rFonts w:ascii="Helvetica Neue" w:hAnsi="Helvetica Neue"/>
          <w:b/>
          <w:bCs/>
          <w:sz w:val="22"/>
          <w:szCs w:val="22"/>
        </w:rPr>
        <w:t>9</w:t>
      </w:r>
      <w:r w:rsidR="003D6C18" w:rsidRPr="00AB6B56">
        <w:rPr>
          <w:rFonts w:ascii="Helvetica Neue" w:hAnsi="Helvetica Neue"/>
          <w:b/>
          <w:bCs/>
          <w:sz w:val="22"/>
          <w:szCs w:val="22"/>
        </w:rPr>
        <w:t>.</w:t>
      </w:r>
      <w:r w:rsidRPr="00AB6B56">
        <w:rPr>
          <w:rFonts w:ascii="Helvetica Neue" w:hAnsi="Helvetica Neue"/>
          <w:b/>
          <w:bCs/>
          <w:sz w:val="22"/>
          <w:szCs w:val="22"/>
        </w:rPr>
        <w:t>202</w:t>
      </w:r>
      <w:r w:rsidR="00F4255E" w:rsidRPr="00AB6B56">
        <w:rPr>
          <w:rFonts w:ascii="Helvetica Neue" w:hAnsi="Helvetica Neue"/>
          <w:b/>
          <w:bCs/>
          <w:sz w:val="22"/>
          <w:szCs w:val="22"/>
        </w:rPr>
        <w:t>5</w:t>
      </w:r>
      <w:r w:rsidRPr="00AB6B56">
        <w:rPr>
          <w:rFonts w:ascii="Helvetica Neue" w:hAnsi="Helvetica Neue"/>
          <w:b/>
          <w:bCs/>
          <w:sz w:val="22"/>
          <w:szCs w:val="22"/>
        </w:rPr>
        <w:t>:</w:t>
      </w:r>
    </w:p>
    <w:p w14:paraId="35199C4B" w14:textId="30BBAC50" w:rsidR="007F01C7" w:rsidRDefault="004E1A76" w:rsidP="008B399D">
      <w:pPr>
        <w:jc w:val="both"/>
        <w:rPr>
          <w:rFonts w:ascii="Helvetica Neue" w:hAnsi="Helvetica Neue"/>
          <w:bCs/>
          <w:sz w:val="22"/>
          <w:szCs w:val="22"/>
        </w:rPr>
      </w:pPr>
      <w:r>
        <w:rPr>
          <w:rFonts w:ascii="Helvetica Neue" w:hAnsi="Helvetica Neue"/>
          <w:bCs/>
          <w:sz w:val="22"/>
          <w:szCs w:val="22"/>
        </w:rPr>
        <w:t>“…</w:t>
      </w:r>
      <w:r w:rsidR="00AD190A">
        <w:rPr>
          <w:rFonts w:ascii="Helvetica Neue" w:hAnsi="Helvetica Neue"/>
          <w:bCs/>
          <w:sz w:val="22"/>
          <w:szCs w:val="22"/>
        </w:rPr>
        <w:t xml:space="preserve"> </w:t>
      </w:r>
      <w:r w:rsidR="000C43D8">
        <w:rPr>
          <w:rFonts w:ascii="Helvetica Neue" w:hAnsi="Helvetica Neue"/>
          <w:bCs/>
          <w:sz w:val="22"/>
          <w:szCs w:val="22"/>
          <w:u w:val="single"/>
        </w:rPr>
        <w:t>IN SINTESI</w:t>
      </w:r>
      <w:r w:rsidR="00F644BE">
        <w:rPr>
          <w:rFonts w:ascii="Helvetica Neue" w:hAnsi="Helvetica Neue"/>
          <w:bCs/>
          <w:sz w:val="22"/>
          <w:szCs w:val="22"/>
          <w:u w:val="single"/>
        </w:rPr>
        <w:t>:</w:t>
      </w:r>
      <w:r w:rsidR="008B399D">
        <w:rPr>
          <w:rFonts w:ascii="Helvetica Neue" w:hAnsi="Helvetica Neue"/>
          <w:bCs/>
          <w:sz w:val="22"/>
          <w:szCs w:val="22"/>
        </w:rPr>
        <w:t xml:space="preserve"> </w:t>
      </w:r>
      <w:r w:rsidR="00F644BE" w:rsidRPr="00F644BE">
        <w:rPr>
          <w:rFonts w:ascii="Helvetica Neue" w:hAnsi="Helvetica Neue"/>
          <w:bCs/>
          <w:sz w:val="22"/>
          <w:szCs w:val="22"/>
        </w:rPr>
        <w:t xml:space="preserve">Il ricorrente, sig. Mao Luca, deduce di aver subito gravi danni alla salute causati dalla responsabilità medica addebitabile ai sanitari del P.O. di Iseo, facente parte dell’Azienda Socio Sanitaria Territoriale della Franciacorta (di seguito anche ASST Franciacorta) odierna convenuta, presso cui fu ricoverato dal 30.09.2021 al 7.10.2021 a causa di una frattura </w:t>
      </w:r>
      <w:proofErr w:type="spellStart"/>
      <w:r w:rsidR="00F644BE" w:rsidRPr="00F644BE">
        <w:rPr>
          <w:rFonts w:ascii="Helvetica Neue" w:hAnsi="Helvetica Neue"/>
          <w:bCs/>
          <w:sz w:val="22"/>
          <w:szCs w:val="22"/>
        </w:rPr>
        <w:t>periprotesica</w:t>
      </w:r>
      <w:proofErr w:type="spellEnd"/>
      <w:r w:rsidR="00F644BE" w:rsidRPr="00F644BE">
        <w:rPr>
          <w:rFonts w:ascii="Helvetica Neue" w:hAnsi="Helvetica Neue"/>
          <w:bCs/>
          <w:sz w:val="22"/>
          <w:szCs w:val="22"/>
        </w:rPr>
        <w:t xml:space="preserve"> al ginocchio sinistro e ivi sottoposto, in data 1.10.2021, ad intervento di osteosintesi con placca e viti. Stante la tecnicità della materia, per i dettagli medico/clinici si richiamano integralmente la relazione medico-legale della Dott.ssa Sarah Nalin e la relazione specialistica del Dott. Davide Schiavon </w:t>
      </w:r>
      <w:r w:rsidR="00EB1ED3">
        <w:rPr>
          <w:rFonts w:ascii="Helvetica Neue" w:hAnsi="Helvetica Neue"/>
          <w:bCs/>
          <w:sz w:val="22"/>
          <w:szCs w:val="22"/>
        </w:rPr>
        <w:t>…</w:t>
      </w:r>
      <w:r w:rsidR="00F644BE" w:rsidRPr="00F644BE">
        <w:rPr>
          <w:rFonts w:ascii="Helvetica Neue" w:hAnsi="Helvetica Neue"/>
          <w:bCs/>
          <w:sz w:val="22"/>
          <w:szCs w:val="22"/>
        </w:rPr>
        <w:t xml:space="preserve"> i quali hanno ravvisato diversi addebiti di responsabilità in capo ai predetti sanitari, evidenziando, in particolare</w:t>
      </w:r>
      <w:r w:rsidR="00F644BE" w:rsidRPr="008170EC">
        <w:rPr>
          <w:rFonts w:ascii="Helvetica Neue" w:hAnsi="Helvetica Neue"/>
          <w:bCs/>
          <w:sz w:val="22"/>
          <w:szCs w:val="22"/>
        </w:rPr>
        <w:t>, l’erroneo inquadramento della tipologia di frattura che ha determinato la non corretta scelta del trattamento chirurgico, nonché l’errata esecuzione dell’intervento di osteosintesi che ha portato</w:t>
      </w:r>
      <w:r w:rsidR="00F644BE" w:rsidRPr="00F644BE">
        <w:rPr>
          <w:rFonts w:ascii="Helvetica Neue" w:hAnsi="Helvetica Neue"/>
          <w:bCs/>
          <w:sz w:val="22"/>
          <w:szCs w:val="22"/>
        </w:rPr>
        <w:t xml:space="preserve"> alla successiva scomposizione della medesima frattura con necessità di un nuovo intervento finalizzato ad applicare una protesi di maggiori dimensioni. In conseguenza di tale malpractice medica il ricorrente, sig. Mao, ha riportato importanti danni permanenti e, per tale ragione, si chiede, anche ai sensi e per gli effetti della Legge n. 24/2017 (c.d. Legge Gelli-Bianco), l’espletamento di una consulenza tecnica medico-legale in via preventiva finalizzata ad accertare e valutare: </w:t>
      </w:r>
      <w:r w:rsidR="00F644BE" w:rsidRPr="00F644BE">
        <w:rPr>
          <w:rFonts w:ascii="Helvetica Neue" w:hAnsi="Helvetica Neue"/>
          <w:bCs/>
          <w:sz w:val="22"/>
          <w:szCs w:val="22"/>
        </w:rPr>
        <w:sym w:font="Symbol" w:char="F0DE"/>
      </w:r>
      <w:r w:rsidR="00F644BE" w:rsidRPr="00F644BE">
        <w:rPr>
          <w:rFonts w:ascii="Helvetica Neue" w:hAnsi="Helvetica Neue"/>
          <w:bCs/>
          <w:sz w:val="22"/>
          <w:szCs w:val="22"/>
        </w:rPr>
        <w:t xml:space="preserve"> la sussistenza di profili di </w:t>
      </w:r>
      <w:r w:rsidR="00F644BE" w:rsidRPr="007F01C7">
        <w:rPr>
          <w:rFonts w:ascii="Helvetica Neue" w:hAnsi="Helvetica Neue"/>
          <w:bCs/>
          <w:i/>
          <w:iCs/>
          <w:sz w:val="22"/>
          <w:szCs w:val="22"/>
        </w:rPr>
        <w:t>malpractice</w:t>
      </w:r>
      <w:r w:rsidR="00F644BE" w:rsidRPr="00F644BE">
        <w:rPr>
          <w:rFonts w:ascii="Helvetica Neue" w:hAnsi="Helvetica Neue"/>
          <w:bCs/>
          <w:sz w:val="22"/>
          <w:szCs w:val="22"/>
        </w:rPr>
        <w:t xml:space="preserve"> medica e responsabilità addebitabili all’Azienda sanitaria resistente e ai sanitari della stessa nel corso della assistenza, cura e gestione del sig. Mao in relazione al ricovero dal 30.09.2021 al 7.10.2021 presso il P.O. di Iseo; </w:t>
      </w:r>
      <w:r w:rsidR="00F644BE" w:rsidRPr="00F644BE">
        <w:rPr>
          <w:rFonts w:ascii="Helvetica Neue" w:hAnsi="Helvetica Neue"/>
          <w:bCs/>
          <w:sz w:val="22"/>
          <w:szCs w:val="22"/>
        </w:rPr>
        <w:sym w:font="Symbol" w:char="F0DE"/>
      </w:r>
      <w:r w:rsidR="00F644BE" w:rsidRPr="00F644BE">
        <w:rPr>
          <w:rFonts w:ascii="Helvetica Neue" w:hAnsi="Helvetica Neue"/>
          <w:bCs/>
          <w:sz w:val="22"/>
          <w:szCs w:val="22"/>
        </w:rPr>
        <w:t xml:space="preserve"> il nesso di causalità tra la </w:t>
      </w:r>
      <w:r w:rsidR="00F644BE" w:rsidRPr="007F01C7">
        <w:rPr>
          <w:rFonts w:ascii="Helvetica Neue" w:hAnsi="Helvetica Neue"/>
          <w:bCs/>
          <w:i/>
          <w:iCs/>
          <w:sz w:val="22"/>
          <w:szCs w:val="22"/>
        </w:rPr>
        <w:t>malpractice</w:t>
      </w:r>
      <w:r w:rsidR="00F644BE" w:rsidRPr="00F644BE">
        <w:rPr>
          <w:rFonts w:ascii="Helvetica Neue" w:hAnsi="Helvetica Neue"/>
          <w:bCs/>
          <w:sz w:val="22"/>
          <w:szCs w:val="22"/>
        </w:rPr>
        <w:t xml:space="preserve"> dei medici e della struttura sanitaria e tra gli interventi e trattamenti sanitari eseguiti (od omessi) con i gravi danni (patrimoniali e non patrimoniali) riportati dal sig. Mao; </w:t>
      </w:r>
      <w:r w:rsidR="00F644BE" w:rsidRPr="00F644BE">
        <w:rPr>
          <w:rFonts w:ascii="Helvetica Neue" w:hAnsi="Helvetica Neue"/>
          <w:bCs/>
          <w:sz w:val="22"/>
          <w:szCs w:val="22"/>
        </w:rPr>
        <w:sym w:font="Symbol" w:char="F0DE"/>
      </w:r>
      <w:r w:rsidR="00F644BE" w:rsidRPr="00F644BE">
        <w:rPr>
          <w:rFonts w:ascii="Helvetica Neue" w:hAnsi="Helvetica Neue"/>
          <w:bCs/>
          <w:sz w:val="22"/>
          <w:szCs w:val="22"/>
        </w:rPr>
        <w:t xml:space="preserve"> la quantificazione dei conseguenti danni, patrimoniali e non patrimoniali, patiti dal ricorrente. Si chiede, secondo quanto previsto dall’art. 696 bis c.p.c., che venga tentata ad opera dei </w:t>
      </w:r>
      <w:proofErr w:type="spellStart"/>
      <w:r w:rsidR="00F644BE" w:rsidRPr="007F01C7">
        <w:rPr>
          <w:rFonts w:ascii="Helvetica Neue" w:hAnsi="Helvetica Neue"/>
          <w:bCs/>
          <w:i/>
          <w:iCs/>
          <w:sz w:val="22"/>
          <w:szCs w:val="22"/>
        </w:rPr>
        <w:t>nominandi</w:t>
      </w:r>
      <w:proofErr w:type="spellEnd"/>
      <w:r w:rsidR="00F644BE" w:rsidRPr="00F644BE">
        <w:rPr>
          <w:rFonts w:ascii="Helvetica Neue" w:hAnsi="Helvetica Neue"/>
          <w:bCs/>
          <w:sz w:val="22"/>
          <w:szCs w:val="22"/>
        </w:rPr>
        <w:t xml:space="preserve"> CCTTUU la conciliazione delle parti, nel superiore principio di economia processuale, fermo il deposito della CTU nel caso di mancato accordo transattivo. </w:t>
      </w:r>
    </w:p>
    <w:p w14:paraId="727EBFF8" w14:textId="77777777" w:rsidR="008144DD" w:rsidRDefault="00F644BE" w:rsidP="008B399D">
      <w:pPr>
        <w:jc w:val="both"/>
        <w:rPr>
          <w:rFonts w:ascii="Helvetica Neue" w:hAnsi="Helvetica Neue"/>
          <w:bCs/>
          <w:sz w:val="22"/>
          <w:szCs w:val="22"/>
        </w:rPr>
      </w:pPr>
      <w:r w:rsidRPr="007F01C7">
        <w:rPr>
          <w:rFonts w:ascii="Helvetica Neue" w:hAnsi="Helvetica Neue"/>
          <w:bCs/>
          <w:sz w:val="22"/>
          <w:szCs w:val="22"/>
          <w:u w:val="single"/>
        </w:rPr>
        <w:t>FATTO</w:t>
      </w:r>
      <w:r w:rsidR="007F01C7">
        <w:rPr>
          <w:rFonts w:ascii="Helvetica Neue" w:hAnsi="Helvetica Neue"/>
          <w:bCs/>
          <w:sz w:val="22"/>
          <w:szCs w:val="22"/>
          <w:u w:val="single"/>
        </w:rPr>
        <w:t>:</w:t>
      </w:r>
      <w:r w:rsidRPr="00F644BE">
        <w:rPr>
          <w:rFonts w:ascii="Helvetica Neue" w:hAnsi="Helvetica Neue"/>
          <w:bCs/>
          <w:sz w:val="22"/>
          <w:szCs w:val="22"/>
        </w:rPr>
        <w:t xml:space="preserve"> La vicenda </w:t>
      </w:r>
      <w:r w:rsidRPr="007F01C7">
        <w:rPr>
          <w:rFonts w:ascii="Helvetica Neue" w:hAnsi="Helvetica Neue"/>
          <w:bCs/>
          <w:i/>
          <w:iCs/>
          <w:sz w:val="22"/>
          <w:szCs w:val="22"/>
        </w:rPr>
        <w:t>de qua</w:t>
      </w:r>
      <w:r w:rsidRPr="00F644BE">
        <w:rPr>
          <w:rFonts w:ascii="Helvetica Neue" w:hAnsi="Helvetica Neue"/>
          <w:bCs/>
          <w:sz w:val="22"/>
          <w:szCs w:val="22"/>
        </w:rPr>
        <w:t xml:space="preserve"> – come risultante dalla documentazione medica allegata </w:t>
      </w:r>
      <w:r w:rsidR="00EB1ED3">
        <w:rPr>
          <w:rFonts w:ascii="Helvetica Neue" w:hAnsi="Helvetica Neue"/>
          <w:bCs/>
          <w:sz w:val="22"/>
          <w:szCs w:val="22"/>
        </w:rPr>
        <w:t>...</w:t>
      </w:r>
      <w:r w:rsidRPr="00F644BE">
        <w:rPr>
          <w:rFonts w:ascii="Helvetica Neue" w:hAnsi="Helvetica Neue"/>
          <w:bCs/>
          <w:sz w:val="22"/>
          <w:szCs w:val="22"/>
        </w:rPr>
        <w:t xml:space="preserve"> e come descritta nelle perizie redatte dalla Dott.ssa Sarah Nalin e dal Dott. Davide Schiavon </w:t>
      </w:r>
      <w:r w:rsidR="007363B2">
        <w:rPr>
          <w:rFonts w:ascii="Helvetica Neue" w:hAnsi="Helvetica Neue"/>
          <w:bCs/>
          <w:sz w:val="22"/>
          <w:szCs w:val="22"/>
        </w:rPr>
        <w:t>…</w:t>
      </w:r>
      <w:r w:rsidRPr="00F644BE">
        <w:rPr>
          <w:rFonts w:ascii="Helvetica Neue" w:hAnsi="Helvetica Neue"/>
          <w:bCs/>
          <w:sz w:val="22"/>
          <w:szCs w:val="22"/>
        </w:rPr>
        <w:t xml:space="preserve">, che si hanno per integralmente richiamate e ritrascritte - può essere così riassunta: </w:t>
      </w:r>
    </w:p>
    <w:p w14:paraId="7B1DE89B" w14:textId="77777777" w:rsidR="008144DD" w:rsidRDefault="00F644BE" w:rsidP="008B399D">
      <w:pPr>
        <w:jc w:val="both"/>
        <w:rPr>
          <w:rFonts w:ascii="Helvetica Neue" w:hAnsi="Helvetica Neue"/>
          <w:bCs/>
          <w:sz w:val="22"/>
          <w:szCs w:val="22"/>
        </w:rPr>
      </w:pPr>
      <w:r w:rsidRPr="00F644BE">
        <w:rPr>
          <w:rFonts w:ascii="Helvetica Neue" w:hAnsi="Helvetica Neue"/>
          <w:bCs/>
          <w:sz w:val="22"/>
          <w:szCs w:val="22"/>
        </w:rPr>
        <w:t xml:space="preserve">− il 30.09.2021 il sig. Mao scivolava sulle scale di casa e, a causa dei forti dolori al ginocchio sinistro, si recava presso il Pronto Soccorso del P.O. di Iseo (facente parte dell’Azienda </w:t>
      </w:r>
      <w:proofErr w:type="gramStart"/>
      <w:r w:rsidRPr="00F644BE">
        <w:rPr>
          <w:rFonts w:ascii="Helvetica Neue" w:hAnsi="Helvetica Neue"/>
          <w:bCs/>
          <w:sz w:val="22"/>
          <w:szCs w:val="22"/>
        </w:rPr>
        <w:t>Socio Sanitaria</w:t>
      </w:r>
      <w:proofErr w:type="gramEnd"/>
      <w:r w:rsidRPr="00F644BE">
        <w:rPr>
          <w:rFonts w:ascii="Helvetica Neue" w:hAnsi="Helvetica Neue"/>
          <w:bCs/>
          <w:sz w:val="22"/>
          <w:szCs w:val="22"/>
        </w:rPr>
        <w:t xml:space="preserve"> Territoriale della Franciacorta, odierna resistente) ove veniva ricoverato. </w:t>
      </w:r>
    </w:p>
    <w:p w14:paraId="2F4C85E4" w14:textId="77777777" w:rsidR="008144DD" w:rsidRDefault="00F644BE" w:rsidP="008B399D">
      <w:pPr>
        <w:jc w:val="both"/>
        <w:rPr>
          <w:rFonts w:ascii="Helvetica Neue" w:hAnsi="Helvetica Neue"/>
          <w:bCs/>
          <w:sz w:val="22"/>
          <w:szCs w:val="22"/>
        </w:rPr>
      </w:pPr>
      <w:r w:rsidRPr="00F644BE">
        <w:rPr>
          <w:rFonts w:ascii="Helvetica Neue" w:hAnsi="Helvetica Neue"/>
          <w:bCs/>
          <w:sz w:val="22"/>
          <w:szCs w:val="22"/>
        </w:rPr>
        <w:t>− A seguito delle indagini eseguite, si accertava una frattura protesica del ginocchio sinistro e, in data 1.10.2021, il ricorrente veniva sottoposto ad intervento di “</w:t>
      </w:r>
      <w:r w:rsidRPr="008144DD">
        <w:rPr>
          <w:rFonts w:ascii="Helvetica Neue" w:hAnsi="Helvetica Neue"/>
          <w:bCs/>
          <w:i/>
          <w:iCs/>
          <w:sz w:val="22"/>
          <w:szCs w:val="22"/>
        </w:rPr>
        <w:t>riduzione e osteosintesi</w:t>
      </w:r>
      <w:r w:rsidRPr="00F644BE">
        <w:rPr>
          <w:rFonts w:ascii="Helvetica Neue" w:hAnsi="Helvetica Neue"/>
          <w:bCs/>
          <w:sz w:val="22"/>
          <w:szCs w:val="22"/>
        </w:rPr>
        <w:t xml:space="preserve">” con placca e viti. </w:t>
      </w:r>
    </w:p>
    <w:p w14:paraId="1ADFAF51" w14:textId="77777777" w:rsidR="003A339A" w:rsidRDefault="00F644BE" w:rsidP="008B399D">
      <w:pPr>
        <w:jc w:val="both"/>
        <w:rPr>
          <w:rFonts w:ascii="Helvetica Neue" w:hAnsi="Helvetica Neue"/>
          <w:bCs/>
          <w:sz w:val="22"/>
          <w:szCs w:val="22"/>
        </w:rPr>
      </w:pPr>
      <w:r w:rsidRPr="00F644BE">
        <w:rPr>
          <w:rFonts w:ascii="Helvetica Neue" w:hAnsi="Helvetica Neue"/>
          <w:bCs/>
          <w:sz w:val="22"/>
          <w:szCs w:val="22"/>
        </w:rPr>
        <w:t xml:space="preserve">− Il 7.10.2021 il sig. Mao veniva dimesso con l’indicazione di eseguire successivi controlli e terapie. </w:t>
      </w:r>
    </w:p>
    <w:p w14:paraId="71DAF3F1" w14:textId="77777777" w:rsidR="003A339A" w:rsidRDefault="00F644BE" w:rsidP="008B399D">
      <w:pPr>
        <w:jc w:val="both"/>
        <w:rPr>
          <w:rFonts w:ascii="Helvetica Neue" w:hAnsi="Helvetica Neue"/>
          <w:bCs/>
          <w:sz w:val="22"/>
          <w:szCs w:val="22"/>
        </w:rPr>
      </w:pPr>
      <w:r w:rsidRPr="00F644BE">
        <w:rPr>
          <w:rFonts w:ascii="Helvetica Neue" w:hAnsi="Helvetica Neue"/>
          <w:bCs/>
          <w:sz w:val="22"/>
          <w:szCs w:val="22"/>
        </w:rPr>
        <w:t xml:space="preserve">− Nei mesi successivi il deducente si sottoponeva alle prescritte visite e trattamenti, come da documentazione allegata, purtuttavia non migliorando. </w:t>
      </w:r>
    </w:p>
    <w:p w14:paraId="1A775647" w14:textId="77777777" w:rsidR="003A339A" w:rsidRDefault="00F644BE" w:rsidP="008B399D">
      <w:pPr>
        <w:jc w:val="both"/>
        <w:rPr>
          <w:rFonts w:ascii="Helvetica Neue" w:hAnsi="Helvetica Neue"/>
          <w:bCs/>
          <w:sz w:val="22"/>
          <w:szCs w:val="22"/>
        </w:rPr>
      </w:pPr>
      <w:r w:rsidRPr="00F644BE">
        <w:rPr>
          <w:rFonts w:ascii="Helvetica Neue" w:hAnsi="Helvetica Neue"/>
          <w:bCs/>
          <w:sz w:val="22"/>
          <w:szCs w:val="22"/>
        </w:rPr>
        <w:t xml:space="preserve">− Nel corso della visita ortopedica del 4.05.2022 presso la Fondazione Poliambulanza Istituto Ospedaliero di Brescia si rilevava la mobilizzazione delle componenti protesiche femorale e tibiale e della placca femorale e si rappresentava al paziente la necessità di un nuovo intervento. − Il 26.07.2022 il sig. Mao veniva ricoverato presso la Fondazione Poliambulanza Istituto Ospedaliero di Brescia e ivi sottoposto, il giorno successivo, ad intervento di revisione di artroprotesi al ginocchio sinistro. Il 1.08.2022 il deducente veniva dimesso. </w:t>
      </w:r>
    </w:p>
    <w:p w14:paraId="680B1984" w14:textId="77777777" w:rsidR="00716614" w:rsidRDefault="00F644BE" w:rsidP="008B399D">
      <w:pPr>
        <w:jc w:val="both"/>
        <w:rPr>
          <w:rFonts w:ascii="Helvetica Neue" w:hAnsi="Helvetica Neue"/>
          <w:bCs/>
          <w:sz w:val="22"/>
          <w:szCs w:val="22"/>
        </w:rPr>
      </w:pPr>
      <w:r w:rsidRPr="00F644BE">
        <w:rPr>
          <w:rFonts w:ascii="Helvetica Neue" w:hAnsi="Helvetica Neue"/>
          <w:bCs/>
          <w:sz w:val="22"/>
          <w:szCs w:val="22"/>
        </w:rPr>
        <w:t xml:space="preserve">− Si contesta la responsabilità della convenuta in relazione ai gravi danni, patrimoniali e non patrimoniali, riportati dal ricorrente a causa degli errori e delle condotte negligenti, </w:t>
      </w:r>
      <w:r w:rsidRPr="00F644BE">
        <w:rPr>
          <w:rFonts w:ascii="Helvetica Neue" w:hAnsi="Helvetica Neue"/>
          <w:bCs/>
          <w:sz w:val="22"/>
          <w:szCs w:val="22"/>
        </w:rPr>
        <w:lastRenderedPageBreak/>
        <w:t>imprudenti e imperite dei sanitari facenti parte dell’Azienda sanitaria convenuta in relazione ai trattamenti, indagini, terapie eseguiti relativi all’intervento di osteosintesi eseguito l’1.10.2021 presso il P.O. di Iseo, condotte che hanno poi determinato la necessità per il paziente di un nuovo intervento eseguito il 27.07.2022 presso altro nosocomio finalizzato all’applicazione di una protesi di dimensioni maggiori.</w:t>
      </w:r>
    </w:p>
    <w:p w14:paraId="6DAEDF44" w14:textId="77777777" w:rsidR="00BB13E0" w:rsidRDefault="00F644BE" w:rsidP="008B399D">
      <w:pPr>
        <w:jc w:val="both"/>
        <w:rPr>
          <w:rFonts w:ascii="Helvetica Neue" w:hAnsi="Helvetica Neue"/>
          <w:bCs/>
          <w:sz w:val="22"/>
          <w:szCs w:val="22"/>
        </w:rPr>
      </w:pPr>
      <w:r w:rsidRPr="00F644BE">
        <w:rPr>
          <w:rFonts w:ascii="Helvetica Neue" w:hAnsi="Helvetica Neue"/>
          <w:bCs/>
          <w:sz w:val="22"/>
          <w:szCs w:val="22"/>
        </w:rPr>
        <w:t xml:space="preserve">− Ad oggi, nonostante i trattamenti chirurgici e sanitari eseguiti e il tempo trascorso, permane per il ricorrente, oltre ad una vistosa cicatrice, un costante e forte dolore al ginocchio sinistro che comporta per lo stesso una grande difficoltà e incertezza nel camminare e nello stare in piedi. </w:t>
      </w:r>
    </w:p>
    <w:p w14:paraId="5F7B6362" w14:textId="663A828A" w:rsidR="008F1124" w:rsidRDefault="00F644BE" w:rsidP="008B399D">
      <w:pPr>
        <w:jc w:val="both"/>
        <w:rPr>
          <w:rFonts w:ascii="Helvetica Neue" w:hAnsi="Helvetica Neue"/>
          <w:bCs/>
          <w:sz w:val="22"/>
          <w:szCs w:val="22"/>
        </w:rPr>
      </w:pPr>
      <w:r w:rsidRPr="00835B2E">
        <w:rPr>
          <w:rFonts w:ascii="Helvetica Neue" w:hAnsi="Helvetica Neue"/>
          <w:bCs/>
          <w:sz w:val="22"/>
          <w:szCs w:val="22"/>
          <w:u w:val="single"/>
        </w:rPr>
        <w:t>PROFILI DI RESPONSABILITA’</w:t>
      </w:r>
      <w:r w:rsidRPr="00F644BE">
        <w:rPr>
          <w:rFonts w:ascii="Helvetica Neue" w:hAnsi="Helvetica Neue"/>
          <w:bCs/>
          <w:sz w:val="22"/>
          <w:szCs w:val="22"/>
        </w:rPr>
        <w:t xml:space="preserve"> Alla luce dei fatti sopra descritti e della documentazione medica del ricorrente e sulla base delle considerazioni svolte nelle allegate perizie redatte dalla Dott.ssa Sarah Nalin, medico-legale, e dal Dott. Davide Schiavon, specialista in ortopedia </w:t>
      </w:r>
      <w:r w:rsidR="00835B2E">
        <w:rPr>
          <w:rFonts w:ascii="Helvetica Neue" w:hAnsi="Helvetica Neue"/>
          <w:bCs/>
          <w:sz w:val="22"/>
          <w:szCs w:val="22"/>
        </w:rPr>
        <w:t>…</w:t>
      </w:r>
      <w:r w:rsidRPr="00F644BE">
        <w:rPr>
          <w:rFonts w:ascii="Helvetica Neue" w:hAnsi="Helvetica Neue"/>
          <w:bCs/>
          <w:sz w:val="22"/>
          <w:szCs w:val="22"/>
        </w:rPr>
        <w:t xml:space="preserve"> si deduce la responsabilità medica dei sanitari dell’Azienda sanitaria convenuta per il danno riportato dal sig. Mao in relazione all’intervento chirurgico di osteosintesi con placca e viti dell’1.10.2021. Si riportano gli stralci più significativi delle suddette relazioni tecniche ove viene analizzato nel dettaglio il caso e rilevato il meccanismo causale e i profili di colpa dei sanitari che hanno portato alla lesione </w:t>
      </w:r>
      <w:r w:rsidRPr="008F1124">
        <w:rPr>
          <w:rFonts w:ascii="Helvetica Neue" w:hAnsi="Helvetica Neue"/>
          <w:bCs/>
          <w:i/>
          <w:iCs/>
          <w:sz w:val="22"/>
          <w:szCs w:val="22"/>
        </w:rPr>
        <w:t>de qua</w:t>
      </w:r>
      <w:r w:rsidRPr="00F644BE">
        <w:rPr>
          <w:rFonts w:ascii="Helvetica Neue" w:hAnsi="Helvetica Neue"/>
          <w:bCs/>
          <w:sz w:val="22"/>
          <w:szCs w:val="22"/>
        </w:rPr>
        <w:t xml:space="preserve">. </w:t>
      </w:r>
    </w:p>
    <w:p w14:paraId="1F5D108A" w14:textId="72BA76B8" w:rsidR="00292CE2" w:rsidRDefault="00F644BE" w:rsidP="008B399D">
      <w:pPr>
        <w:jc w:val="both"/>
        <w:rPr>
          <w:rFonts w:ascii="Helvetica Neue" w:hAnsi="Helvetica Neue"/>
          <w:bCs/>
          <w:sz w:val="22"/>
          <w:szCs w:val="22"/>
        </w:rPr>
      </w:pPr>
      <w:r w:rsidRPr="00F644BE">
        <w:rPr>
          <w:rFonts w:ascii="Helvetica Neue" w:hAnsi="Helvetica Neue"/>
          <w:bCs/>
          <w:sz w:val="22"/>
          <w:szCs w:val="22"/>
        </w:rPr>
        <w:t>La Dott.sa Nalin, richiamando le considerazioni dello specialista ortopedico Dott. Schiavon, ha rilevato che: “</w:t>
      </w:r>
      <w:r w:rsidRPr="00341AB7">
        <w:rPr>
          <w:rFonts w:ascii="Helvetica Neue" w:hAnsi="Helvetica Neue"/>
          <w:bCs/>
          <w:i/>
          <w:iCs/>
          <w:sz w:val="22"/>
          <w:szCs w:val="22"/>
        </w:rPr>
        <w:t>L’ortopedico ritiene che vi siano plurime criticità, iniziando da un inquadramento non adeguato della tipologia della frattura che ha condizionato il trattamento chirurgico. La riduzione stessa e, quindi, l’atto chirurgico posto in essere non ha evidenziato una corretta composizione della rima di frattura che si è resa evidente nel post-operatorio e che ha di fatto comportato un riassorbimento osseo con la necessità di una revisione dell’impianto protesico. Il non adeguato trattamento chirurgico, ossia, la riduzione non corretta della frattura ha comportato una scomposizione della stessa che, secondo il parere specialistico ha determinato una perdita di matrice ossea con la necessità di applicare una protesi di dimensioni adeguate alla nuova sede di allocazione</w:t>
      </w:r>
      <w:r w:rsidR="00341AB7" w:rsidRPr="00F644BE">
        <w:rPr>
          <w:rFonts w:ascii="Helvetica Neue" w:hAnsi="Helvetica Neue"/>
          <w:bCs/>
          <w:sz w:val="22"/>
          <w:szCs w:val="22"/>
        </w:rPr>
        <w:t>.”</w:t>
      </w:r>
      <w:r w:rsidR="00341AB7">
        <w:rPr>
          <w:rFonts w:ascii="Helvetica Neue" w:hAnsi="Helvetica Neue"/>
          <w:bCs/>
          <w:sz w:val="22"/>
          <w:szCs w:val="22"/>
        </w:rPr>
        <w:t xml:space="preserve"> ...</w:t>
      </w:r>
      <w:r w:rsidRPr="00F644BE">
        <w:rPr>
          <w:rFonts w:ascii="Helvetica Neue" w:hAnsi="Helvetica Neue"/>
          <w:bCs/>
          <w:sz w:val="22"/>
          <w:szCs w:val="22"/>
        </w:rPr>
        <w:t xml:space="preserve"> Ancora più nel dettaglio, lo specialista Dott. Schiavon ha evidenziato diversi profili di responsabilità della struttura sanitaria, sottolineando che: “</w:t>
      </w:r>
      <w:r w:rsidRPr="00626AAB">
        <w:rPr>
          <w:rFonts w:ascii="Helvetica Neue" w:hAnsi="Helvetica Neue"/>
          <w:bCs/>
          <w:i/>
          <w:iCs/>
          <w:sz w:val="22"/>
          <w:szCs w:val="22"/>
        </w:rPr>
        <w:t xml:space="preserve">vi è a mio avviso in atteggiamento censurabile da parte dei colleghi dell’azienda “Presidio Ospedaliero di Iseo” che tento così di riassumere. Mancata esecuzione di TAC con sottrazione di immagine che avrebbe permesso di classificare adeguatamente la frattura e giustificare la scelta chirurgica (placca vs chiodo retrogrado vs revisione protesica). La classificazione da me utilizzata è basata solo su immagini radiografiche che non ritengo sufficienti. Errata esecuzione tecnica con frattura sintetizzata con grave scomposizione. Il grado di scomposizione non avrebbe mai consentito una consolidazione dei frammenti. Scomposizione ben visibile nel </w:t>
      </w:r>
      <w:proofErr w:type="gramStart"/>
      <w:r w:rsidRPr="00626AAB">
        <w:rPr>
          <w:rFonts w:ascii="Helvetica Neue" w:hAnsi="Helvetica Neue"/>
          <w:bCs/>
          <w:i/>
          <w:iCs/>
          <w:sz w:val="22"/>
          <w:szCs w:val="22"/>
        </w:rPr>
        <w:t>post operatorio</w:t>
      </w:r>
      <w:proofErr w:type="gramEnd"/>
      <w:r w:rsidRPr="00626AAB">
        <w:rPr>
          <w:rFonts w:ascii="Helvetica Neue" w:hAnsi="Helvetica Neue"/>
          <w:bCs/>
          <w:i/>
          <w:iCs/>
          <w:sz w:val="22"/>
          <w:szCs w:val="22"/>
        </w:rPr>
        <w:t xml:space="preserve"> ma nessuno ha preso la decisione di rivedere l’intervento. Rx di controllo seriate nei mesi successivi che hanno sempre confermato la scomposizione dalla frattura e la mancata consolidazione. Rx di controllo del 11-03-2022 che a differenza della altre (peraltro di scarsa esecuzione) ha evidenziato un riassorbimento osseo dietro lo scudo femorale il che indicava la necessità di una revisione dell’impianto protesico urgente. Revisione seguita solamente il 27-07-2022 con corretta indicazione (tale intervento viene definito anche come “</w:t>
      </w:r>
      <w:proofErr w:type="spellStart"/>
      <w:r w:rsidRPr="00626AAB">
        <w:rPr>
          <w:rFonts w:ascii="Helvetica Neue" w:hAnsi="Helvetica Neue"/>
          <w:bCs/>
          <w:i/>
          <w:iCs/>
          <w:sz w:val="22"/>
          <w:szCs w:val="22"/>
        </w:rPr>
        <w:t>limbs</w:t>
      </w:r>
      <w:proofErr w:type="spellEnd"/>
      <w:r w:rsidRPr="00626AAB">
        <w:rPr>
          <w:rFonts w:ascii="Helvetica Neue" w:hAnsi="Helvetica Neue"/>
          <w:bCs/>
          <w:i/>
          <w:iCs/>
          <w:sz w:val="22"/>
          <w:szCs w:val="22"/>
        </w:rPr>
        <w:t xml:space="preserve"> </w:t>
      </w:r>
      <w:proofErr w:type="spellStart"/>
      <w:r w:rsidRPr="00626AAB">
        <w:rPr>
          <w:rFonts w:ascii="Helvetica Neue" w:hAnsi="Helvetica Neue"/>
          <w:bCs/>
          <w:i/>
          <w:iCs/>
          <w:sz w:val="22"/>
          <w:szCs w:val="22"/>
        </w:rPr>
        <w:t>salvage</w:t>
      </w:r>
      <w:proofErr w:type="spellEnd"/>
      <w:r w:rsidRPr="00626AAB">
        <w:rPr>
          <w:rFonts w:ascii="Helvetica Neue" w:hAnsi="Helvetica Neue"/>
          <w:bCs/>
          <w:i/>
          <w:iCs/>
          <w:sz w:val="22"/>
          <w:szCs w:val="22"/>
        </w:rPr>
        <w:t xml:space="preserve"> surgery” ad indicare quasi un disperato tentativo di salvare un arto). Verosimile ritenere che la scomposizione della frattura sia stata partecipe del riassorbimento osseo con la necessità di applicazione di una mega protesi</w:t>
      </w:r>
      <w:r w:rsidRPr="00F644BE">
        <w:rPr>
          <w:rFonts w:ascii="Helvetica Neue" w:hAnsi="Helvetica Neue"/>
          <w:bCs/>
          <w:sz w:val="22"/>
          <w:szCs w:val="22"/>
        </w:rPr>
        <w:t xml:space="preserve">.” </w:t>
      </w:r>
      <w:r w:rsidR="00292CE2">
        <w:rPr>
          <w:rFonts w:ascii="Helvetica Neue" w:hAnsi="Helvetica Neue"/>
          <w:bCs/>
          <w:sz w:val="22"/>
          <w:szCs w:val="22"/>
        </w:rPr>
        <w:t>..</w:t>
      </w:r>
      <w:r w:rsidRPr="00F644BE">
        <w:rPr>
          <w:rFonts w:ascii="Helvetica Neue" w:hAnsi="Helvetica Neue"/>
          <w:bCs/>
          <w:sz w:val="22"/>
          <w:szCs w:val="22"/>
        </w:rPr>
        <w:t xml:space="preserve">. In ragione di quanto sopra, dovrà riconoscersi la responsabilità dell’Azienda sanitaria convenuta per quanto occorso al sig. Mao Luca e la causazione dei conseguenti danni riportati, come di seguito dedotti e descritti. </w:t>
      </w:r>
    </w:p>
    <w:p w14:paraId="1224031D" w14:textId="77777777" w:rsidR="0006684C" w:rsidRPr="008170EC" w:rsidRDefault="00F644BE" w:rsidP="008B399D">
      <w:pPr>
        <w:jc w:val="both"/>
        <w:rPr>
          <w:rFonts w:ascii="Helvetica Neue" w:hAnsi="Helvetica Neue"/>
          <w:bCs/>
          <w:sz w:val="22"/>
          <w:szCs w:val="22"/>
        </w:rPr>
      </w:pPr>
      <w:r w:rsidRPr="00292CE2">
        <w:rPr>
          <w:rFonts w:ascii="Helvetica Neue" w:hAnsi="Helvetica Neue"/>
          <w:bCs/>
          <w:sz w:val="22"/>
          <w:szCs w:val="22"/>
          <w:u w:val="single"/>
        </w:rPr>
        <w:t>IN DIRITTO</w:t>
      </w:r>
      <w:r w:rsidR="00292CE2">
        <w:rPr>
          <w:rFonts w:ascii="Helvetica Neue" w:hAnsi="Helvetica Neue"/>
          <w:bCs/>
          <w:sz w:val="22"/>
          <w:szCs w:val="22"/>
        </w:rPr>
        <w:t>:</w:t>
      </w:r>
      <w:r w:rsidRPr="00F644BE">
        <w:rPr>
          <w:rFonts w:ascii="Helvetica Neue" w:hAnsi="Helvetica Neue"/>
          <w:bCs/>
          <w:sz w:val="22"/>
          <w:szCs w:val="22"/>
        </w:rPr>
        <w:t xml:space="preserve"> Si ricorda che, secondo la pacifica giurisprudenza (cfr. Cass. S.U. n. 577/2008 e tutta la giurisprudenza in materia successiva), nonché a mente dell’art. 7 della legge n. 24/2017, la responsabilità medica della struttura sanitaria nei confronti del paziente ha natura contrattuale (artt. 1218 e segg. c.c., artt. 1228 e 1176, comma 2 c.c.) e si dovranno pertanto applicare i relativi principi, sia in relazione al nesso di causa (criterio del “</w:t>
      </w:r>
      <w:r w:rsidRPr="00FC3461">
        <w:rPr>
          <w:rFonts w:ascii="Helvetica Neue" w:hAnsi="Helvetica Neue"/>
          <w:bCs/>
          <w:i/>
          <w:iCs/>
          <w:sz w:val="22"/>
          <w:szCs w:val="22"/>
        </w:rPr>
        <w:t xml:space="preserve">più </w:t>
      </w:r>
      <w:r w:rsidRPr="00FC3461">
        <w:rPr>
          <w:rFonts w:ascii="Helvetica Neue" w:hAnsi="Helvetica Neue"/>
          <w:bCs/>
          <w:i/>
          <w:iCs/>
          <w:sz w:val="22"/>
          <w:szCs w:val="22"/>
        </w:rPr>
        <w:lastRenderedPageBreak/>
        <w:t>probabile che non</w:t>
      </w:r>
      <w:r w:rsidRPr="00F644BE">
        <w:rPr>
          <w:rFonts w:ascii="Helvetica Neue" w:hAnsi="Helvetica Neue"/>
          <w:bCs/>
          <w:sz w:val="22"/>
          <w:szCs w:val="22"/>
        </w:rPr>
        <w:t xml:space="preserve">”), sia con riferimento all'onere della prova. Solo per scrupolo defensionale, si invoca comunque, in via subordinata, la responsabilità di parte resistente anche a titolo extracontrattuale. In data 14.02.2025 il ricorrente provvedeva a contestare all’Azienda sanitaria oggi convenuta la responsabilità per i fatti in questione, intimando il risarcimento dei danni </w:t>
      </w:r>
      <w:r w:rsidR="00FC3461">
        <w:rPr>
          <w:rFonts w:ascii="Helvetica Neue" w:hAnsi="Helvetica Neue"/>
          <w:bCs/>
          <w:sz w:val="22"/>
          <w:szCs w:val="22"/>
        </w:rPr>
        <w:t>..</w:t>
      </w:r>
      <w:r w:rsidRPr="00F644BE">
        <w:rPr>
          <w:rFonts w:ascii="Helvetica Neue" w:hAnsi="Helvetica Neue"/>
          <w:bCs/>
          <w:sz w:val="22"/>
          <w:szCs w:val="22"/>
        </w:rPr>
        <w:t xml:space="preserve">. Tuttavia, nonostante i solleciti </w:t>
      </w:r>
      <w:r w:rsidR="0006684C">
        <w:rPr>
          <w:rFonts w:ascii="Helvetica Neue" w:hAnsi="Helvetica Neue"/>
          <w:bCs/>
          <w:sz w:val="22"/>
          <w:szCs w:val="22"/>
        </w:rPr>
        <w:t>…</w:t>
      </w:r>
      <w:r w:rsidRPr="00F644BE">
        <w:rPr>
          <w:rFonts w:ascii="Helvetica Neue" w:hAnsi="Helvetica Neue"/>
          <w:bCs/>
          <w:sz w:val="22"/>
          <w:szCs w:val="22"/>
        </w:rPr>
        <w:t xml:space="preserve"> a tutt’oggi controparte non ha fornito alcun concreto riscontro alle richieste risarcitorie avanzate non provvedendo </w:t>
      </w:r>
      <w:r w:rsidRPr="008170EC">
        <w:rPr>
          <w:rFonts w:ascii="Helvetica Neue" w:hAnsi="Helvetica Neue"/>
          <w:bCs/>
          <w:sz w:val="22"/>
          <w:szCs w:val="22"/>
        </w:rPr>
        <w:t xml:space="preserve">ad erogare alcun risarcimento a favore del sig. Mao; pertanto, a tutela dei diritti del ricorrente si rende necessaria la proposizione del presente procedimento. </w:t>
      </w:r>
    </w:p>
    <w:p w14:paraId="3FA559A1" w14:textId="77777777" w:rsidR="006D59CF" w:rsidRPr="008170EC" w:rsidRDefault="00F644BE" w:rsidP="008B399D">
      <w:pPr>
        <w:jc w:val="both"/>
        <w:rPr>
          <w:rFonts w:ascii="Helvetica Neue" w:hAnsi="Helvetica Neue"/>
          <w:bCs/>
          <w:sz w:val="22"/>
          <w:szCs w:val="22"/>
        </w:rPr>
      </w:pPr>
      <w:r w:rsidRPr="008170EC">
        <w:rPr>
          <w:rFonts w:ascii="Helvetica Neue" w:hAnsi="Helvetica Neue"/>
          <w:bCs/>
          <w:sz w:val="22"/>
          <w:szCs w:val="22"/>
          <w:u w:val="single"/>
        </w:rPr>
        <w:t>DANNI</w:t>
      </w:r>
      <w:r w:rsidR="0006684C" w:rsidRPr="008170EC">
        <w:rPr>
          <w:rFonts w:ascii="Helvetica Neue" w:hAnsi="Helvetica Neue"/>
          <w:bCs/>
          <w:sz w:val="22"/>
          <w:szCs w:val="22"/>
        </w:rPr>
        <w:t>:</w:t>
      </w:r>
      <w:r w:rsidRPr="008170EC">
        <w:rPr>
          <w:rFonts w:ascii="Helvetica Neue" w:hAnsi="Helvetica Neue"/>
          <w:bCs/>
          <w:sz w:val="22"/>
          <w:szCs w:val="22"/>
        </w:rPr>
        <w:t xml:space="preserve"> In considerazione di quanto esposto e dedotto e richiamate le conclusioni e valutazioni effettuate dalla Dott.ssa Sarah Nalin e dal Dott. Davide Schiavon nelle rispettive relazioni </w:t>
      </w:r>
      <w:r w:rsidR="004019A8" w:rsidRPr="008170EC">
        <w:rPr>
          <w:rFonts w:ascii="Helvetica Neue" w:hAnsi="Helvetica Neue"/>
          <w:bCs/>
          <w:sz w:val="22"/>
          <w:szCs w:val="22"/>
        </w:rPr>
        <w:t>..</w:t>
      </w:r>
      <w:r w:rsidRPr="008170EC">
        <w:rPr>
          <w:rFonts w:ascii="Helvetica Neue" w:hAnsi="Helvetica Neue"/>
          <w:bCs/>
          <w:sz w:val="22"/>
          <w:szCs w:val="22"/>
        </w:rPr>
        <w:t xml:space="preserve">. i danni attribuibili alla malpractice medica della struttura sanitaria convenuta, che il ricorrente chiede vengano accertati e risarciti, con applicazione delle Tabelle di Milano 2024 </w:t>
      </w:r>
      <w:r w:rsidR="0078432C" w:rsidRPr="008170EC">
        <w:rPr>
          <w:rFonts w:ascii="Helvetica Neue" w:hAnsi="Helvetica Neue"/>
          <w:bCs/>
          <w:sz w:val="22"/>
          <w:szCs w:val="22"/>
        </w:rPr>
        <w:t>…</w:t>
      </w:r>
      <w:r w:rsidRPr="008170EC">
        <w:rPr>
          <w:rFonts w:ascii="Helvetica Neue" w:hAnsi="Helvetica Neue"/>
          <w:bCs/>
          <w:sz w:val="22"/>
          <w:szCs w:val="22"/>
        </w:rPr>
        <w:t xml:space="preserve"> sono i seguenti:</w:t>
      </w:r>
    </w:p>
    <w:p w14:paraId="5009C057" w14:textId="77777777" w:rsidR="00FF3081" w:rsidRPr="008170EC" w:rsidRDefault="00F644BE" w:rsidP="008B399D">
      <w:pPr>
        <w:jc w:val="both"/>
        <w:rPr>
          <w:rFonts w:ascii="Helvetica Neue" w:hAnsi="Helvetica Neue"/>
          <w:bCs/>
          <w:sz w:val="22"/>
          <w:szCs w:val="22"/>
        </w:rPr>
      </w:pPr>
      <w:r w:rsidRPr="008170EC">
        <w:rPr>
          <w:rFonts w:ascii="Helvetica Neue" w:hAnsi="Helvetica Neue"/>
          <w:bCs/>
          <w:sz w:val="22"/>
          <w:szCs w:val="22"/>
        </w:rPr>
        <w:t>• Danno biologico temporaneo: 7 giorni al 100%, 30 giorni al 75%, 120 giorni al 50%. Sul punto, la Dott.ssa Nalin ha precisato che: “</w:t>
      </w:r>
      <w:r w:rsidRPr="008170EC">
        <w:rPr>
          <w:rFonts w:ascii="Helvetica Neue" w:hAnsi="Helvetica Neue"/>
          <w:bCs/>
          <w:i/>
          <w:iCs/>
          <w:sz w:val="22"/>
          <w:szCs w:val="22"/>
        </w:rPr>
        <w:t>Appare indubbio che una scelta terapeutica consona al quadro presentato dal paziente avrebbe indubbiamente comportato un periodo di malattia che poteva concludersi nell’arco di due mesi.</w:t>
      </w:r>
      <w:r w:rsidRPr="008170EC">
        <w:rPr>
          <w:rFonts w:ascii="Helvetica Neue" w:hAnsi="Helvetica Neue"/>
          <w:bCs/>
          <w:sz w:val="22"/>
          <w:szCs w:val="22"/>
        </w:rPr>
        <w:t xml:space="preserve">” </w:t>
      </w:r>
    </w:p>
    <w:p w14:paraId="411D0D52" w14:textId="77777777" w:rsidR="008525C0" w:rsidRPr="008170EC" w:rsidRDefault="00F644BE" w:rsidP="008B399D">
      <w:pPr>
        <w:jc w:val="both"/>
        <w:rPr>
          <w:rFonts w:ascii="Helvetica Neue" w:hAnsi="Helvetica Neue"/>
          <w:bCs/>
          <w:sz w:val="22"/>
          <w:szCs w:val="22"/>
        </w:rPr>
      </w:pPr>
      <w:r w:rsidRPr="008170EC">
        <w:rPr>
          <w:rFonts w:ascii="Helvetica Neue" w:hAnsi="Helvetica Neue"/>
          <w:bCs/>
          <w:sz w:val="22"/>
          <w:szCs w:val="22"/>
        </w:rPr>
        <w:t xml:space="preserve">• Danno biologico permanente I.P. La Dott.ssa Nalin evidenzia come, nella fattispecie, si è in presenza di un “danno differenziale” / “incrementativo”. Invero sussiste ad oggi un quadro menomativo pari al 30%, di cui 10% di natura incrementativa partendo dal valore del 20%, con livello di sofferenza medio (doc.1, pagg. 22-23). La quantificazione del danno di cui è dovuto il risarcimento al ricorrente, quindi, andrà valutato calcolando (sulla base delle Tabelle del Tribunale di Milano 2024) il valore del danno biologico totale ad oggi riportato dal sig. Mao del 30% e sottraendo poi il valore del danno biologico del 20% (danno che sarebbe comunque residuato al ricorrente anche in assenza di malpractice medica), per ottenere così la giusta valutazione della percentuale di danno biologico attribuibile alla responsabilità dei sanitari dell’azienda convenuta. </w:t>
      </w:r>
    </w:p>
    <w:p w14:paraId="493EF197" w14:textId="3A06183D" w:rsidR="00D4146F" w:rsidRPr="008170EC" w:rsidRDefault="00F644BE" w:rsidP="008B399D">
      <w:pPr>
        <w:jc w:val="both"/>
        <w:rPr>
          <w:rFonts w:ascii="Helvetica Neue" w:hAnsi="Helvetica Neue"/>
          <w:bCs/>
          <w:sz w:val="22"/>
          <w:szCs w:val="22"/>
        </w:rPr>
      </w:pPr>
      <w:r w:rsidRPr="008170EC">
        <w:rPr>
          <w:rFonts w:ascii="Helvetica Neue" w:hAnsi="Helvetica Neue"/>
          <w:bCs/>
          <w:sz w:val="22"/>
          <w:szCs w:val="22"/>
        </w:rPr>
        <w:t>• Personalizzazione per danno non patrimoniale morale/esistenziale: Il livello di sofferenza patito dal sig. Mao è qualificato dalla Dott.ssa Nalin come “</w:t>
      </w:r>
      <w:r w:rsidRPr="008170EC">
        <w:rPr>
          <w:rFonts w:ascii="Helvetica Neue" w:hAnsi="Helvetica Neue"/>
          <w:bCs/>
          <w:i/>
          <w:iCs/>
          <w:sz w:val="22"/>
          <w:szCs w:val="22"/>
        </w:rPr>
        <w:t>medio</w:t>
      </w:r>
      <w:r w:rsidRPr="008170EC">
        <w:rPr>
          <w:rFonts w:ascii="Helvetica Neue" w:hAnsi="Helvetica Neue"/>
          <w:bCs/>
          <w:sz w:val="22"/>
          <w:szCs w:val="22"/>
        </w:rPr>
        <w:t>” nel periodo di invalidità temporanea. Quanto ai postumi permanenti, la Dott.ssa Nalin rileva che: “</w:t>
      </w:r>
      <w:r w:rsidRPr="008170EC">
        <w:rPr>
          <w:rFonts w:ascii="Helvetica Neue" w:hAnsi="Helvetica Neue"/>
          <w:bCs/>
          <w:i/>
          <w:iCs/>
          <w:sz w:val="22"/>
          <w:szCs w:val="22"/>
        </w:rPr>
        <w:t xml:space="preserve">Tenuto conto dei disagi lamentati dal periziando nell’impossibilità di praticare le attività ludiche ricreative praticate prima dei fatti (…) si ritiene di dover necessariamente proporre, in via proporzionale ai postumi riscontrati ed alla specificità dell’attività dichiarata, un opportuno adeguamento </w:t>
      </w:r>
      <w:proofErr w:type="spellStart"/>
      <w:r w:rsidRPr="008170EC">
        <w:rPr>
          <w:rFonts w:ascii="Helvetica Neue" w:hAnsi="Helvetica Neue"/>
          <w:bCs/>
          <w:i/>
          <w:iCs/>
          <w:sz w:val="22"/>
          <w:szCs w:val="22"/>
        </w:rPr>
        <w:t>maggiorativo</w:t>
      </w:r>
      <w:proofErr w:type="spellEnd"/>
      <w:r w:rsidRPr="008170EC">
        <w:rPr>
          <w:rFonts w:ascii="Helvetica Neue" w:hAnsi="Helvetica Neue"/>
          <w:bCs/>
          <w:i/>
          <w:iCs/>
          <w:sz w:val="22"/>
          <w:szCs w:val="22"/>
        </w:rPr>
        <w:t xml:space="preserve"> dei valori monetari previsti per il risarcimento del danno biologico in rapporto all’evidente ripercussione dei postumi sulle attività quotidiane e sugli aspetti dinamico relazionali del danneggiato</w:t>
      </w:r>
      <w:r w:rsidRPr="008170EC">
        <w:rPr>
          <w:rFonts w:ascii="Helvetica Neue" w:hAnsi="Helvetica Neue"/>
          <w:bCs/>
          <w:sz w:val="22"/>
          <w:szCs w:val="22"/>
        </w:rPr>
        <w:t xml:space="preserve">”. Si evidenzia che il sig. Mao ha subito, a causa dei postumi riportati a seguito della malpractice de qua, gravi limitazioni e ripercussioni nell’espletamento delle attività quotidiane e sugli aspetti dinamico relazionali, oltre a non aver comunque deambulato per circa otto mesi dopo l’intervento di osteosintesi del 1.10.2021 e aver dovuto utilizzare la carrozzina e le stampelle sino al successivo intervento del luglio 2022. In particolare, in ragione delle difficoltà di movimento e dei costanti dolori al ginocchio, il sig. Mao ha rinunciato o comunque fortemente limitato le uscite con amici, anche per andare a pescare o al cinema, le attività all’aperto, le passeggiate (anche nei boschi per raccogliere funghi), la partecipazione ad eventi familiari. Inoltre, il ricorrente ha dovuto rinunciare alla sua passione per la motocicletta, non potendola più utilizzare come faceva prima del sinistro. In più, il sig. Mao incontra numerose difficoltà nelle attività quotidiane, quali salire le scale, stare in piedi per cucinare, occuparsi dell’igiene personale e della pulizia della casa, fare la spesa, in quanto deve spesso sedersi ed evitare di caricare l’arto operato, non potendo stare in piedi e camminare per lungo tempo. Tale condizione di sofferenza, fragilità e insicurezza incide significativamente sullo stato d’animo del sig. Mao che, a seguito dei fatti in questione, si è chiuso in sé stesso, è scoraggiato e depresso e tende ad isolarsi, come risulta confermato dalle dichiarazioni testimoniali </w:t>
      </w:r>
      <w:r w:rsidR="00D4146F" w:rsidRPr="008170EC">
        <w:rPr>
          <w:rFonts w:ascii="Helvetica Neue" w:hAnsi="Helvetica Neue"/>
          <w:bCs/>
          <w:sz w:val="22"/>
          <w:szCs w:val="22"/>
        </w:rPr>
        <w:t>…</w:t>
      </w:r>
      <w:r w:rsidRPr="008170EC">
        <w:rPr>
          <w:rFonts w:ascii="Helvetica Neue" w:hAnsi="Helvetica Neue"/>
          <w:bCs/>
          <w:sz w:val="22"/>
          <w:szCs w:val="22"/>
        </w:rPr>
        <w:t xml:space="preserve"> </w:t>
      </w:r>
    </w:p>
    <w:p w14:paraId="0F851883" w14:textId="04CAAA10" w:rsidR="00D4146F" w:rsidRPr="008170EC" w:rsidRDefault="00F644BE" w:rsidP="008B399D">
      <w:pPr>
        <w:jc w:val="both"/>
        <w:rPr>
          <w:rFonts w:ascii="Helvetica Neue" w:hAnsi="Helvetica Neue"/>
          <w:bCs/>
          <w:sz w:val="22"/>
          <w:szCs w:val="22"/>
        </w:rPr>
      </w:pPr>
      <w:r w:rsidRPr="008170EC">
        <w:rPr>
          <w:rFonts w:ascii="Helvetica Neue" w:hAnsi="Helvetica Neue"/>
          <w:bCs/>
          <w:sz w:val="22"/>
          <w:szCs w:val="22"/>
        </w:rPr>
        <w:t>• Danno patrimoniale</w:t>
      </w:r>
      <w:r w:rsidR="00D4146F" w:rsidRPr="008170EC">
        <w:rPr>
          <w:rFonts w:ascii="Helvetica Neue" w:hAnsi="Helvetica Neue"/>
          <w:bCs/>
          <w:sz w:val="22"/>
          <w:szCs w:val="22"/>
        </w:rPr>
        <w:t>:</w:t>
      </w:r>
      <w:r w:rsidRPr="008170EC">
        <w:rPr>
          <w:rFonts w:ascii="Helvetica Neue" w:hAnsi="Helvetica Neue"/>
          <w:bCs/>
          <w:sz w:val="22"/>
          <w:szCs w:val="22"/>
        </w:rPr>
        <w:t xml:space="preserve"> Sotto tale profilo dovranno essere riconosciute a favore del ricorrente </w:t>
      </w:r>
      <w:r w:rsidRPr="008170EC">
        <w:rPr>
          <w:rFonts w:ascii="Helvetica Neue" w:hAnsi="Helvetica Neue"/>
          <w:bCs/>
          <w:sz w:val="22"/>
          <w:szCs w:val="22"/>
        </w:rPr>
        <w:lastRenderedPageBreak/>
        <w:t xml:space="preserve">il rimborso delle spese mediche sostenute per € 257,90 </w:t>
      </w:r>
      <w:r w:rsidR="00546AD9" w:rsidRPr="008170EC">
        <w:rPr>
          <w:rFonts w:ascii="Helvetica Neue" w:hAnsi="Helvetica Neue"/>
          <w:bCs/>
          <w:sz w:val="22"/>
          <w:szCs w:val="22"/>
        </w:rPr>
        <w:t>…</w:t>
      </w:r>
      <w:r w:rsidRPr="008170EC">
        <w:rPr>
          <w:rFonts w:ascii="Helvetica Neue" w:hAnsi="Helvetica Neue"/>
          <w:bCs/>
          <w:sz w:val="22"/>
          <w:szCs w:val="22"/>
        </w:rPr>
        <w:t xml:space="preserve"> e di quelle da sostenersi in futuro. Dovranno inoltre essere rimborsate al sig. Mao le spese per perizia medico legale stragiudiziale, pari ad € 2.440,00 per la Dott.ssa Sarah Nalin </w:t>
      </w:r>
      <w:r w:rsidR="00546AD9" w:rsidRPr="008170EC">
        <w:rPr>
          <w:rFonts w:ascii="Helvetica Neue" w:hAnsi="Helvetica Neue"/>
          <w:bCs/>
          <w:sz w:val="22"/>
          <w:szCs w:val="22"/>
        </w:rPr>
        <w:t>…</w:t>
      </w:r>
      <w:r w:rsidRPr="008170EC">
        <w:rPr>
          <w:rFonts w:ascii="Helvetica Neue" w:hAnsi="Helvetica Neue"/>
          <w:bCs/>
          <w:sz w:val="22"/>
          <w:szCs w:val="22"/>
        </w:rPr>
        <w:t xml:space="preserve"> ed € 976,00 per il Dott. Davide Schiavon </w:t>
      </w:r>
      <w:r w:rsidR="00546AD9" w:rsidRPr="008170EC">
        <w:rPr>
          <w:rFonts w:ascii="Helvetica Neue" w:hAnsi="Helvetica Neue"/>
          <w:bCs/>
          <w:sz w:val="22"/>
          <w:szCs w:val="22"/>
        </w:rPr>
        <w:t>…</w:t>
      </w:r>
    </w:p>
    <w:p w14:paraId="6EF9FEEE" w14:textId="110ACF15" w:rsidR="00D406DB" w:rsidRDefault="00F644BE" w:rsidP="008B399D">
      <w:pPr>
        <w:jc w:val="both"/>
        <w:rPr>
          <w:rFonts w:ascii="Helvetica Neue" w:hAnsi="Helvetica Neue"/>
          <w:bCs/>
          <w:sz w:val="22"/>
          <w:szCs w:val="22"/>
        </w:rPr>
      </w:pPr>
      <w:r w:rsidRPr="008170EC">
        <w:rPr>
          <w:rFonts w:ascii="Helvetica Neue" w:hAnsi="Helvetica Neue"/>
          <w:bCs/>
          <w:sz w:val="22"/>
          <w:szCs w:val="22"/>
          <w:u w:val="single"/>
        </w:rPr>
        <w:t>INTERESSI</w:t>
      </w:r>
      <w:r w:rsidR="00546AD9" w:rsidRPr="008170EC">
        <w:rPr>
          <w:rFonts w:ascii="Helvetica Neue" w:hAnsi="Helvetica Neue"/>
          <w:bCs/>
          <w:sz w:val="22"/>
          <w:szCs w:val="22"/>
        </w:rPr>
        <w:t>:</w:t>
      </w:r>
      <w:r w:rsidRPr="008170EC">
        <w:rPr>
          <w:rFonts w:ascii="Helvetica Neue" w:hAnsi="Helvetica Neue"/>
          <w:bCs/>
          <w:sz w:val="22"/>
          <w:szCs w:val="22"/>
        </w:rPr>
        <w:t xml:space="preserve"> Si precisa fin d’ora che a favore del ricorrente andranno altresì riconosciuti gli interessi sulla somma dovuta da controparte a titolo di risarcimento del danno. - In primo luogo, saranno dovuti gli interessi dovuti dalla data del fatto dannoso quale ristoro del danno da lucro cessante consistito nel mancato godimento della somma dovuta al danneggiato a titolo di risarcimento. Il saggio</w:t>
      </w:r>
      <w:r w:rsidRPr="00F644BE">
        <w:rPr>
          <w:rFonts w:ascii="Helvetica Neue" w:hAnsi="Helvetica Neue"/>
          <w:bCs/>
          <w:sz w:val="22"/>
          <w:szCs w:val="22"/>
        </w:rPr>
        <w:t xml:space="preserve"> degli interessi in questione è rimesso ad una scelta equitativa del Giudice ex art. 2056, 1 co, c.c. (Cass. Sez. Un. 17 febbraio 1995, n. 1712), in base alla considerazione che il ricorrente, se fosse tempestivamente entrato in possesso della somma spettante a titolo di risarcimento, l’avrebbe verosimilmente impiegata (ex art. 2727 c.c.) nelle più comuni forme di investimento accessibili al piccolo risparmiatore (primi tra tutti i titoli di Stato, BOT, CCT, obbligazioni) (Cass. sez. un. 14.7.2008 n. 19499). - In secondo luogo, in ipotesi di mancata conciliazione, saranno altresì dovuti al ricorrente, a titolo di mora, gli interessi successivi (dal deposito dell’eventuale giudizio di merito sino al concreto pagamento) al saggio legale previsto dalla legislazione speciale relativa ai ritardi di pagamento nelle transazioni commerciali, ai sensi dell’art. 1284, comma 4, c.c. applicabile anche alle obbligazioni nascenti da fatto illecito (v. Cass. 61/2023). </w:t>
      </w:r>
    </w:p>
    <w:p w14:paraId="424ACA01" w14:textId="554C6636" w:rsidR="00D406DB" w:rsidRDefault="00F644BE" w:rsidP="008B399D">
      <w:pPr>
        <w:jc w:val="both"/>
        <w:rPr>
          <w:rFonts w:ascii="Helvetica Neue" w:hAnsi="Helvetica Neue"/>
          <w:bCs/>
          <w:sz w:val="22"/>
          <w:szCs w:val="22"/>
        </w:rPr>
      </w:pPr>
      <w:r w:rsidRPr="00F644BE">
        <w:rPr>
          <w:rFonts w:ascii="Helvetica Neue" w:hAnsi="Helvetica Neue"/>
          <w:bCs/>
          <w:sz w:val="22"/>
          <w:szCs w:val="22"/>
        </w:rPr>
        <w:t xml:space="preserve">Si chiede, infine, sin d’ora, il rimborso anche dei costi </w:t>
      </w:r>
      <w:proofErr w:type="spellStart"/>
      <w:r w:rsidRPr="00EC0FAB">
        <w:rPr>
          <w:rFonts w:ascii="Helvetica Neue" w:hAnsi="Helvetica Neue"/>
          <w:bCs/>
          <w:i/>
          <w:iCs/>
          <w:sz w:val="22"/>
          <w:szCs w:val="22"/>
        </w:rPr>
        <w:t>sostenendi</w:t>
      </w:r>
      <w:proofErr w:type="spellEnd"/>
      <w:r w:rsidRPr="00F644BE">
        <w:rPr>
          <w:rFonts w:ascii="Helvetica Neue" w:hAnsi="Helvetica Neue"/>
          <w:bCs/>
          <w:sz w:val="22"/>
          <w:szCs w:val="22"/>
        </w:rPr>
        <w:t xml:space="preserve"> per CCTTUU e CCTTPP nel presente procedimento nonché per la necessaria assistenza legale, chiedendo la distrazione delle spese in favore del sottoscritto legale ai sensi dell’art. 93 c.p.c. </w:t>
      </w:r>
    </w:p>
    <w:p w14:paraId="06B5A33E" w14:textId="77777777" w:rsidR="00EC0FAB" w:rsidRDefault="00F644BE" w:rsidP="008B399D">
      <w:pPr>
        <w:jc w:val="both"/>
        <w:rPr>
          <w:rFonts w:ascii="Helvetica Neue" w:hAnsi="Helvetica Neue"/>
          <w:bCs/>
          <w:sz w:val="22"/>
          <w:szCs w:val="22"/>
        </w:rPr>
      </w:pPr>
      <w:r w:rsidRPr="00F644BE">
        <w:rPr>
          <w:rFonts w:ascii="Helvetica Neue" w:hAnsi="Helvetica Neue"/>
          <w:bCs/>
          <w:sz w:val="22"/>
          <w:szCs w:val="22"/>
        </w:rPr>
        <w:t xml:space="preserve">Tutto ciò premesso e considerato, il sig. Mao Luca, come sopra rappresentato e difeso, ai sensi dell’art. 8 della L. n. 24/2017 e dell’art. 696 bis c.p.c. </w:t>
      </w:r>
    </w:p>
    <w:p w14:paraId="68B8B50C" w14:textId="77777777" w:rsidR="0000130F" w:rsidRDefault="00F644BE" w:rsidP="008B399D">
      <w:pPr>
        <w:jc w:val="both"/>
        <w:rPr>
          <w:rFonts w:ascii="Helvetica Neue" w:hAnsi="Helvetica Neue"/>
          <w:bCs/>
          <w:sz w:val="22"/>
          <w:szCs w:val="22"/>
        </w:rPr>
      </w:pPr>
      <w:r w:rsidRPr="00EC0FAB">
        <w:rPr>
          <w:rFonts w:ascii="Helvetica Neue" w:hAnsi="Helvetica Neue"/>
          <w:bCs/>
          <w:sz w:val="22"/>
          <w:szCs w:val="22"/>
          <w:u w:val="single"/>
        </w:rPr>
        <w:t>RICORRE</w:t>
      </w:r>
      <w:r w:rsidRPr="00F644BE">
        <w:rPr>
          <w:rFonts w:ascii="Helvetica Neue" w:hAnsi="Helvetica Neue"/>
          <w:bCs/>
          <w:sz w:val="22"/>
          <w:szCs w:val="22"/>
        </w:rPr>
        <w:t xml:space="preserve"> al Sig. Presidente del Tribunale di Brescia, affinché, previa l’adozione dei provvedimenti opportuni e/o necessari ex art. 696 bis c.p.c. ed ogni altra norma di legge rilevante, Voglia disporre, in contraddittorio con la parte resistente, Azienda Socio Sanitaria Territoriale della Franciacorta, in persona del legale rappresentante </w:t>
      </w:r>
      <w:r w:rsidRPr="00EC0FAB">
        <w:rPr>
          <w:rFonts w:ascii="Helvetica Neue" w:hAnsi="Helvetica Neue"/>
          <w:bCs/>
          <w:i/>
          <w:iCs/>
          <w:sz w:val="22"/>
          <w:szCs w:val="22"/>
        </w:rPr>
        <w:t>pro tempore</w:t>
      </w:r>
      <w:r w:rsidRPr="00F644BE">
        <w:rPr>
          <w:rFonts w:ascii="Helvetica Neue" w:hAnsi="Helvetica Neue"/>
          <w:bCs/>
          <w:sz w:val="22"/>
          <w:szCs w:val="22"/>
        </w:rPr>
        <w:t xml:space="preserve">, consulenza tecnica preventiva medico-legale sulla persona del sig. Mao Luca, chiedendo che il Giudice nomini, come CCTTUU un medico legale ed un ausiliario specialista in ortopedia, che - per ragioni di trasparenza e massima imparzialità - abbiano studio e/o esercitino la propria attività fuori dalla Regione Lombardia ed in particolare non siano e non siano stati in rapporto di convenzione, lavoro o collaborazione professionale con l’azienda sanitaria convenuta, il P.O. di Iseo e/o compagnie di assicurazione delle medesime strutture, anche ai sensi del combinato disposto degli artt. 51, comma 3, 63 e 192 c.p.c. Tenuto conto dei principi in materia di onere probatorio propri della fattispecie, si chiede che venga posto ai consulenti il seguente quesito: </w:t>
      </w:r>
    </w:p>
    <w:p w14:paraId="08DEA820" w14:textId="70D6AAC6" w:rsidR="00C74E90" w:rsidRDefault="00F644BE" w:rsidP="008B399D">
      <w:pPr>
        <w:jc w:val="both"/>
        <w:rPr>
          <w:rFonts w:ascii="Helvetica Neue" w:hAnsi="Helvetica Neue"/>
          <w:bCs/>
          <w:sz w:val="22"/>
          <w:szCs w:val="22"/>
        </w:rPr>
      </w:pPr>
      <w:r w:rsidRPr="00F644BE">
        <w:rPr>
          <w:rFonts w:ascii="Helvetica Neue" w:hAnsi="Helvetica Neue"/>
          <w:bCs/>
          <w:sz w:val="22"/>
          <w:szCs w:val="22"/>
        </w:rPr>
        <w:t xml:space="preserve">a) quale sia stato </w:t>
      </w:r>
      <w:r w:rsidRPr="00C74E90">
        <w:rPr>
          <w:rFonts w:ascii="Helvetica Neue" w:hAnsi="Helvetica Neue"/>
          <w:bCs/>
          <w:sz w:val="22"/>
          <w:szCs w:val="22"/>
        </w:rPr>
        <w:t>l’</w:t>
      </w:r>
      <w:r w:rsidRPr="0000130F">
        <w:rPr>
          <w:rFonts w:ascii="Helvetica Neue" w:hAnsi="Helvetica Neue"/>
          <w:bCs/>
          <w:i/>
          <w:iCs/>
          <w:sz w:val="22"/>
          <w:szCs w:val="22"/>
        </w:rPr>
        <w:t>iter</w:t>
      </w:r>
      <w:r w:rsidRPr="00F644BE">
        <w:rPr>
          <w:rFonts w:ascii="Helvetica Neue" w:hAnsi="Helvetica Neue"/>
          <w:bCs/>
          <w:sz w:val="22"/>
          <w:szCs w:val="22"/>
        </w:rPr>
        <w:t xml:space="preserve"> clinico del paziente sig. Mao Luca in riferimento all’approccio medico e all’intervento di osteosintesi con placca e viti eseguito dai sanitari del P.O di Iseo (descrizione della patologia presente e degli accertamenti clinici eseguiti, dei trattamenti praticati, dell’informazione resa al paziente sulla base degli eventuali moduli di consenso informato in atti, dell’evoluzione della malattia, delle condizioni alle dimissioni, del decorso successivo alle dimissioni e degli esiti ad oggi derivati); </w:t>
      </w:r>
    </w:p>
    <w:p w14:paraId="3AEEB8CE" w14:textId="77777777" w:rsidR="00C74E90" w:rsidRDefault="00F644BE" w:rsidP="008B399D">
      <w:pPr>
        <w:jc w:val="both"/>
        <w:rPr>
          <w:rFonts w:ascii="Helvetica Neue" w:hAnsi="Helvetica Neue"/>
          <w:bCs/>
          <w:sz w:val="22"/>
          <w:szCs w:val="22"/>
        </w:rPr>
      </w:pPr>
      <w:r w:rsidRPr="00F644BE">
        <w:rPr>
          <w:rFonts w:ascii="Helvetica Neue" w:hAnsi="Helvetica Neue"/>
          <w:bCs/>
          <w:sz w:val="22"/>
          <w:szCs w:val="22"/>
        </w:rPr>
        <w:t xml:space="preserve">b) quale sia per la fattispecie oggetto di causa il corretto comportamento da tenersi da parte dei sanitari del P.O di Iseo secondo buona regola dell’arte, tenuto conto, ove presenti, di linee guida o documenti di consenso accreditati, a livello nazionale o internazionale; </w:t>
      </w:r>
    </w:p>
    <w:p w14:paraId="4414BDB5" w14:textId="77777777" w:rsidR="00C74E90" w:rsidRDefault="00F644BE" w:rsidP="008B399D">
      <w:pPr>
        <w:jc w:val="both"/>
        <w:rPr>
          <w:rFonts w:ascii="Helvetica Neue" w:hAnsi="Helvetica Neue"/>
          <w:bCs/>
          <w:sz w:val="22"/>
          <w:szCs w:val="22"/>
        </w:rPr>
      </w:pPr>
      <w:r w:rsidRPr="00F644BE">
        <w:rPr>
          <w:rFonts w:ascii="Helvetica Neue" w:hAnsi="Helvetica Neue"/>
          <w:bCs/>
          <w:sz w:val="22"/>
          <w:szCs w:val="22"/>
        </w:rPr>
        <w:t xml:space="preserve">c) con riferimento alla condotta di fatto </w:t>
      </w:r>
      <w:proofErr w:type="gramStart"/>
      <w:r w:rsidRPr="00F644BE">
        <w:rPr>
          <w:rFonts w:ascii="Helvetica Neue" w:hAnsi="Helvetica Neue"/>
          <w:bCs/>
          <w:sz w:val="22"/>
          <w:szCs w:val="22"/>
        </w:rPr>
        <w:t>posta in essere</w:t>
      </w:r>
      <w:proofErr w:type="gramEnd"/>
      <w:r w:rsidRPr="00F644BE">
        <w:rPr>
          <w:rFonts w:ascii="Helvetica Neue" w:hAnsi="Helvetica Neue"/>
          <w:bCs/>
          <w:sz w:val="22"/>
          <w:szCs w:val="22"/>
        </w:rPr>
        <w:t xml:space="preserve"> dai sanitari dalla </w:t>
      </w:r>
      <w:proofErr w:type="gramStart"/>
      <w:r w:rsidRPr="00F644BE">
        <w:rPr>
          <w:rFonts w:ascii="Helvetica Neue" w:hAnsi="Helvetica Neue"/>
          <w:bCs/>
          <w:sz w:val="22"/>
          <w:szCs w:val="22"/>
        </w:rPr>
        <w:t>predetta</w:t>
      </w:r>
      <w:proofErr w:type="gramEnd"/>
      <w:r w:rsidRPr="00F644BE">
        <w:rPr>
          <w:rFonts w:ascii="Helvetica Neue" w:hAnsi="Helvetica Neue"/>
          <w:bCs/>
          <w:sz w:val="22"/>
          <w:szCs w:val="22"/>
        </w:rPr>
        <w:t xml:space="preserve"> sanitaria (come risultante dai dati documentali in atti e dagli accertamenti esperiti dai CCTTUU), se sia ravvisabile o ipotizzabile la devianza dalle buone regole, prassi clinica e linee guida, evidenziando eventuali comportamenti censurabili, di tipo commissivo od omissivo; </w:t>
      </w:r>
    </w:p>
    <w:p w14:paraId="2E92F157" w14:textId="77777777" w:rsidR="00C74E90" w:rsidRDefault="00F644BE" w:rsidP="008B399D">
      <w:pPr>
        <w:jc w:val="both"/>
        <w:rPr>
          <w:rFonts w:ascii="Helvetica Neue" w:hAnsi="Helvetica Neue"/>
          <w:bCs/>
          <w:sz w:val="22"/>
          <w:szCs w:val="22"/>
        </w:rPr>
      </w:pPr>
      <w:r w:rsidRPr="00F644BE">
        <w:rPr>
          <w:rFonts w:ascii="Helvetica Neue" w:hAnsi="Helvetica Neue"/>
          <w:bCs/>
          <w:sz w:val="22"/>
          <w:szCs w:val="22"/>
        </w:rPr>
        <w:t xml:space="preserve">d) se sia ravvisabile un nesso di causa tra i comportamenti censurabili eventualmente evidenziati, ivi compresa la violazione degli obblighi di informazione, e l’evoluzione clinica negativa della patologia a carico del sig. Mao Luca e se fosse possibile la evitabilità, in </w:t>
      </w:r>
      <w:r w:rsidRPr="00F644BE">
        <w:rPr>
          <w:rFonts w:ascii="Helvetica Neue" w:hAnsi="Helvetica Neue"/>
          <w:bCs/>
          <w:sz w:val="22"/>
          <w:szCs w:val="22"/>
        </w:rPr>
        <w:lastRenderedPageBreak/>
        <w:t xml:space="preserve">termini di probabilità logica, del fatto verificatosi; </w:t>
      </w:r>
    </w:p>
    <w:p w14:paraId="66E07F38" w14:textId="77777777" w:rsidR="009C67E0" w:rsidRDefault="00F644BE" w:rsidP="008B399D">
      <w:pPr>
        <w:jc w:val="both"/>
        <w:rPr>
          <w:rFonts w:ascii="Helvetica Neue" w:hAnsi="Helvetica Neue"/>
          <w:bCs/>
          <w:sz w:val="22"/>
          <w:szCs w:val="22"/>
        </w:rPr>
      </w:pPr>
      <w:r w:rsidRPr="00F644BE">
        <w:rPr>
          <w:rFonts w:ascii="Helvetica Neue" w:hAnsi="Helvetica Neue"/>
          <w:bCs/>
          <w:sz w:val="22"/>
          <w:szCs w:val="22"/>
        </w:rPr>
        <w:t xml:space="preserve">e) descrivano e quantifichino i CCTTUU quali siano i danni derivanti al ricorrente dalla </w:t>
      </w:r>
      <w:proofErr w:type="spellStart"/>
      <w:r w:rsidRPr="009C67E0">
        <w:rPr>
          <w:rFonts w:ascii="Helvetica Neue" w:hAnsi="Helvetica Neue"/>
          <w:bCs/>
          <w:i/>
          <w:iCs/>
          <w:sz w:val="22"/>
          <w:szCs w:val="22"/>
        </w:rPr>
        <w:t>malprassi</w:t>
      </w:r>
      <w:proofErr w:type="spellEnd"/>
      <w:r w:rsidRPr="00F644BE">
        <w:rPr>
          <w:rFonts w:ascii="Helvetica Neue" w:hAnsi="Helvetica Neue"/>
          <w:bCs/>
          <w:sz w:val="22"/>
          <w:szCs w:val="22"/>
        </w:rPr>
        <w:t xml:space="preserve"> medica dei sanitari del P.O di Iseo, con indicazione del danno biologico temporaneo e permanente riportati dal ricorrente; con riferimento al danno biologico permanente dicano i CCTTUU se trattasi nella fattispecie di danno differenziale/incrementativo e quindi specifichino sia il danno biologico totale residuato ad oggi al ricorrente sia la percentuale di tale danno attribuibile alla </w:t>
      </w:r>
      <w:r w:rsidRPr="009C67E0">
        <w:rPr>
          <w:rFonts w:ascii="Helvetica Neue" w:hAnsi="Helvetica Neue"/>
          <w:bCs/>
          <w:i/>
          <w:iCs/>
          <w:sz w:val="22"/>
          <w:szCs w:val="22"/>
        </w:rPr>
        <w:t>malpractice</w:t>
      </w:r>
      <w:r w:rsidRPr="00F644BE">
        <w:rPr>
          <w:rFonts w:ascii="Helvetica Neue" w:hAnsi="Helvetica Neue"/>
          <w:bCs/>
          <w:sz w:val="22"/>
          <w:szCs w:val="22"/>
        </w:rPr>
        <w:t xml:space="preserve"> medica indicando la percentuale di danno preesistente; </w:t>
      </w:r>
    </w:p>
    <w:p w14:paraId="5E9E72E4" w14:textId="77777777" w:rsidR="009C67E0" w:rsidRDefault="00F644BE" w:rsidP="008B399D">
      <w:pPr>
        <w:jc w:val="both"/>
        <w:rPr>
          <w:rFonts w:ascii="Helvetica Neue" w:hAnsi="Helvetica Neue"/>
          <w:bCs/>
          <w:sz w:val="22"/>
          <w:szCs w:val="22"/>
        </w:rPr>
      </w:pPr>
      <w:r w:rsidRPr="00F644BE">
        <w:rPr>
          <w:rFonts w:ascii="Helvetica Neue" w:hAnsi="Helvetica Neue"/>
          <w:bCs/>
          <w:sz w:val="22"/>
          <w:szCs w:val="22"/>
        </w:rPr>
        <w:t xml:space="preserve">f) indichino i CCTTUU il livello di sofferenza patito dal danneggiato sia con riferimento al periodo di danno temporaneo che con riferimento alla stabilizzazione dei postumi nonché l’incidenza dei danni riportati sull’autonomia del danneggiato e nell’espletamento degli atti della vita quotidiana; </w:t>
      </w:r>
    </w:p>
    <w:p w14:paraId="1241C464" w14:textId="77777777" w:rsidR="009C67E0" w:rsidRDefault="00F644BE" w:rsidP="008B399D">
      <w:pPr>
        <w:jc w:val="both"/>
        <w:rPr>
          <w:rFonts w:ascii="Helvetica Neue" w:hAnsi="Helvetica Neue"/>
          <w:bCs/>
          <w:sz w:val="22"/>
          <w:szCs w:val="22"/>
        </w:rPr>
      </w:pPr>
      <w:r w:rsidRPr="00F644BE">
        <w:rPr>
          <w:rFonts w:ascii="Helvetica Neue" w:hAnsi="Helvetica Neue"/>
          <w:bCs/>
          <w:sz w:val="22"/>
          <w:szCs w:val="22"/>
        </w:rPr>
        <w:t xml:space="preserve">g) valutino i CCTTUU la congruità, pertinenza e coerenza delle spese allegate in atti, quantificando le spese necessarie sostenere e da sostenere in futuro in nesso di causa con i fatti </w:t>
      </w:r>
      <w:r w:rsidRPr="009C67E0">
        <w:rPr>
          <w:rFonts w:ascii="Helvetica Neue" w:hAnsi="Helvetica Neue"/>
          <w:bCs/>
          <w:i/>
          <w:iCs/>
          <w:sz w:val="22"/>
          <w:szCs w:val="22"/>
        </w:rPr>
        <w:t xml:space="preserve">de </w:t>
      </w:r>
      <w:proofErr w:type="spellStart"/>
      <w:r w:rsidRPr="009C67E0">
        <w:rPr>
          <w:rFonts w:ascii="Helvetica Neue" w:hAnsi="Helvetica Neue"/>
          <w:bCs/>
          <w:i/>
          <w:iCs/>
          <w:sz w:val="22"/>
          <w:szCs w:val="22"/>
        </w:rPr>
        <w:t>quibus</w:t>
      </w:r>
      <w:proofErr w:type="spellEnd"/>
      <w:r w:rsidRPr="00F644BE">
        <w:rPr>
          <w:rFonts w:ascii="Helvetica Neue" w:hAnsi="Helvetica Neue"/>
          <w:bCs/>
          <w:sz w:val="22"/>
          <w:szCs w:val="22"/>
        </w:rPr>
        <w:t xml:space="preserve">; </w:t>
      </w:r>
    </w:p>
    <w:p w14:paraId="27EE2B6E" w14:textId="7704E7E9" w:rsidR="009C67E0" w:rsidRDefault="00F644BE" w:rsidP="008B399D">
      <w:pPr>
        <w:jc w:val="both"/>
        <w:rPr>
          <w:rFonts w:ascii="Helvetica Neue" w:hAnsi="Helvetica Neue"/>
          <w:bCs/>
          <w:sz w:val="22"/>
          <w:szCs w:val="22"/>
        </w:rPr>
      </w:pPr>
      <w:r w:rsidRPr="00F644BE">
        <w:rPr>
          <w:rFonts w:ascii="Helvetica Neue" w:hAnsi="Helvetica Neue"/>
          <w:bCs/>
          <w:sz w:val="22"/>
          <w:szCs w:val="22"/>
        </w:rPr>
        <w:t xml:space="preserve">h) qualora il nesso di causa non sia dimostrabile in termini di probabilità logica, precisi se l’eventuale devianza dal corretto comportamento abbia comunque determinato una riduzione di </w:t>
      </w:r>
      <w:r w:rsidRPr="00991485">
        <w:rPr>
          <w:rFonts w:ascii="Helvetica Neue" w:hAnsi="Helvetica Neue"/>
          <w:bCs/>
          <w:i/>
          <w:iCs/>
          <w:sz w:val="22"/>
          <w:szCs w:val="22"/>
        </w:rPr>
        <w:t>chances</w:t>
      </w:r>
      <w:r w:rsidRPr="00F644BE">
        <w:rPr>
          <w:rFonts w:ascii="Helvetica Neue" w:hAnsi="Helvetica Neue"/>
          <w:bCs/>
          <w:sz w:val="22"/>
          <w:szCs w:val="22"/>
        </w:rPr>
        <w:t xml:space="preserve"> di guarigione; </w:t>
      </w:r>
    </w:p>
    <w:p w14:paraId="37336ED1" w14:textId="031064E5" w:rsidR="00904647" w:rsidRDefault="00F644BE" w:rsidP="008B399D">
      <w:pPr>
        <w:jc w:val="both"/>
        <w:rPr>
          <w:rFonts w:ascii="Helvetica Neue" w:hAnsi="Helvetica Neue"/>
          <w:bCs/>
          <w:sz w:val="22"/>
          <w:szCs w:val="22"/>
        </w:rPr>
      </w:pPr>
      <w:r w:rsidRPr="00F644BE">
        <w:rPr>
          <w:rFonts w:ascii="Helvetica Neue" w:hAnsi="Helvetica Neue"/>
          <w:bCs/>
          <w:sz w:val="22"/>
          <w:szCs w:val="22"/>
        </w:rPr>
        <w:t>i) esperiscano i CCTTUU, ove possibile, il tentativo di conciliazione delle parti, tenendo conto dei criteri di liquidazione delle Tabelle di Milano e della giurisprudenza citata. Con vittoria di spese ed onorari e rimborso spese generali, oltre I.V.A. e C.P.A. come per legge, da distrarsi a favore del sottoscritto legale ex art. 93 c.p.c. e rimborso spese di CCTTUU e CCTTPP</w:t>
      </w:r>
      <w:r w:rsidR="000D18A0">
        <w:rPr>
          <w:rFonts w:ascii="Helvetica Neue" w:hAnsi="Helvetica Neue"/>
          <w:bCs/>
          <w:sz w:val="22"/>
          <w:szCs w:val="22"/>
        </w:rPr>
        <w:t xml:space="preserve"> …”.</w:t>
      </w:r>
    </w:p>
    <w:p w14:paraId="58714402" w14:textId="77777777" w:rsidR="009A2688" w:rsidRDefault="009A2688" w:rsidP="00886518">
      <w:pPr>
        <w:pStyle w:val="Default"/>
        <w:rPr>
          <w:sz w:val="23"/>
          <w:szCs w:val="23"/>
        </w:rPr>
      </w:pPr>
      <w:bookmarkStart w:id="4" w:name="_Hlk84000970"/>
    </w:p>
    <w:p w14:paraId="20939DAD" w14:textId="37F80B87" w:rsidR="00886518" w:rsidRPr="00A64819" w:rsidRDefault="00886518" w:rsidP="00A23931">
      <w:pPr>
        <w:pStyle w:val="Default"/>
        <w:jc w:val="both"/>
        <w:rPr>
          <w:rFonts w:ascii="Helvetica Neue" w:hAnsi="Helvetica Neue"/>
          <w:b/>
          <w:bCs/>
          <w:sz w:val="22"/>
          <w:szCs w:val="22"/>
        </w:rPr>
      </w:pPr>
      <w:r w:rsidRPr="00AB6B56">
        <w:rPr>
          <w:rFonts w:ascii="Helvetica Neue" w:hAnsi="Helvetica Neue"/>
          <w:b/>
          <w:bCs/>
          <w:sz w:val="22"/>
          <w:szCs w:val="22"/>
        </w:rPr>
        <w:t>Memoria difensiva di costituzione nell’interesse del</w:t>
      </w:r>
      <w:r w:rsidR="009034F8" w:rsidRPr="00AB6B56">
        <w:rPr>
          <w:rFonts w:ascii="Helvetica Neue" w:hAnsi="Helvetica Neue"/>
          <w:b/>
          <w:bCs/>
          <w:sz w:val="22"/>
          <w:szCs w:val="22"/>
        </w:rPr>
        <w:t>l’A.S.S.T. della Franciacorta</w:t>
      </w:r>
      <w:r w:rsidRPr="00AB6B56">
        <w:rPr>
          <w:rFonts w:ascii="Helvetica Neue" w:hAnsi="Helvetica Neue"/>
          <w:b/>
          <w:bCs/>
          <w:sz w:val="22"/>
          <w:szCs w:val="22"/>
        </w:rPr>
        <w:t xml:space="preserve">, redatta dall’Avv. </w:t>
      </w:r>
      <w:r w:rsidR="00CD6B82" w:rsidRPr="00AB6B56">
        <w:rPr>
          <w:rFonts w:ascii="Helvetica Neue" w:hAnsi="Helvetica Neue"/>
          <w:b/>
          <w:bCs/>
          <w:sz w:val="22"/>
          <w:szCs w:val="22"/>
        </w:rPr>
        <w:t>Andrea Spaggiari</w:t>
      </w:r>
      <w:r w:rsidRPr="00AB6B56">
        <w:rPr>
          <w:rFonts w:ascii="Helvetica Neue" w:hAnsi="Helvetica Neue"/>
          <w:b/>
          <w:bCs/>
          <w:sz w:val="22"/>
          <w:szCs w:val="22"/>
        </w:rPr>
        <w:t xml:space="preserve">, in data </w:t>
      </w:r>
      <w:r w:rsidR="00CB4E3B" w:rsidRPr="00AB6B56">
        <w:rPr>
          <w:rFonts w:ascii="Helvetica Neue" w:hAnsi="Helvetica Neue"/>
          <w:b/>
          <w:bCs/>
          <w:sz w:val="22"/>
          <w:szCs w:val="22"/>
        </w:rPr>
        <w:t>07</w:t>
      </w:r>
      <w:r w:rsidRPr="00AB6B56">
        <w:rPr>
          <w:rFonts w:ascii="Helvetica Neue" w:hAnsi="Helvetica Neue"/>
          <w:b/>
          <w:bCs/>
          <w:sz w:val="22"/>
          <w:szCs w:val="22"/>
        </w:rPr>
        <w:t>/</w:t>
      </w:r>
      <w:r w:rsidR="00CB4E3B" w:rsidRPr="00AB6B56">
        <w:rPr>
          <w:rFonts w:ascii="Helvetica Neue" w:hAnsi="Helvetica Neue"/>
          <w:b/>
          <w:bCs/>
          <w:sz w:val="22"/>
          <w:szCs w:val="22"/>
        </w:rPr>
        <w:t>11</w:t>
      </w:r>
      <w:r w:rsidRPr="00AB6B56">
        <w:rPr>
          <w:rFonts w:ascii="Helvetica Neue" w:hAnsi="Helvetica Neue"/>
          <w:b/>
          <w:bCs/>
          <w:sz w:val="22"/>
          <w:szCs w:val="22"/>
        </w:rPr>
        <w:t>/202</w:t>
      </w:r>
      <w:r w:rsidR="00CB4E3B" w:rsidRPr="00AB6B56">
        <w:rPr>
          <w:rFonts w:ascii="Helvetica Neue" w:hAnsi="Helvetica Neue"/>
          <w:b/>
          <w:bCs/>
          <w:sz w:val="22"/>
          <w:szCs w:val="22"/>
        </w:rPr>
        <w:t>5</w:t>
      </w:r>
      <w:r w:rsidRPr="00AB6B56">
        <w:rPr>
          <w:rFonts w:ascii="Helvetica Neue" w:hAnsi="Helvetica Neue"/>
          <w:b/>
          <w:bCs/>
          <w:sz w:val="22"/>
          <w:szCs w:val="22"/>
        </w:rPr>
        <w:t>:</w:t>
      </w:r>
    </w:p>
    <w:p w14:paraId="1854D8DA" w14:textId="77777777" w:rsidR="00B50559" w:rsidRDefault="00886518" w:rsidP="00810CB3">
      <w:pPr>
        <w:jc w:val="both"/>
        <w:rPr>
          <w:rFonts w:ascii="Helvetica Neue" w:hAnsi="Helvetica Neue"/>
          <w:bCs/>
          <w:sz w:val="22"/>
          <w:szCs w:val="22"/>
        </w:rPr>
      </w:pPr>
      <w:r w:rsidRPr="00A64819">
        <w:rPr>
          <w:rFonts w:ascii="Helvetica Neue" w:hAnsi="Helvetica Neue"/>
          <w:bCs/>
          <w:sz w:val="22"/>
          <w:szCs w:val="22"/>
        </w:rPr>
        <w:t xml:space="preserve">“… </w:t>
      </w:r>
      <w:r w:rsidR="005F1F9E" w:rsidRPr="005F1F9E">
        <w:rPr>
          <w:rFonts w:ascii="Helvetica Neue" w:hAnsi="Helvetica Neue"/>
          <w:bCs/>
          <w:sz w:val="22"/>
          <w:szCs w:val="22"/>
        </w:rPr>
        <w:t xml:space="preserve">In via preliminare: </w:t>
      </w:r>
      <w:r w:rsidR="005F1F9E" w:rsidRPr="00B50559">
        <w:rPr>
          <w:rFonts w:ascii="Helvetica Neue" w:hAnsi="Helvetica Neue"/>
          <w:bCs/>
          <w:sz w:val="22"/>
          <w:szCs w:val="22"/>
          <w:u w:val="single"/>
        </w:rPr>
        <w:t>Inammissibilità del ricorso per consulenza tecnica preventiva</w:t>
      </w:r>
      <w:r w:rsidR="005F1F9E" w:rsidRPr="005F1F9E">
        <w:rPr>
          <w:rFonts w:ascii="Helvetica Neue" w:hAnsi="Helvetica Neue"/>
          <w:bCs/>
          <w:sz w:val="22"/>
          <w:szCs w:val="22"/>
        </w:rPr>
        <w:t xml:space="preserve"> </w:t>
      </w:r>
    </w:p>
    <w:p w14:paraId="2100E43D" w14:textId="77777777" w:rsidR="00B50559" w:rsidRDefault="005F1F9E" w:rsidP="00810CB3">
      <w:pPr>
        <w:jc w:val="both"/>
        <w:rPr>
          <w:rFonts w:ascii="Helvetica Neue" w:hAnsi="Helvetica Neue"/>
          <w:bCs/>
          <w:sz w:val="22"/>
          <w:szCs w:val="22"/>
        </w:rPr>
      </w:pPr>
      <w:r w:rsidRPr="005F1F9E">
        <w:rPr>
          <w:rFonts w:ascii="Helvetica Neue" w:hAnsi="Helvetica Neue"/>
          <w:bCs/>
          <w:sz w:val="22"/>
          <w:szCs w:val="22"/>
        </w:rPr>
        <w:t xml:space="preserve">1. Il ricorso è carente di allegazioni sulla futura domanda di merito; </w:t>
      </w:r>
    </w:p>
    <w:p w14:paraId="6107BB3A" w14:textId="77777777" w:rsidR="00B50559" w:rsidRDefault="005F1F9E" w:rsidP="00810CB3">
      <w:pPr>
        <w:jc w:val="both"/>
        <w:rPr>
          <w:rFonts w:ascii="Helvetica Neue" w:hAnsi="Helvetica Neue"/>
          <w:bCs/>
          <w:sz w:val="22"/>
          <w:szCs w:val="22"/>
        </w:rPr>
      </w:pPr>
      <w:r w:rsidRPr="005F1F9E">
        <w:rPr>
          <w:rFonts w:ascii="Helvetica Neue" w:hAnsi="Helvetica Neue"/>
          <w:bCs/>
          <w:sz w:val="22"/>
          <w:szCs w:val="22"/>
        </w:rPr>
        <w:t xml:space="preserve">2. È privo di allegazioni sul quantum, mai richiesto nemmeno ora in sede giudiziale; </w:t>
      </w:r>
    </w:p>
    <w:p w14:paraId="6EF143BF" w14:textId="3A40BFB8" w:rsidR="00C811CB" w:rsidRDefault="005F1F9E" w:rsidP="00810CB3">
      <w:pPr>
        <w:jc w:val="both"/>
        <w:rPr>
          <w:rFonts w:ascii="Helvetica Neue" w:hAnsi="Helvetica Neue"/>
          <w:bCs/>
          <w:sz w:val="22"/>
          <w:szCs w:val="22"/>
        </w:rPr>
      </w:pPr>
      <w:r w:rsidRPr="005F1F9E">
        <w:rPr>
          <w:rFonts w:ascii="Helvetica Neue" w:hAnsi="Helvetica Neue"/>
          <w:bCs/>
          <w:sz w:val="22"/>
          <w:szCs w:val="22"/>
        </w:rPr>
        <w:t>3. Parte ricorrente non si è presentata alla visita specialistica medico legale presso il fiduciario di ASST Dottor Fabio Scarpari fissata per il giorno 09.10.2025 pregiudicando il diritto di difesa della resistente.</w:t>
      </w:r>
    </w:p>
    <w:p w14:paraId="5E8CE77E" w14:textId="5D853064" w:rsidR="00C811CB" w:rsidRDefault="00BE77DE" w:rsidP="00810CB3">
      <w:pPr>
        <w:jc w:val="both"/>
        <w:rPr>
          <w:rFonts w:ascii="Helvetica Neue" w:hAnsi="Helvetica Neue"/>
          <w:bCs/>
          <w:sz w:val="22"/>
          <w:szCs w:val="22"/>
        </w:rPr>
      </w:pPr>
      <w:r w:rsidRPr="00BE77DE">
        <w:rPr>
          <w:rFonts w:ascii="Helvetica Neue" w:hAnsi="Helvetica Neue"/>
          <w:bCs/>
          <w:sz w:val="22"/>
          <w:szCs w:val="22"/>
        </w:rPr>
        <w:t>Si eccepisce l’inammissibilità del ricorso ex art. 8 legge Gelli Bianco</w:t>
      </w:r>
      <w:r>
        <w:rPr>
          <w:rFonts w:ascii="Helvetica Neue" w:hAnsi="Helvetica Neue"/>
          <w:bCs/>
          <w:sz w:val="22"/>
          <w:szCs w:val="22"/>
        </w:rPr>
        <w:t>.</w:t>
      </w:r>
    </w:p>
    <w:p w14:paraId="36F03E34" w14:textId="77777777" w:rsidR="00304CC2" w:rsidRDefault="00BE77DE" w:rsidP="00810CB3">
      <w:pPr>
        <w:jc w:val="both"/>
        <w:rPr>
          <w:rFonts w:ascii="Helvetica Neue" w:hAnsi="Helvetica Neue"/>
          <w:bCs/>
          <w:sz w:val="22"/>
          <w:szCs w:val="22"/>
        </w:rPr>
      </w:pPr>
      <w:r w:rsidRPr="001665B1">
        <w:rPr>
          <w:rFonts w:ascii="Helvetica Neue" w:hAnsi="Helvetica Neue"/>
          <w:bCs/>
          <w:sz w:val="22"/>
          <w:szCs w:val="22"/>
          <w:u w:val="single"/>
        </w:rPr>
        <w:t>Nel merito</w:t>
      </w:r>
      <w:r w:rsidR="001665B1" w:rsidRPr="001665B1">
        <w:rPr>
          <w:rFonts w:ascii="Helvetica Neue" w:hAnsi="Helvetica Neue"/>
          <w:bCs/>
          <w:sz w:val="22"/>
          <w:szCs w:val="22"/>
        </w:rPr>
        <w:t>:</w:t>
      </w:r>
      <w:r w:rsidR="00AE294D">
        <w:rPr>
          <w:rFonts w:ascii="Helvetica Neue" w:hAnsi="Helvetica Neue"/>
          <w:bCs/>
          <w:sz w:val="22"/>
          <w:szCs w:val="22"/>
        </w:rPr>
        <w:t xml:space="preserve"> </w:t>
      </w:r>
      <w:r w:rsidR="00AE294D" w:rsidRPr="00AE294D">
        <w:rPr>
          <w:rFonts w:ascii="Helvetica Neue" w:hAnsi="Helvetica Neue"/>
          <w:bCs/>
          <w:sz w:val="22"/>
          <w:szCs w:val="22"/>
        </w:rPr>
        <w:t xml:space="preserve">Fermo quanto sopra e rilevato che il rifiuto del Sig. Mao Luca a sottoporsi a visita medico legale per conto di ASST della Franciacorta rileva sia in ordine al pregiudizio del diritto di difesa che ai fini della valutazione della condotta stragiudiziale e processuale delle parti per la relativa statuizione sulle spese di lite, si osserva quanto segue. Si contestano gli addebiti di cui alle relazioni medico legali e specialistiche avversarie. </w:t>
      </w:r>
    </w:p>
    <w:p w14:paraId="0A239E3A" w14:textId="77777777" w:rsidR="005777C4" w:rsidRDefault="00AE294D" w:rsidP="00810CB3">
      <w:pPr>
        <w:jc w:val="both"/>
        <w:rPr>
          <w:rFonts w:ascii="Helvetica Neue" w:hAnsi="Helvetica Neue"/>
          <w:bCs/>
          <w:sz w:val="22"/>
          <w:szCs w:val="22"/>
        </w:rPr>
      </w:pPr>
      <w:r w:rsidRPr="00AE294D">
        <w:rPr>
          <w:rFonts w:ascii="Helvetica Neue" w:hAnsi="Helvetica Neue"/>
          <w:bCs/>
          <w:sz w:val="22"/>
          <w:szCs w:val="22"/>
        </w:rPr>
        <w:t xml:space="preserve">Il ricorrente in data 30/09/2021 in seguito ad una caduta accidentale riportava una frattura </w:t>
      </w:r>
      <w:proofErr w:type="spellStart"/>
      <w:r w:rsidRPr="00AE294D">
        <w:rPr>
          <w:rFonts w:ascii="Helvetica Neue" w:hAnsi="Helvetica Neue"/>
          <w:bCs/>
          <w:sz w:val="22"/>
          <w:szCs w:val="22"/>
        </w:rPr>
        <w:t>periprotesica</w:t>
      </w:r>
      <w:proofErr w:type="spellEnd"/>
      <w:r w:rsidRPr="00AE294D">
        <w:rPr>
          <w:rFonts w:ascii="Helvetica Neue" w:hAnsi="Helvetica Neue"/>
          <w:bCs/>
          <w:sz w:val="22"/>
          <w:szCs w:val="22"/>
        </w:rPr>
        <w:t xml:space="preserve"> distale di femore sinistro. </w:t>
      </w:r>
    </w:p>
    <w:p w14:paraId="3896EBF6" w14:textId="77777777" w:rsidR="00ED0C6E" w:rsidRDefault="00AE294D" w:rsidP="00810CB3">
      <w:pPr>
        <w:jc w:val="both"/>
        <w:rPr>
          <w:rFonts w:ascii="Helvetica Neue" w:hAnsi="Helvetica Neue"/>
          <w:bCs/>
          <w:sz w:val="22"/>
          <w:szCs w:val="22"/>
        </w:rPr>
      </w:pPr>
      <w:r w:rsidRPr="00AE294D">
        <w:rPr>
          <w:rFonts w:ascii="Helvetica Neue" w:hAnsi="Helvetica Neue"/>
          <w:bCs/>
          <w:sz w:val="22"/>
          <w:szCs w:val="22"/>
        </w:rPr>
        <w:t xml:space="preserve">Contrariamente a quanto sostengono i consulenti avversari l’intervento chirurgico 01.10.2021 è stato correttamente eseguito e la protesi è stata correttamente posizionato. La condotta è da valutarsi ex art. 2236 c.c. (era il terzo intervento sul ginocchio). </w:t>
      </w:r>
    </w:p>
    <w:p w14:paraId="0915A5EB" w14:textId="77777777" w:rsidR="00ED0C6E" w:rsidRDefault="00AE294D" w:rsidP="00810CB3">
      <w:pPr>
        <w:jc w:val="both"/>
        <w:rPr>
          <w:rFonts w:ascii="Helvetica Neue" w:hAnsi="Helvetica Neue"/>
          <w:bCs/>
          <w:sz w:val="22"/>
          <w:szCs w:val="22"/>
        </w:rPr>
      </w:pPr>
      <w:r w:rsidRPr="00AE294D">
        <w:rPr>
          <w:rFonts w:ascii="Helvetica Neue" w:hAnsi="Helvetica Neue"/>
          <w:bCs/>
          <w:sz w:val="22"/>
          <w:szCs w:val="22"/>
        </w:rPr>
        <w:t xml:space="preserve">La mancata consolidazione dopo l’intervento ed il riassorbimento della parte anteriore dei condili femorali sono una complicanza astrattamente prevedibile, ma non prevenibile, che non comporta responsabilità a carico di ASST della Franciacorta. </w:t>
      </w:r>
    </w:p>
    <w:p w14:paraId="585C276F" w14:textId="77777777" w:rsidR="00ED0C6E" w:rsidRDefault="00AE294D" w:rsidP="00810CB3">
      <w:pPr>
        <w:jc w:val="both"/>
        <w:rPr>
          <w:rFonts w:ascii="Helvetica Neue" w:hAnsi="Helvetica Neue"/>
          <w:bCs/>
          <w:sz w:val="22"/>
          <w:szCs w:val="22"/>
        </w:rPr>
      </w:pPr>
      <w:r w:rsidRPr="00AE294D">
        <w:rPr>
          <w:rFonts w:ascii="Helvetica Neue" w:hAnsi="Helvetica Neue"/>
          <w:bCs/>
          <w:sz w:val="22"/>
          <w:szCs w:val="22"/>
        </w:rPr>
        <w:t xml:space="preserve">Si contesta l’addebito avversario in ordine al non adeguato trattamento chirurgico di riduzione della frattura ed il nesso causale con la scomposizione della stessa. Si contestano gli addebiti di cui alla relazione specialistica del Dottor Schiavon e quindi l’addebitata condotta omissiva per mancata esecuzione della TAC, oltre che la ritenuta erronea esecuzione tecnica dell’intervento, così come gli addebiti riguardanti la presunta riconoscibilità della scomposizione successiva all’intervento stesso così come il nesso causale della scomposizione con la necessità del successivo intervento. </w:t>
      </w:r>
    </w:p>
    <w:p w14:paraId="58C9973F" w14:textId="77777777" w:rsidR="00ED0C6E" w:rsidRDefault="00AE294D" w:rsidP="00810CB3">
      <w:pPr>
        <w:jc w:val="both"/>
        <w:rPr>
          <w:rFonts w:ascii="Helvetica Neue" w:hAnsi="Helvetica Neue"/>
          <w:bCs/>
          <w:sz w:val="22"/>
          <w:szCs w:val="22"/>
        </w:rPr>
      </w:pPr>
      <w:r w:rsidRPr="00AE294D">
        <w:rPr>
          <w:rFonts w:ascii="Helvetica Neue" w:hAnsi="Helvetica Neue"/>
          <w:bCs/>
          <w:sz w:val="22"/>
          <w:szCs w:val="22"/>
        </w:rPr>
        <w:lastRenderedPageBreak/>
        <w:t xml:space="preserve">La revisione effettuata in data 27.07.22 non è conseguenza di fatto e colpa di ASST della Franciacorta. </w:t>
      </w:r>
    </w:p>
    <w:p w14:paraId="7C0834E1" w14:textId="77777777" w:rsidR="00D7628E" w:rsidRDefault="00AE294D" w:rsidP="00810CB3">
      <w:pPr>
        <w:jc w:val="both"/>
        <w:rPr>
          <w:rFonts w:ascii="Helvetica Neue" w:hAnsi="Helvetica Neue"/>
          <w:bCs/>
          <w:sz w:val="22"/>
          <w:szCs w:val="22"/>
        </w:rPr>
      </w:pPr>
      <w:r w:rsidRPr="00ED0C6E">
        <w:rPr>
          <w:rFonts w:ascii="Helvetica Neue" w:hAnsi="Helvetica Neue"/>
          <w:bCs/>
          <w:sz w:val="22"/>
          <w:szCs w:val="22"/>
          <w:u w:val="single"/>
        </w:rPr>
        <w:t>Sul danno</w:t>
      </w:r>
      <w:r w:rsidR="00ED0C6E">
        <w:rPr>
          <w:rFonts w:ascii="Helvetica Neue" w:hAnsi="Helvetica Neue"/>
          <w:bCs/>
          <w:sz w:val="22"/>
          <w:szCs w:val="22"/>
          <w:u w:val="single"/>
        </w:rPr>
        <w:t>:</w:t>
      </w:r>
      <w:r w:rsidRPr="00AE294D">
        <w:rPr>
          <w:rFonts w:ascii="Helvetica Neue" w:hAnsi="Helvetica Neue"/>
          <w:bCs/>
          <w:sz w:val="22"/>
          <w:szCs w:val="22"/>
        </w:rPr>
        <w:t xml:space="preserve"> Come risulta dall’esame della cartella clinica della Poliambulanza (pag. 8 di 138) il Sig. Mao era soggetto già gravemente leso prima del trattamento sanitario avendo subito negli anni precedenti 2 interventi di impianto e sostituzione protesica al ginocchio sinistro oltre ad artrodesi caviglia sinistra: “2006 Politrauma stradale a seguito del quale ha posizionato Protesi ginocchio sinistro e protesi caviglia sinistra 2007 intervento di artrodesi caviglia sinistra + nuovo intervento di protesi ginocchi sinistro”. Era un paziente obeso (165 cm, 95 kg) il cui quadro menomativo anteriore al trattamento chirurgico (due interventi di protesi di ginocchio ed ulteriore frattura </w:t>
      </w:r>
      <w:proofErr w:type="spellStart"/>
      <w:r w:rsidRPr="00AE294D">
        <w:rPr>
          <w:rFonts w:ascii="Helvetica Neue" w:hAnsi="Helvetica Neue"/>
          <w:bCs/>
          <w:sz w:val="22"/>
          <w:szCs w:val="22"/>
        </w:rPr>
        <w:t>periprotesica</w:t>
      </w:r>
      <w:proofErr w:type="spellEnd"/>
      <w:r w:rsidRPr="00AE294D">
        <w:rPr>
          <w:rFonts w:ascii="Helvetica Neue" w:hAnsi="Helvetica Neue"/>
          <w:bCs/>
          <w:sz w:val="22"/>
          <w:szCs w:val="22"/>
        </w:rPr>
        <w:t xml:space="preserve"> distale) deponeva per invalidità permanente, per proprie patologie, di entità superiore al 20%. </w:t>
      </w:r>
    </w:p>
    <w:p w14:paraId="0B76DBE7" w14:textId="231D35AA" w:rsidR="00A33439" w:rsidRDefault="00AE294D" w:rsidP="00810CB3">
      <w:pPr>
        <w:jc w:val="both"/>
        <w:rPr>
          <w:rFonts w:ascii="Helvetica Neue" w:hAnsi="Helvetica Neue"/>
          <w:bCs/>
          <w:sz w:val="22"/>
          <w:szCs w:val="22"/>
        </w:rPr>
      </w:pPr>
      <w:r w:rsidRPr="00AE294D">
        <w:rPr>
          <w:rFonts w:ascii="Helvetica Neue" w:hAnsi="Helvetica Neue"/>
          <w:bCs/>
          <w:sz w:val="22"/>
          <w:szCs w:val="22"/>
        </w:rPr>
        <w:t xml:space="preserve">Si contesta anche il ritenuto aggravio in termini percentuali sino al 30% addebitato ad ASST della Franciacorta dato che, nella denegata ipotesi in cui dovesse essere censurata la condotta dell’Ente, al più si tratterebbe di imputare la sola invalidità temporanea conseguente al tempo trascorso per sottoporre il paziente al successivo intervento, non già aggravi in termini di invalidità permanente. Si contestano le “dichiarazioni testimoniali” in atti avversari sub doc. 8 sia per il contenuto e relativi pregiudizi dedotti (per lo più “de relato </w:t>
      </w:r>
      <w:proofErr w:type="spellStart"/>
      <w:r w:rsidRPr="00AE294D">
        <w:rPr>
          <w:rFonts w:ascii="Helvetica Neue" w:hAnsi="Helvetica Neue"/>
          <w:bCs/>
          <w:sz w:val="22"/>
          <w:szCs w:val="22"/>
        </w:rPr>
        <w:t>actoris</w:t>
      </w:r>
      <w:proofErr w:type="spellEnd"/>
      <w:r w:rsidRPr="00AE294D">
        <w:rPr>
          <w:rFonts w:ascii="Helvetica Neue" w:hAnsi="Helvetica Neue"/>
          <w:bCs/>
          <w:sz w:val="22"/>
          <w:szCs w:val="22"/>
        </w:rPr>
        <w:t xml:space="preserve">”), sia in quanto irrituali dato che sono stati depositati in un procedimento di istruzione preventiva anziché nel merito. Per quanto concerne la “personalizzazione” del danno il livello di sofferenza “medio” menzionato dal consulente medico legale avversario non eccede i valori di sofferenza “standard” di cui alle tabelle dell’osservatorio di Milano e pertanto è la stessa valutazione M.L. ad escludere aggravi oltre i valori “standard”. Parte istante ha depositato, invocandone l’applicazione, le tabelle dell’Osservatorio di Milano, ma allo stato è dibattuta l’applicabilità della T.U.N. o delle tabelle dell’Osservatorio (a favore Osservatorio Pres. Travaglino 6 ottobre 2025 n. n.26826, a favore TUN Cass. n. 24349 del 2025, si veda altresì il rinvio pregiudiziale dott. Damiano Spera </w:t>
      </w:r>
      <w:proofErr w:type="spellStart"/>
      <w:r w:rsidRPr="00AE294D">
        <w:rPr>
          <w:rFonts w:ascii="Helvetica Neue" w:hAnsi="Helvetica Neue"/>
          <w:bCs/>
          <w:sz w:val="22"/>
          <w:szCs w:val="22"/>
        </w:rPr>
        <w:t>Trib</w:t>
      </w:r>
      <w:proofErr w:type="spellEnd"/>
      <w:r w:rsidRPr="00AE294D">
        <w:rPr>
          <w:rFonts w:ascii="Helvetica Neue" w:hAnsi="Helvetica Neue"/>
          <w:bCs/>
          <w:sz w:val="22"/>
          <w:szCs w:val="22"/>
        </w:rPr>
        <w:t>. Mi ex art. 363-bis c.p.c. del 18 luglio 2025 n. 4915/25). Per il resto si contestano le dedotte “gravi limitazioni” ed il nesso con l’intervento ed il trattamento sanitario ed i dedotti pregiudizi alla socialità o del tempo libero o nella vita quotidiana. Si contesta infine anche la entità della invalidità temporanea in quanto eccessiva</w:t>
      </w:r>
      <w:r w:rsidR="0031050E">
        <w:rPr>
          <w:rFonts w:ascii="Helvetica Neue" w:hAnsi="Helvetica Neue"/>
          <w:bCs/>
          <w:sz w:val="22"/>
          <w:szCs w:val="22"/>
        </w:rPr>
        <w:t>…</w:t>
      </w:r>
    </w:p>
    <w:p w14:paraId="0B86403E" w14:textId="63DC0ACF" w:rsidR="00BE77DE" w:rsidRDefault="0031050E" w:rsidP="00810CB3">
      <w:pPr>
        <w:jc w:val="both"/>
        <w:rPr>
          <w:rFonts w:ascii="Helvetica Neue" w:hAnsi="Helvetica Neue"/>
          <w:bCs/>
          <w:sz w:val="22"/>
          <w:szCs w:val="22"/>
        </w:rPr>
      </w:pPr>
      <w:r>
        <w:rPr>
          <w:rFonts w:ascii="Helvetica Neue" w:hAnsi="Helvetica Neue"/>
          <w:b/>
          <w:sz w:val="22"/>
          <w:szCs w:val="22"/>
        </w:rPr>
        <w:t>Conclusioni</w:t>
      </w:r>
      <w:r w:rsidR="00AE294D" w:rsidRPr="00AE294D">
        <w:rPr>
          <w:rFonts w:ascii="Helvetica Neue" w:hAnsi="Helvetica Neue"/>
          <w:bCs/>
          <w:sz w:val="22"/>
          <w:szCs w:val="22"/>
        </w:rPr>
        <w:t xml:space="preserve"> Per le ragioni anzidette: </w:t>
      </w:r>
      <w:r w:rsidR="00AE294D" w:rsidRPr="0031050E">
        <w:rPr>
          <w:rFonts w:ascii="Helvetica Neue" w:hAnsi="Helvetica Neue"/>
          <w:bCs/>
          <w:sz w:val="22"/>
          <w:szCs w:val="22"/>
          <w:u w:val="single"/>
        </w:rPr>
        <w:t>In via preliminare</w:t>
      </w:r>
      <w:r w:rsidR="00134475">
        <w:rPr>
          <w:rFonts w:ascii="Helvetica Neue" w:hAnsi="Helvetica Neue"/>
          <w:bCs/>
          <w:sz w:val="22"/>
          <w:szCs w:val="22"/>
          <w:u w:val="single"/>
        </w:rPr>
        <w:t>:</w:t>
      </w:r>
      <w:r w:rsidR="00AE294D" w:rsidRPr="00AE294D">
        <w:rPr>
          <w:rFonts w:ascii="Helvetica Neue" w:hAnsi="Helvetica Neue"/>
          <w:bCs/>
          <w:sz w:val="22"/>
          <w:szCs w:val="22"/>
        </w:rPr>
        <w:t xml:space="preserve"> Per le ragioni in atti dichiararsi l’inammissibilità del ricorso avversario con condanna alle spese di lite. </w:t>
      </w:r>
      <w:r w:rsidR="00AE294D" w:rsidRPr="005C39A5">
        <w:rPr>
          <w:rFonts w:ascii="Helvetica Neue" w:hAnsi="Helvetica Neue"/>
          <w:bCs/>
          <w:sz w:val="22"/>
          <w:szCs w:val="22"/>
          <w:u w:val="single"/>
        </w:rPr>
        <w:t>In via subordinata e nel merito</w:t>
      </w:r>
      <w:r w:rsidR="00AE294D" w:rsidRPr="00AE294D">
        <w:rPr>
          <w:rFonts w:ascii="Helvetica Neue" w:hAnsi="Helvetica Neue"/>
          <w:bCs/>
          <w:sz w:val="22"/>
          <w:szCs w:val="22"/>
        </w:rPr>
        <w:t xml:space="preserve"> Nella denegata ipotesi di accoglimento, valutata la condotta secondo i canoni di cui all’art. 2236 c.c., respingersi ogni domanda in quanto illegittima ed infondata ed in caso di accoglimento della domanda, determinare le lesioni causalmente riconducibili a fatto e colpa della resistente con esclusivo riferimento ai danni che siano conseguenza immediata e diretta di eventuale condotta colpevole imputabile ai sanitari, ciò anche ai sensi degli artt. 1223 e 2056 c.c. ed in relazione al disposto di cui all’art. 1227 c.c. Con ogni ulteriore riserva di allegazione, produzione, eccezione, nel processo di merito. Si dichiara di nominare quale CTP il dottor Fabio Scarpari </w:t>
      </w:r>
      <w:r w:rsidR="00134475">
        <w:rPr>
          <w:rFonts w:ascii="Helvetica Neue" w:hAnsi="Helvetica Neue"/>
          <w:bCs/>
          <w:sz w:val="22"/>
          <w:szCs w:val="22"/>
        </w:rPr>
        <w:t>…”.</w:t>
      </w:r>
    </w:p>
    <w:bookmarkEnd w:id="4"/>
    <w:p w14:paraId="70851701" w14:textId="77777777" w:rsidR="00CB3FAC" w:rsidRDefault="00CB3FAC">
      <w:pPr>
        <w:rPr>
          <w:rFonts w:ascii="Helvetica Neue" w:hAnsi="Helvetica Neue"/>
          <w:b/>
          <w:sz w:val="22"/>
          <w:szCs w:val="22"/>
        </w:rPr>
      </w:pPr>
    </w:p>
    <w:p w14:paraId="49CCD866" w14:textId="7998A87F" w:rsidR="004A108B" w:rsidRDefault="004A108B">
      <w:pPr>
        <w:rPr>
          <w:rFonts w:ascii="Helvetica Neue" w:hAnsi="Helvetica Neue"/>
          <w:bCs/>
          <w:i/>
          <w:iCs/>
          <w:sz w:val="22"/>
          <w:szCs w:val="22"/>
        </w:rPr>
      </w:pPr>
      <w:r>
        <w:rPr>
          <w:rFonts w:ascii="Helvetica Neue" w:hAnsi="Helvetica Neue"/>
          <w:bCs/>
          <w:i/>
          <w:iCs/>
          <w:sz w:val="22"/>
          <w:szCs w:val="22"/>
        </w:rPr>
        <w:br w:type="page"/>
      </w:r>
    </w:p>
    <w:p w14:paraId="3F5779D0" w14:textId="5AE4CD73" w:rsidR="007D64F6" w:rsidRPr="001E16E1" w:rsidRDefault="007D64F6" w:rsidP="007D64F6">
      <w:pPr>
        <w:pStyle w:val="TitoloparagrafoPIGA"/>
      </w:pPr>
      <w:bookmarkStart w:id="5" w:name="_Toc221185712"/>
      <w:bookmarkStart w:id="6" w:name="_Hlk84001132"/>
      <w:r w:rsidRPr="004B574B">
        <w:lastRenderedPageBreak/>
        <w:t xml:space="preserve">DATI </w:t>
      </w:r>
      <w:r w:rsidR="00056675" w:rsidRPr="004B574B">
        <w:t>DELLA DOCUMENTAZIONE SANITARIA</w:t>
      </w:r>
      <w:bookmarkEnd w:id="2"/>
      <w:bookmarkEnd w:id="5"/>
    </w:p>
    <w:p w14:paraId="5F17F677" w14:textId="34B79F60" w:rsidR="003A345E" w:rsidRDefault="006A69A5" w:rsidP="00CA0D9C">
      <w:pPr>
        <w:spacing w:line="276" w:lineRule="auto"/>
        <w:jc w:val="both"/>
        <w:rPr>
          <w:rFonts w:ascii="Helvetica Neue" w:hAnsi="Helvetica Neue"/>
          <w:b/>
          <w:bCs/>
          <w:sz w:val="22"/>
          <w:szCs w:val="22"/>
        </w:rPr>
      </w:pPr>
      <w:bookmarkStart w:id="7" w:name="_Hlk59032232"/>
      <w:r>
        <w:rPr>
          <w:rFonts w:ascii="Helvetica Neue" w:hAnsi="Helvetica Neue"/>
          <w:b/>
          <w:bCs/>
          <w:sz w:val="22"/>
          <w:szCs w:val="22"/>
        </w:rPr>
        <w:t xml:space="preserve">Relazione di soccorso </w:t>
      </w:r>
      <w:r w:rsidR="005D334C">
        <w:rPr>
          <w:rFonts w:ascii="Helvetica Neue" w:hAnsi="Helvetica Neue"/>
          <w:b/>
          <w:bCs/>
          <w:sz w:val="22"/>
          <w:szCs w:val="22"/>
        </w:rPr>
        <w:t>MSB redatta dal Personale del 118 – AREU Regione Lombardia</w:t>
      </w:r>
      <w:r w:rsidR="009A524A">
        <w:rPr>
          <w:rFonts w:ascii="Helvetica Neue" w:hAnsi="Helvetica Neue"/>
          <w:b/>
          <w:bCs/>
          <w:sz w:val="22"/>
          <w:szCs w:val="22"/>
        </w:rPr>
        <w:t>, in data 30.09.2021:</w:t>
      </w:r>
    </w:p>
    <w:p w14:paraId="14CE9DCB" w14:textId="6B63EB6D" w:rsidR="009A524A" w:rsidRDefault="009A524A" w:rsidP="00CA0D9C">
      <w:pPr>
        <w:spacing w:line="276" w:lineRule="auto"/>
        <w:jc w:val="both"/>
        <w:rPr>
          <w:rFonts w:ascii="Helvetica Neue" w:hAnsi="Helvetica Neue"/>
          <w:sz w:val="22"/>
          <w:szCs w:val="22"/>
        </w:rPr>
      </w:pPr>
      <w:r>
        <w:rPr>
          <w:rFonts w:ascii="Helvetica Neue" w:hAnsi="Helvetica Neue"/>
          <w:sz w:val="22"/>
          <w:szCs w:val="22"/>
        </w:rPr>
        <w:t>“… scheda missione</w:t>
      </w:r>
      <w:r w:rsidR="00FD1022">
        <w:rPr>
          <w:rFonts w:ascii="Helvetica Neue" w:hAnsi="Helvetica Neue"/>
          <w:sz w:val="22"/>
          <w:szCs w:val="22"/>
        </w:rPr>
        <w:t xml:space="preserve"> n.211179410 ora di attivazione 13:23 … </w:t>
      </w:r>
      <w:r w:rsidR="009337D6" w:rsidRPr="009337D6">
        <w:rPr>
          <w:rFonts w:ascii="Helvetica Neue" w:hAnsi="Helvetica Neue"/>
          <w:sz w:val="22"/>
          <w:szCs w:val="22"/>
          <w:u w:val="single"/>
        </w:rPr>
        <w:t>Evento</w:t>
      </w:r>
      <w:r w:rsidR="009337D6">
        <w:rPr>
          <w:rFonts w:ascii="Helvetica Neue" w:hAnsi="Helvetica Neue"/>
          <w:sz w:val="22"/>
          <w:szCs w:val="22"/>
        </w:rPr>
        <w:t xml:space="preserve"> caduta </w:t>
      </w:r>
      <w:r w:rsidR="009337D6" w:rsidRPr="009337D6">
        <w:rPr>
          <w:rFonts w:ascii="Helvetica Neue" w:hAnsi="Helvetica Neue"/>
          <w:sz w:val="22"/>
          <w:szCs w:val="22"/>
          <w:u w:val="single"/>
        </w:rPr>
        <w:t>Luogo dell’evento</w:t>
      </w:r>
      <w:r w:rsidR="009337D6">
        <w:rPr>
          <w:rFonts w:ascii="Helvetica Neue" w:hAnsi="Helvetica Neue"/>
          <w:sz w:val="22"/>
          <w:szCs w:val="22"/>
        </w:rPr>
        <w:t xml:space="preserve"> casa </w:t>
      </w:r>
      <w:r w:rsidR="009337D6" w:rsidRPr="005D4F15">
        <w:rPr>
          <w:rFonts w:ascii="Helvetica Neue" w:hAnsi="Helvetica Neue"/>
          <w:sz w:val="22"/>
          <w:szCs w:val="22"/>
          <w:u w:val="single"/>
        </w:rPr>
        <w:t>Postura di rinvenimento</w:t>
      </w:r>
      <w:r w:rsidR="009337D6">
        <w:rPr>
          <w:rFonts w:ascii="Helvetica Neue" w:hAnsi="Helvetica Neue"/>
          <w:sz w:val="22"/>
          <w:szCs w:val="22"/>
        </w:rPr>
        <w:t xml:space="preserve"> seduta</w:t>
      </w:r>
      <w:r w:rsidR="005D4F15">
        <w:rPr>
          <w:rFonts w:ascii="Helvetica Neue" w:hAnsi="Helvetica Neue"/>
          <w:sz w:val="22"/>
          <w:szCs w:val="22"/>
        </w:rPr>
        <w:t xml:space="preserve"> </w:t>
      </w:r>
      <w:proofErr w:type="gramStart"/>
      <w:r w:rsidR="005D4F15" w:rsidRPr="005D4F15">
        <w:rPr>
          <w:rFonts w:ascii="Helvetica Neue" w:hAnsi="Helvetica Neue"/>
          <w:sz w:val="22"/>
          <w:szCs w:val="22"/>
          <w:u w:val="single"/>
        </w:rPr>
        <w:t>1°</w:t>
      </w:r>
      <w:proofErr w:type="gramEnd"/>
      <w:r w:rsidR="005D4F15" w:rsidRPr="005D4F15">
        <w:rPr>
          <w:rFonts w:ascii="Helvetica Neue" w:hAnsi="Helvetica Neue"/>
          <w:sz w:val="22"/>
          <w:szCs w:val="22"/>
          <w:u w:val="single"/>
        </w:rPr>
        <w:t xml:space="preserve"> valutazione ore</w:t>
      </w:r>
      <w:r w:rsidR="005D4F15">
        <w:rPr>
          <w:rFonts w:ascii="Helvetica Neue" w:hAnsi="Helvetica Neue"/>
          <w:sz w:val="22"/>
          <w:szCs w:val="22"/>
        </w:rPr>
        <w:t xml:space="preserve"> 13.40 </w:t>
      </w:r>
      <w:r w:rsidR="00D1261A">
        <w:rPr>
          <w:rFonts w:ascii="Helvetica Neue" w:hAnsi="Helvetica Neue"/>
          <w:sz w:val="22"/>
          <w:szCs w:val="22"/>
        </w:rPr>
        <w:t xml:space="preserve">coscienza sveglio, respiro normale, circolo periferico, cute </w:t>
      </w:r>
      <w:r w:rsidR="00E32D6E">
        <w:rPr>
          <w:rFonts w:ascii="Helvetica Neue" w:hAnsi="Helvetica Neue"/>
          <w:sz w:val="22"/>
          <w:szCs w:val="22"/>
        </w:rPr>
        <w:t>fredda e sudata</w:t>
      </w:r>
      <w:r w:rsidR="007F2F29">
        <w:rPr>
          <w:rFonts w:ascii="Helvetica Neue" w:hAnsi="Helvetica Neue"/>
          <w:sz w:val="22"/>
          <w:szCs w:val="22"/>
        </w:rPr>
        <w:t>;</w:t>
      </w:r>
      <w:r w:rsidR="00E32D6E">
        <w:rPr>
          <w:rFonts w:ascii="Helvetica Neue" w:hAnsi="Helvetica Neue"/>
          <w:sz w:val="22"/>
          <w:szCs w:val="22"/>
        </w:rPr>
        <w:t xml:space="preserve"> FR 20</w:t>
      </w:r>
      <w:r w:rsidR="007F2F29">
        <w:rPr>
          <w:rFonts w:ascii="Helvetica Neue" w:hAnsi="Helvetica Neue"/>
          <w:sz w:val="22"/>
          <w:szCs w:val="22"/>
        </w:rPr>
        <w:t xml:space="preserve"> SAT ARIA 98 FC 73 PA 104/79</w:t>
      </w:r>
      <w:r w:rsidR="000C6950">
        <w:rPr>
          <w:rFonts w:ascii="Helvetica Neue" w:hAnsi="Helvetica Neue"/>
          <w:sz w:val="22"/>
          <w:szCs w:val="22"/>
        </w:rPr>
        <w:t xml:space="preserve"> TEMP C°36.1; </w:t>
      </w:r>
      <w:r w:rsidR="000C6950" w:rsidRPr="00C06B92">
        <w:rPr>
          <w:rFonts w:ascii="Helvetica Neue" w:hAnsi="Helvetica Neue"/>
          <w:sz w:val="22"/>
          <w:szCs w:val="22"/>
          <w:u w:val="single"/>
        </w:rPr>
        <w:t>lesioni e aggravanti</w:t>
      </w:r>
      <w:r w:rsidR="000C6950">
        <w:rPr>
          <w:rFonts w:ascii="Helvetica Neue" w:hAnsi="Helvetica Neue"/>
          <w:sz w:val="22"/>
          <w:szCs w:val="22"/>
        </w:rPr>
        <w:t xml:space="preserve"> dolore 10 al ginocchio </w:t>
      </w:r>
      <w:r w:rsidR="004C42CB">
        <w:rPr>
          <w:rFonts w:ascii="Helvetica Neue" w:hAnsi="Helvetica Neue"/>
          <w:sz w:val="22"/>
          <w:szCs w:val="22"/>
        </w:rPr>
        <w:t xml:space="preserve">sinistro </w:t>
      </w:r>
      <w:r w:rsidR="004C42CB" w:rsidRPr="00C06B92">
        <w:rPr>
          <w:rFonts w:ascii="Helvetica Neue" w:hAnsi="Helvetica Neue"/>
          <w:sz w:val="22"/>
          <w:szCs w:val="22"/>
          <w:u w:val="single"/>
        </w:rPr>
        <w:t>prestazioni/interventi</w:t>
      </w:r>
      <w:r w:rsidR="00F17FDA" w:rsidRPr="00C06B92">
        <w:rPr>
          <w:rFonts w:ascii="Helvetica Neue" w:hAnsi="Helvetica Neue"/>
          <w:sz w:val="22"/>
          <w:szCs w:val="22"/>
          <w:u w:val="single"/>
        </w:rPr>
        <w:t xml:space="preserve"> immobilizzazione</w:t>
      </w:r>
      <w:r w:rsidR="00F17FDA">
        <w:rPr>
          <w:rFonts w:ascii="Helvetica Neue" w:hAnsi="Helvetica Neue"/>
          <w:sz w:val="22"/>
          <w:szCs w:val="22"/>
        </w:rPr>
        <w:t>:</w:t>
      </w:r>
      <w:r w:rsidR="004C42CB">
        <w:rPr>
          <w:rFonts w:ascii="Helvetica Neue" w:hAnsi="Helvetica Neue"/>
          <w:sz w:val="22"/>
          <w:szCs w:val="22"/>
        </w:rPr>
        <w:t xml:space="preserve"> spinale, protezione termica </w:t>
      </w:r>
      <w:r w:rsidR="004C42CB" w:rsidRPr="00C06B92">
        <w:rPr>
          <w:rFonts w:ascii="Helvetica Neue" w:hAnsi="Helvetica Neue"/>
          <w:sz w:val="22"/>
          <w:szCs w:val="22"/>
          <w:u w:val="single"/>
        </w:rPr>
        <w:t xml:space="preserve">presidi </w:t>
      </w:r>
      <w:r w:rsidR="00F17FDA" w:rsidRPr="00C06B92">
        <w:rPr>
          <w:rFonts w:ascii="Helvetica Neue" w:hAnsi="Helvetica Neue"/>
          <w:sz w:val="22"/>
          <w:szCs w:val="22"/>
          <w:u w:val="single"/>
        </w:rPr>
        <w:t>utilizzati</w:t>
      </w:r>
      <w:r w:rsidR="00F17FDA">
        <w:rPr>
          <w:rFonts w:ascii="Helvetica Neue" w:hAnsi="Helvetica Neue"/>
          <w:sz w:val="22"/>
          <w:szCs w:val="22"/>
        </w:rPr>
        <w:t xml:space="preserve"> tavola spinale, </w:t>
      </w:r>
      <w:proofErr w:type="spellStart"/>
      <w:r w:rsidR="00F17FDA">
        <w:rPr>
          <w:rFonts w:ascii="Helvetica Neue" w:hAnsi="Helvetica Neue"/>
          <w:sz w:val="22"/>
          <w:szCs w:val="22"/>
        </w:rPr>
        <w:t>steccobenda</w:t>
      </w:r>
      <w:proofErr w:type="spellEnd"/>
      <w:r w:rsidR="00C06B92">
        <w:rPr>
          <w:rFonts w:ascii="Helvetica Neue" w:hAnsi="Helvetica Neue"/>
          <w:sz w:val="22"/>
          <w:szCs w:val="22"/>
        </w:rPr>
        <w:t>…</w:t>
      </w:r>
      <w:r w:rsidR="00134EEA">
        <w:rPr>
          <w:rFonts w:ascii="Helvetica Neue" w:hAnsi="Helvetica Neue"/>
          <w:sz w:val="22"/>
          <w:szCs w:val="22"/>
        </w:rPr>
        <w:t xml:space="preserve"> </w:t>
      </w:r>
      <w:r w:rsidR="00134EEA" w:rsidRPr="00C06B92">
        <w:rPr>
          <w:rFonts w:ascii="Helvetica Neue" w:hAnsi="Helvetica Neue"/>
          <w:sz w:val="22"/>
          <w:szCs w:val="22"/>
          <w:u w:val="single"/>
        </w:rPr>
        <w:t>Note</w:t>
      </w:r>
      <w:r w:rsidR="00134EEA">
        <w:rPr>
          <w:rFonts w:ascii="Helvetica Neue" w:hAnsi="Helvetica Neue"/>
          <w:sz w:val="22"/>
          <w:szCs w:val="22"/>
        </w:rPr>
        <w:t xml:space="preserve"> protesi rotula sx- artrodesi</w:t>
      </w:r>
      <w:r w:rsidR="002E272A">
        <w:rPr>
          <w:rFonts w:ascii="Helvetica Neue" w:hAnsi="Helvetica Neue"/>
          <w:sz w:val="22"/>
          <w:szCs w:val="22"/>
        </w:rPr>
        <w:t>. Scivolato da scale con torsione ginocchio e battuto ginocchio (dolore 10) escoriazione zona tibia</w:t>
      </w:r>
      <w:r w:rsidR="00BC03D0">
        <w:rPr>
          <w:rFonts w:ascii="Helvetica Neue" w:hAnsi="Helvetica Neue"/>
          <w:sz w:val="22"/>
          <w:szCs w:val="22"/>
        </w:rPr>
        <w:t xml:space="preserve">, rotula sx. prostatite – </w:t>
      </w:r>
      <w:proofErr w:type="spellStart"/>
      <w:r w:rsidR="00BC03D0">
        <w:rPr>
          <w:rFonts w:ascii="Helvetica Neue" w:hAnsi="Helvetica Neue"/>
          <w:sz w:val="22"/>
          <w:szCs w:val="22"/>
        </w:rPr>
        <w:t>tamsulosin</w:t>
      </w:r>
      <w:proofErr w:type="spellEnd"/>
      <w:r w:rsidR="00BC03D0">
        <w:rPr>
          <w:rFonts w:ascii="Helvetica Neue" w:hAnsi="Helvetica Neue"/>
          <w:sz w:val="22"/>
          <w:szCs w:val="22"/>
        </w:rPr>
        <w:t xml:space="preserve"> 0.4 </w:t>
      </w:r>
      <w:r w:rsidR="00C06B92">
        <w:rPr>
          <w:rFonts w:ascii="Helvetica Neue" w:hAnsi="Helvetica Neue"/>
          <w:sz w:val="22"/>
          <w:szCs w:val="22"/>
        </w:rPr>
        <w:t>–</w:t>
      </w:r>
      <w:r w:rsidR="00BC03D0">
        <w:rPr>
          <w:rFonts w:ascii="Helvetica Neue" w:hAnsi="Helvetica Neue"/>
          <w:sz w:val="22"/>
          <w:szCs w:val="22"/>
        </w:rPr>
        <w:t xml:space="preserve"> vaccinato</w:t>
      </w:r>
      <w:r w:rsidR="00C06B92">
        <w:rPr>
          <w:rFonts w:ascii="Helvetica Neue" w:hAnsi="Helvetica Neue"/>
          <w:sz w:val="22"/>
          <w:szCs w:val="22"/>
        </w:rPr>
        <w:t xml:space="preserve"> …”.</w:t>
      </w:r>
    </w:p>
    <w:p w14:paraId="37FCC9E5" w14:textId="77777777" w:rsidR="00C06B92" w:rsidRPr="009A524A" w:rsidRDefault="00C06B92" w:rsidP="00CA0D9C">
      <w:pPr>
        <w:spacing w:line="276" w:lineRule="auto"/>
        <w:jc w:val="both"/>
        <w:rPr>
          <w:rFonts w:ascii="Helvetica Neue" w:hAnsi="Helvetica Neue"/>
          <w:sz w:val="22"/>
          <w:szCs w:val="22"/>
        </w:rPr>
      </w:pPr>
    </w:p>
    <w:p w14:paraId="0B6BF9AC" w14:textId="3C194EF3" w:rsidR="000E25DC" w:rsidRDefault="00FD09CB" w:rsidP="00CA0D9C">
      <w:pPr>
        <w:spacing w:line="276" w:lineRule="auto"/>
        <w:jc w:val="both"/>
        <w:rPr>
          <w:rFonts w:ascii="Helvetica Neue" w:hAnsi="Helvetica Neue"/>
          <w:b/>
          <w:bCs/>
          <w:sz w:val="22"/>
          <w:szCs w:val="22"/>
        </w:rPr>
      </w:pPr>
      <w:r>
        <w:rPr>
          <w:rFonts w:ascii="Helvetica Neue" w:hAnsi="Helvetica Neue"/>
          <w:b/>
          <w:bCs/>
          <w:sz w:val="22"/>
          <w:szCs w:val="22"/>
        </w:rPr>
        <w:t>Verbale di Pronto Soccorso P.O. Iseo redatto dal Personale dell’ASST Franciacorta</w:t>
      </w:r>
      <w:r w:rsidR="000E25DC">
        <w:rPr>
          <w:rFonts w:ascii="Helvetica Neue" w:hAnsi="Helvetica Neue"/>
          <w:b/>
          <w:bCs/>
          <w:sz w:val="22"/>
          <w:szCs w:val="22"/>
        </w:rPr>
        <w:t>, in data 30.09.2021:</w:t>
      </w:r>
    </w:p>
    <w:p w14:paraId="5BF0A92A" w14:textId="70A4F185" w:rsidR="000E25DC" w:rsidRDefault="00700E1F" w:rsidP="00CA0D9C">
      <w:pPr>
        <w:spacing w:line="276" w:lineRule="auto"/>
        <w:jc w:val="both"/>
        <w:rPr>
          <w:rFonts w:ascii="Helvetica Neue" w:hAnsi="Helvetica Neue"/>
          <w:sz w:val="22"/>
          <w:szCs w:val="22"/>
        </w:rPr>
      </w:pPr>
      <w:r>
        <w:rPr>
          <w:rFonts w:ascii="Helvetica Neue" w:hAnsi="Helvetica Neue"/>
          <w:sz w:val="22"/>
          <w:szCs w:val="22"/>
        </w:rPr>
        <w:t>“…</w:t>
      </w:r>
      <w:r w:rsidR="00E96B56">
        <w:rPr>
          <w:rFonts w:ascii="Helvetica Neue" w:hAnsi="Helvetica Neue"/>
          <w:sz w:val="22"/>
          <w:szCs w:val="22"/>
        </w:rPr>
        <w:t xml:space="preserve"> </w:t>
      </w:r>
      <w:r w:rsidR="00E96B56" w:rsidRPr="00234498">
        <w:rPr>
          <w:rFonts w:ascii="Helvetica Neue" w:hAnsi="Helvetica Neue"/>
          <w:sz w:val="22"/>
          <w:szCs w:val="22"/>
          <w:u w:val="single"/>
        </w:rPr>
        <w:t>ora di arrivo</w:t>
      </w:r>
      <w:r w:rsidR="00E96B56">
        <w:rPr>
          <w:rFonts w:ascii="Helvetica Neue" w:hAnsi="Helvetica Neue"/>
          <w:sz w:val="22"/>
          <w:szCs w:val="22"/>
        </w:rPr>
        <w:t>: 14:30</w:t>
      </w:r>
      <w:r w:rsidR="00F16DDA">
        <w:rPr>
          <w:rFonts w:ascii="Helvetica Neue" w:hAnsi="Helvetica Neue"/>
          <w:sz w:val="22"/>
          <w:szCs w:val="22"/>
        </w:rPr>
        <w:t>…</w:t>
      </w:r>
      <w:r w:rsidR="00E96B56">
        <w:rPr>
          <w:rFonts w:ascii="Helvetica Neue" w:hAnsi="Helvetica Neue"/>
          <w:sz w:val="22"/>
          <w:szCs w:val="22"/>
        </w:rPr>
        <w:t xml:space="preserve"> </w:t>
      </w:r>
      <w:r w:rsidR="00C423D9">
        <w:rPr>
          <w:rFonts w:ascii="Helvetica Neue" w:hAnsi="Helvetica Neue"/>
          <w:sz w:val="22"/>
          <w:szCs w:val="22"/>
        </w:rPr>
        <w:t xml:space="preserve">TRIAGE: </w:t>
      </w:r>
      <w:r w:rsidR="009874C3" w:rsidRPr="00234498">
        <w:rPr>
          <w:rFonts w:ascii="Helvetica Neue" w:hAnsi="Helvetica Neue"/>
          <w:sz w:val="22"/>
          <w:szCs w:val="22"/>
          <w:u w:val="single"/>
        </w:rPr>
        <w:t>problema principale</w:t>
      </w:r>
      <w:r w:rsidR="009874C3">
        <w:rPr>
          <w:rFonts w:ascii="Helvetica Neue" w:hAnsi="Helvetica Neue"/>
          <w:sz w:val="22"/>
          <w:szCs w:val="22"/>
        </w:rPr>
        <w:t xml:space="preserve">: trauma, </w:t>
      </w:r>
      <w:r w:rsidR="009874C3" w:rsidRPr="00234498">
        <w:rPr>
          <w:rFonts w:ascii="Helvetica Neue" w:hAnsi="Helvetica Neue"/>
          <w:sz w:val="22"/>
          <w:szCs w:val="22"/>
          <w:u w:val="single"/>
        </w:rPr>
        <w:t>modalità di arrivo</w:t>
      </w:r>
      <w:r w:rsidR="009874C3">
        <w:rPr>
          <w:rFonts w:ascii="Helvetica Neue" w:hAnsi="Helvetica Neue"/>
          <w:sz w:val="22"/>
          <w:szCs w:val="22"/>
        </w:rPr>
        <w:t xml:space="preserve">: ambulanza 118, </w:t>
      </w:r>
      <w:r w:rsidR="009874C3" w:rsidRPr="00234498">
        <w:rPr>
          <w:rFonts w:ascii="Helvetica Neue" w:hAnsi="Helvetica Neue"/>
          <w:sz w:val="22"/>
          <w:szCs w:val="22"/>
          <w:u w:val="single"/>
        </w:rPr>
        <w:t>priorità d’accesso</w:t>
      </w:r>
      <w:r w:rsidR="009874C3">
        <w:rPr>
          <w:rFonts w:ascii="Helvetica Neue" w:hAnsi="Helvetica Neue"/>
          <w:sz w:val="22"/>
          <w:szCs w:val="22"/>
        </w:rPr>
        <w:t>: giallo</w:t>
      </w:r>
      <w:r w:rsidR="00F16DDA">
        <w:rPr>
          <w:rFonts w:ascii="Helvetica Neue" w:hAnsi="Helvetica Neue"/>
          <w:sz w:val="22"/>
          <w:szCs w:val="22"/>
        </w:rPr>
        <w:t xml:space="preserve">… </w:t>
      </w:r>
      <w:r w:rsidR="00F16DDA" w:rsidRPr="00234498">
        <w:rPr>
          <w:rFonts w:ascii="Helvetica Neue" w:hAnsi="Helvetica Neue"/>
          <w:sz w:val="22"/>
          <w:szCs w:val="22"/>
          <w:u w:val="single"/>
        </w:rPr>
        <w:t>anamnesi</w:t>
      </w:r>
      <w:r w:rsidR="008859F7">
        <w:rPr>
          <w:rFonts w:ascii="Helvetica Neue" w:hAnsi="Helvetica Neue"/>
          <w:sz w:val="22"/>
          <w:szCs w:val="22"/>
        </w:rPr>
        <w:t xml:space="preserve"> distorsione ginocchio sinistro e dolore inguinale. </w:t>
      </w:r>
      <w:r w:rsidR="008859F7" w:rsidRPr="00234498">
        <w:rPr>
          <w:rFonts w:ascii="Helvetica Neue" w:hAnsi="Helvetica Neue"/>
          <w:sz w:val="22"/>
          <w:szCs w:val="22"/>
          <w:u w:val="single"/>
        </w:rPr>
        <w:t>Esame</w:t>
      </w:r>
      <w:r w:rsidR="008859F7">
        <w:rPr>
          <w:rFonts w:ascii="Helvetica Neue" w:hAnsi="Helvetica Neue"/>
          <w:sz w:val="22"/>
          <w:szCs w:val="22"/>
        </w:rPr>
        <w:t xml:space="preserve"> </w:t>
      </w:r>
      <w:r w:rsidR="008859F7" w:rsidRPr="00234498">
        <w:rPr>
          <w:rFonts w:ascii="Helvetica Neue" w:hAnsi="Helvetica Neue"/>
          <w:sz w:val="22"/>
          <w:szCs w:val="22"/>
          <w:u w:val="single"/>
        </w:rPr>
        <w:t>obiettivo</w:t>
      </w:r>
      <w:r w:rsidR="008859F7">
        <w:rPr>
          <w:rFonts w:ascii="Helvetica Neue" w:hAnsi="Helvetica Neue"/>
          <w:sz w:val="22"/>
          <w:szCs w:val="22"/>
        </w:rPr>
        <w:t xml:space="preserve"> dolore a livello del ginocchio sinistro</w:t>
      </w:r>
      <w:r w:rsidR="002F4D95">
        <w:rPr>
          <w:rFonts w:ascii="Helvetica Neue" w:hAnsi="Helvetica Neue"/>
          <w:sz w:val="22"/>
          <w:szCs w:val="22"/>
        </w:rPr>
        <w:t xml:space="preserve"> … RX GINOCCHIO SINISTRO frattura </w:t>
      </w:r>
      <w:proofErr w:type="spellStart"/>
      <w:r w:rsidR="002F4D95">
        <w:rPr>
          <w:rFonts w:ascii="Helvetica Neue" w:hAnsi="Helvetica Neue"/>
          <w:sz w:val="22"/>
          <w:szCs w:val="22"/>
        </w:rPr>
        <w:t>periprotesica</w:t>
      </w:r>
      <w:proofErr w:type="spellEnd"/>
      <w:r w:rsidR="002F4D95">
        <w:rPr>
          <w:rFonts w:ascii="Helvetica Neue" w:hAnsi="Helvetica Neue"/>
          <w:sz w:val="22"/>
          <w:szCs w:val="22"/>
        </w:rPr>
        <w:t xml:space="preserve"> scomposta al terzo distale della diafisi del femore. Dismorfismo al terzo prossimale </w:t>
      </w:r>
      <w:r w:rsidR="00830052">
        <w:rPr>
          <w:rFonts w:ascii="Helvetica Neue" w:hAnsi="Helvetica Neue"/>
          <w:sz w:val="22"/>
          <w:szCs w:val="22"/>
        </w:rPr>
        <w:t xml:space="preserve">della diafisi del perone (in esiti?). protesi </w:t>
      </w:r>
      <w:proofErr w:type="spellStart"/>
      <w:r w:rsidR="00830052">
        <w:rPr>
          <w:rFonts w:ascii="Helvetica Neue" w:hAnsi="Helvetica Neue"/>
          <w:sz w:val="22"/>
          <w:szCs w:val="22"/>
        </w:rPr>
        <w:t>bicompartimentale</w:t>
      </w:r>
      <w:proofErr w:type="spellEnd"/>
      <w:r w:rsidR="00234498">
        <w:rPr>
          <w:rFonts w:ascii="Helvetica Neue" w:hAnsi="Helvetica Neue"/>
          <w:sz w:val="22"/>
          <w:szCs w:val="22"/>
        </w:rPr>
        <w:t xml:space="preserve"> di ginocchio e mezzi di sintesi tibiali apparentemente in sede. RX TORACE esame eseguito a paziente supino</w:t>
      </w:r>
      <w:r w:rsidR="00CF3A81">
        <w:rPr>
          <w:rFonts w:ascii="Helvetica Neue" w:hAnsi="Helvetica Neue"/>
          <w:sz w:val="22"/>
          <w:szCs w:val="22"/>
        </w:rPr>
        <w:t xml:space="preserve">. Polmoni </w:t>
      </w:r>
      <w:proofErr w:type="spellStart"/>
      <w:r w:rsidR="00CF3A81">
        <w:rPr>
          <w:rFonts w:ascii="Helvetica Neue" w:hAnsi="Helvetica Neue"/>
          <w:sz w:val="22"/>
          <w:szCs w:val="22"/>
        </w:rPr>
        <w:t>normoespansi</w:t>
      </w:r>
      <w:proofErr w:type="spellEnd"/>
      <w:r w:rsidR="00754431">
        <w:rPr>
          <w:rFonts w:ascii="Helvetica Neue" w:hAnsi="Helvetica Neue"/>
          <w:sz w:val="22"/>
          <w:szCs w:val="22"/>
        </w:rPr>
        <w:t xml:space="preserve">. Non lesioni </w:t>
      </w:r>
      <w:proofErr w:type="spellStart"/>
      <w:r w:rsidR="00754431">
        <w:rPr>
          <w:rFonts w:ascii="Helvetica Neue" w:hAnsi="Helvetica Neue"/>
          <w:sz w:val="22"/>
          <w:szCs w:val="22"/>
        </w:rPr>
        <w:t>pleuro</w:t>
      </w:r>
      <w:proofErr w:type="spellEnd"/>
      <w:r w:rsidR="00754431">
        <w:rPr>
          <w:rFonts w:ascii="Helvetica Neue" w:hAnsi="Helvetica Neue"/>
          <w:sz w:val="22"/>
          <w:szCs w:val="22"/>
        </w:rPr>
        <w:t>-parenchimali a focolaio in atto. Cuore e aorta nei limiti. RX BACINO</w:t>
      </w:r>
      <w:r w:rsidR="00CF43F3">
        <w:rPr>
          <w:rFonts w:ascii="Helvetica Neue" w:hAnsi="Helvetica Neue"/>
          <w:sz w:val="22"/>
          <w:szCs w:val="22"/>
        </w:rPr>
        <w:t xml:space="preserve"> – RX ANCA SINISTRA non riconoscibili fratture</w:t>
      </w:r>
      <w:r w:rsidR="005F71C7">
        <w:rPr>
          <w:rFonts w:ascii="Helvetica Neue" w:hAnsi="Helvetica Neue"/>
          <w:sz w:val="22"/>
          <w:szCs w:val="22"/>
        </w:rPr>
        <w:t>. Rapporti articolari conservati</w:t>
      </w:r>
      <w:r w:rsidR="00816BCC">
        <w:rPr>
          <w:rFonts w:ascii="Helvetica Neue" w:hAnsi="Helvetica Neue"/>
          <w:sz w:val="22"/>
          <w:szCs w:val="22"/>
        </w:rPr>
        <w:t>…</w:t>
      </w:r>
    </w:p>
    <w:p w14:paraId="0D8EADD1" w14:textId="321FF149" w:rsidR="007B5635" w:rsidRDefault="007B5635" w:rsidP="00CA0D9C">
      <w:pPr>
        <w:spacing w:line="276" w:lineRule="auto"/>
        <w:jc w:val="both"/>
        <w:rPr>
          <w:rFonts w:ascii="Helvetica Neue" w:hAnsi="Helvetica Neue"/>
          <w:sz w:val="22"/>
          <w:szCs w:val="22"/>
        </w:rPr>
      </w:pPr>
      <w:r>
        <w:rPr>
          <w:rFonts w:ascii="Helvetica Neue" w:hAnsi="Helvetica Neue"/>
          <w:sz w:val="22"/>
          <w:szCs w:val="22"/>
        </w:rPr>
        <w:t xml:space="preserve">CONSULENZE </w:t>
      </w:r>
      <w:r w:rsidRPr="00816BCC">
        <w:rPr>
          <w:rFonts w:ascii="Helvetica Neue" w:hAnsi="Helvetica Neue"/>
          <w:sz w:val="22"/>
          <w:szCs w:val="22"/>
          <w:u w:val="single"/>
        </w:rPr>
        <w:t>prima visita ortopedica</w:t>
      </w:r>
      <w:r w:rsidR="00816BCC">
        <w:rPr>
          <w:rFonts w:ascii="Helvetica Neue" w:hAnsi="Helvetica Neue"/>
          <w:sz w:val="22"/>
          <w:szCs w:val="22"/>
        </w:rPr>
        <w:t xml:space="preserve"> frattura </w:t>
      </w:r>
      <w:proofErr w:type="spellStart"/>
      <w:r w:rsidR="00816BCC">
        <w:rPr>
          <w:rFonts w:ascii="Helvetica Neue" w:hAnsi="Helvetica Neue"/>
          <w:sz w:val="22"/>
          <w:szCs w:val="22"/>
        </w:rPr>
        <w:t>periprotesica</w:t>
      </w:r>
      <w:proofErr w:type="spellEnd"/>
      <w:r w:rsidR="00816BCC">
        <w:rPr>
          <w:rFonts w:ascii="Helvetica Neue" w:hAnsi="Helvetica Neue"/>
          <w:sz w:val="22"/>
          <w:szCs w:val="22"/>
        </w:rPr>
        <w:t xml:space="preserve"> ginocchio sx. previo tampone negativo si ricovera</w:t>
      </w:r>
    </w:p>
    <w:p w14:paraId="0618D6A9" w14:textId="5388DEE9" w:rsidR="00BA0CD8" w:rsidRDefault="00596908" w:rsidP="00CA0D9C">
      <w:pPr>
        <w:spacing w:line="276" w:lineRule="auto"/>
        <w:jc w:val="both"/>
        <w:rPr>
          <w:rFonts w:ascii="Helvetica Neue" w:hAnsi="Helvetica Neue"/>
          <w:sz w:val="22"/>
          <w:szCs w:val="22"/>
        </w:rPr>
      </w:pPr>
      <w:r w:rsidRPr="00BA0CD8">
        <w:rPr>
          <w:rFonts w:ascii="Helvetica Neue" w:hAnsi="Helvetica Neue"/>
          <w:sz w:val="22"/>
          <w:szCs w:val="22"/>
          <w:u w:val="single"/>
        </w:rPr>
        <w:t>Esami di laboratorio</w:t>
      </w:r>
      <w:r w:rsidR="00BA0CD8">
        <w:rPr>
          <w:rFonts w:ascii="Helvetica Neue" w:hAnsi="Helvetica Neue"/>
          <w:sz w:val="22"/>
          <w:szCs w:val="22"/>
          <w:u w:val="single"/>
        </w:rPr>
        <w:t>:</w:t>
      </w:r>
    </w:p>
    <w:tbl>
      <w:tblPr>
        <w:tblStyle w:val="Grigliatabella"/>
        <w:tblW w:w="8784" w:type="dxa"/>
        <w:tblLook w:val="04A0" w:firstRow="1" w:lastRow="0" w:firstColumn="1" w:lastColumn="0" w:noHBand="0" w:noVBand="1"/>
      </w:tblPr>
      <w:tblGrid>
        <w:gridCol w:w="2350"/>
        <w:gridCol w:w="3315"/>
        <w:gridCol w:w="3119"/>
      </w:tblGrid>
      <w:tr w:rsidR="00BA0CD8" w:rsidRPr="00AE14BC" w14:paraId="34658560" w14:textId="77777777" w:rsidTr="0014218F">
        <w:tc>
          <w:tcPr>
            <w:tcW w:w="2350" w:type="dxa"/>
            <w:shd w:val="clear" w:color="auto" w:fill="D9D9D9" w:themeFill="background1" w:themeFillShade="D9"/>
          </w:tcPr>
          <w:p w14:paraId="7EC75234"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3315" w:type="dxa"/>
            <w:shd w:val="clear" w:color="auto" w:fill="D9D9D9" w:themeFill="background1" w:themeFillShade="D9"/>
          </w:tcPr>
          <w:p w14:paraId="3FA98821"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3119" w:type="dxa"/>
            <w:shd w:val="clear" w:color="auto" w:fill="D9D9D9" w:themeFill="background1" w:themeFillShade="D9"/>
          </w:tcPr>
          <w:p w14:paraId="65D841E9"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E23DD2" w:rsidRPr="00AE14BC" w14:paraId="69899307" w14:textId="77777777" w:rsidTr="00E1304D">
        <w:tc>
          <w:tcPr>
            <w:tcW w:w="2350" w:type="dxa"/>
            <w:shd w:val="clear" w:color="auto" w:fill="D9D9D9" w:themeFill="background1" w:themeFillShade="D9"/>
          </w:tcPr>
          <w:p w14:paraId="2E522D55" w14:textId="5F8C85B1" w:rsidR="00E23DD2" w:rsidRPr="00AE14BC" w:rsidRDefault="00E1304D" w:rsidP="0014218F">
            <w:pPr>
              <w:spacing w:line="276" w:lineRule="auto"/>
              <w:jc w:val="both"/>
              <w:rPr>
                <w:rFonts w:ascii="Helvetica Neue" w:hAnsi="Helvetica Neue"/>
                <w:b/>
                <w:bCs/>
                <w:i/>
                <w:iCs/>
                <w:sz w:val="22"/>
                <w:szCs w:val="22"/>
              </w:rPr>
            </w:pPr>
            <w:r>
              <w:rPr>
                <w:rFonts w:ascii="Helvetica Neue" w:hAnsi="Helvetica Neue"/>
                <w:b/>
                <w:bCs/>
                <w:i/>
                <w:iCs/>
                <w:sz w:val="22"/>
                <w:szCs w:val="22"/>
              </w:rPr>
              <w:t>Troponina T</w:t>
            </w:r>
          </w:p>
        </w:tc>
        <w:tc>
          <w:tcPr>
            <w:tcW w:w="3315" w:type="dxa"/>
          </w:tcPr>
          <w:p w14:paraId="21A1F09F" w14:textId="5A18499D" w:rsidR="00E23DD2" w:rsidRPr="00C7798F" w:rsidRDefault="00C7798F" w:rsidP="0014218F">
            <w:pPr>
              <w:spacing w:line="276" w:lineRule="auto"/>
              <w:jc w:val="both"/>
              <w:rPr>
                <w:rFonts w:ascii="Helvetica Neue" w:hAnsi="Helvetica Neue"/>
                <w:sz w:val="22"/>
                <w:szCs w:val="22"/>
              </w:rPr>
            </w:pPr>
            <w:r w:rsidRPr="00C7798F">
              <w:rPr>
                <w:rFonts w:ascii="Helvetica Neue" w:hAnsi="Helvetica Neue"/>
                <w:sz w:val="22"/>
                <w:szCs w:val="22"/>
              </w:rPr>
              <w:t xml:space="preserve">9 </w:t>
            </w:r>
            <w:proofErr w:type="spellStart"/>
            <w:r w:rsidRPr="00C7798F">
              <w:rPr>
                <w:rFonts w:ascii="Helvetica Neue" w:hAnsi="Helvetica Neue"/>
                <w:sz w:val="22"/>
                <w:szCs w:val="22"/>
              </w:rPr>
              <w:t>pg</w:t>
            </w:r>
            <w:proofErr w:type="spellEnd"/>
            <w:r w:rsidRPr="00C7798F">
              <w:rPr>
                <w:rFonts w:ascii="Helvetica Neue" w:hAnsi="Helvetica Neue"/>
                <w:sz w:val="22"/>
                <w:szCs w:val="22"/>
              </w:rPr>
              <w:t>/</w:t>
            </w:r>
            <w:proofErr w:type="spellStart"/>
            <w:r w:rsidRPr="00C7798F">
              <w:rPr>
                <w:rFonts w:ascii="Helvetica Neue" w:hAnsi="Helvetica Neue"/>
                <w:sz w:val="22"/>
                <w:szCs w:val="22"/>
              </w:rPr>
              <w:t>mL</w:t>
            </w:r>
            <w:proofErr w:type="spellEnd"/>
          </w:p>
        </w:tc>
        <w:tc>
          <w:tcPr>
            <w:tcW w:w="3119" w:type="dxa"/>
          </w:tcPr>
          <w:p w14:paraId="5C98B5F6" w14:textId="43017612" w:rsidR="00E23DD2" w:rsidRPr="00C7798F" w:rsidRDefault="00C7798F" w:rsidP="0014218F">
            <w:pPr>
              <w:spacing w:line="276" w:lineRule="auto"/>
              <w:jc w:val="both"/>
              <w:rPr>
                <w:rFonts w:ascii="Helvetica Neue" w:hAnsi="Helvetica Neue"/>
                <w:sz w:val="22"/>
                <w:szCs w:val="22"/>
              </w:rPr>
            </w:pPr>
            <w:r w:rsidRPr="00C7798F">
              <w:rPr>
                <w:rFonts w:ascii="Helvetica Neue" w:hAnsi="Helvetica Neue"/>
                <w:sz w:val="22"/>
                <w:szCs w:val="22"/>
              </w:rPr>
              <w:t>fino a 14</w:t>
            </w:r>
          </w:p>
        </w:tc>
      </w:tr>
      <w:tr w:rsidR="00BA0CD8" w:rsidRPr="00AE14BC" w14:paraId="25C4C2AF" w14:textId="77777777" w:rsidTr="0014218F">
        <w:tc>
          <w:tcPr>
            <w:tcW w:w="2350" w:type="dxa"/>
            <w:shd w:val="clear" w:color="auto" w:fill="D9D9D9" w:themeFill="background1" w:themeFillShade="D9"/>
          </w:tcPr>
          <w:p w14:paraId="35BA85C6"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3315" w:type="dxa"/>
          </w:tcPr>
          <w:p w14:paraId="4FAAC4DC" w14:textId="4D78C33C"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w:t>
            </w:r>
            <w:r w:rsidR="00D01D85">
              <w:rPr>
                <w:rFonts w:ascii="Helvetica Neue" w:hAnsi="Helvetica Neue"/>
                <w:iCs/>
                <w:sz w:val="22"/>
                <w:szCs w:val="22"/>
              </w:rPr>
              <w:t>8.68</w:t>
            </w:r>
            <w:r>
              <w:rPr>
                <w:rFonts w:ascii="Helvetica Neue" w:hAnsi="Helvetica Neue"/>
                <w:iCs/>
                <w:sz w:val="22"/>
                <w:szCs w:val="22"/>
              </w:rPr>
              <w:t xml:space="preserve">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Pr>
                <w:rFonts w:ascii="Helvetica Neue" w:hAnsi="Helvetica Neue"/>
                <w:iCs/>
                <w:sz w:val="22"/>
                <w:szCs w:val="22"/>
              </w:rPr>
              <w:t>L</w:t>
            </w:r>
          </w:p>
        </w:tc>
        <w:tc>
          <w:tcPr>
            <w:tcW w:w="3119" w:type="dxa"/>
          </w:tcPr>
          <w:p w14:paraId="654F1425" w14:textId="77777777" w:rsidR="00BA0CD8" w:rsidRPr="00AE14BC" w:rsidRDefault="00BA0CD8" w:rsidP="0014218F">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BA0CD8" w:rsidRPr="00AE14BC" w14:paraId="69FBAC91" w14:textId="77777777" w:rsidTr="0014218F">
        <w:tc>
          <w:tcPr>
            <w:tcW w:w="2350" w:type="dxa"/>
            <w:shd w:val="clear" w:color="auto" w:fill="D9D9D9" w:themeFill="background1" w:themeFillShade="D9"/>
          </w:tcPr>
          <w:p w14:paraId="086D74FE"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3315" w:type="dxa"/>
          </w:tcPr>
          <w:p w14:paraId="6A2DD756" w14:textId="28797600"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5.0</w:t>
            </w:r>
            <w:r w:rsidR="0041359B">
              <w:rPr>
                <w:rFonts w:ascii="Helvetica Neue" w:hAnsi="Helvetica Neue"/>
                <w:iCs/>
                <w:sz w:val="22"/>
                <w:szCs w:val="22"/>
              </w:rPr>
              <w:t>7</w:t>
            </w:r>
            <w:r>
              <w:rPr>
                <w:rFonts w:ascii="Helvetica Neue" w:hAnsi="Helvetica Neue"/>
                <w:iCs/>
                <w:sz w:val="22"/>
                <w:szCs w:val="22"/>
              </w:rPr>
              <w:t xml:space="preserve"> 10^6/</w:t>
            </w:r>
            <w:r>
              <w:rPr>
                <w:rFonts w:ascii="Sylfaen" w:hAnsi="Sylfaen"/>
                <w:iCs/>
                <w:sz w:val="22"/>
                <w:szCs w:val="22"/>
              </w:rPr>
              <w:t>µ</w:t>
            </w:r>
            <w:r>
              <w:rPr>
                <w:rFonts w:ascii="Helvetica Neue" w:hAnsi="Helvetica Neue"/>
                <w:iCs/>
                <w:sz w:val="22"/>
                <w:szCs w:val="22"/>
              </w:rPr>
              <w:t>L</w:t>
            </w:r>
          </w:p>
        </w:tc>
        <w:tc>
          <w:tcPr>
            <w:tcW w:w="3119" w:type="dxa"/>
          </w:tcPr>
          <w:p w14:paraId="7BAAFEBE"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4.50-5.90</w:t>
            </w:r>
          </w:p>
        </w:tc>
      </w:tr>
      <w:tr w:rsidR="00BA0CD8" w:rsidRPr="00AE14BC" w14:paraId="7938A863" w14:textId="77777777" w:rsidTr="0014218F">
        <w:tc>
          <w:tcPr>
            <w:tcW w:w="2350" w:type="dxa"/>
            <w:shd w:val="clear" w:color="auto" w:fill="D9D9D9" w:themeFill="background1" w:themeFillShade="D9"/>
          </w:tcPr>
          <w:p w14:paraId="77182617"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3315" w:type="dxa"/>
          </w:tcPr>
          <w:p w14:paraId="747A4460" w14:textId="1BA3A8E4"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w:t>
            </w:r>
            <w:r w:rsidR="0041359B">
              <w:rPr>
                <w:rFonts w:ascii="Helvetica Neue" w:hAnsi="Helvetica Neue"/>
                <w:iCs/>
                <w:sz w:val="22"/>
                <w:szCs w:val="22"/>
              </w:rPr>
              <w:t>6.6</w:t>
            </w:r>
            <w:r w:rsidRPr="00AE14BC">
              <w:rPr>
                <w:rFonts w:ascii="Helvetica Neue" w:hAnsi="Helvetica Neue"/>
                <w:iCs/>
                <w:sz w:val="22"/>
                <w:szCs w:val="22"/>
              </w:rPr>
              <w:t xml:space="preserve"> g/</w:t>
            </w:r>
            <w:proofErr w:type="spellStart"/>
            <w:r w:rsidRPr="00AE14BC">
              <w:rPr>
                <w:rFonts w:ascii="Helvetica Neue" w:hAnsi="Helvetica Neue"/>
                <w:iCs/>
                <w:sz w:val="22"/>
                <w:szCs w:val="22"/>
              </w:rPr>
              <w:t>dL</w:t>
            </w:r>
            <w:proofErr w:type="spellEnd"/>
          </w:p>
        </w:tc>
        <w:tc>
          <w:tcPr>
            <w:tcW w:w="3119" w:type="dxa"/>
          </w:tcPr>
          <w:p w14:paraId="119E192E" w14:textId="77777777" w:rsidR="00BA0CD8" w:rsidRPr="00AE14BC" w:rsidRDefault="00BA0CD8" w:rsidP="0014218F">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BA0CD8" w:rsidRPr="00AE14BC" w14:paraId="579EFF33" w14:textId="77777777" w:rsidTr="0014218F">
        <w:tc>
          <w:tcPr>
            <w:tcW w:w="2350" w:type="dxa"/>
            <w:shd w:val="clear" w:color="auto" w:fill="D9D9D9" w:themeFill="background1" w:themeFillShade="D9"/>
          </w:tcPr>
          <w:p w14:paraId="0DA0E464"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Ematocrito</w:t>
            </w:r>
          </w:p>
        </w:tc>
        <w:tc>
          <w:tcPr>
            <w:tcW w:w="3315" w:type="dxa"/>
          </w:tcPr>
          <w:p w14:paraId="70667EB5" w14:textId="48F4FB30" w:rsidR="00BA0CD8" w:rsidRDefault="0041359B" w:rsidP="0014218F">
            <w:pPr>
              <w:spacing w:line="276" w:lineRule="auto"/>
              <w:jc w:val="both"/>
              <w:rPr>
                <w:rFonts w:ascii="Helvetica Neue" w:hAnsi="Helvetica Neue"/>
                <w:iCs/>
                <w:sz w:val="22"/>
                <w:szCs w:val="22"/>
              </w:rPr>
            </w:pPr>
            <w:r>
              <w:rPr>
                <w:rFonts w:ascii="Helvetica Neue" w:hAnsi="Helvetica Neue"/>
                <w:iCs/>
                <w:sz w:val="22"/>
                <w:szCs w:val="22"/>
              </w:rPr>
              <w:t>50.2</w:t>
            </w:r>
            <w:r w:rsidR="00BA0CD8">
              <w:rPr>
                <w:rFonts w:ascii="Helvetica Neue" w:hAnsi="Helvetica Neue"/>
                <w:iCs/>
                <w:sz w:val="22"/>
                <w:szCs w:val="22"/>
              </w:rPr>
              <w:t xml:space="preserve"> %</w:t>
            </w:r>
          </w:p>
        </w:tc>
        <w:tc>
          <w:tcPr>
            <w:tcW w:w="3119" w:type="dxa"/>
          </w:tcPr>
          <w:p w14:paraId="2717D04E"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40-54</w:t>
            </w:r>
          </w:p>
        </w:tc>
      </w:tr>
      <w:tr w:rsidR="00BA0CD8" w:rsidRPr="00AE14BC" w14:paraId="6EB1EB98" w14:textId="77777777" w:rsidTr="0014218F">
        <w:tc>
          <w:tcPr>
            <w:tcW w:w="2350" w:type="dxa"/>
            <w:shd w:val="clear" w:color="auto" w:fill="D9D9D9" w:themeFill="background1" w:themeFillShade="D9"/>
          </w:tcPr>
          <w:p w14:paraId="09B13095"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3315" w:type="dxa"/>
          </w:tcPr>
          <w:p w14:paraId="6DA16A91" w14:textId="56FCB834"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88.</w:t>
            </w:r>
            <w:r w:rsidR="0041359B">
              <w:rPr>
                <w:rFonts w:ascii="Helvetica Neue" w:hAnsi="Helvetica Neue"/>
                <w:iCs/>
                <w:sz w:val="22"/>
                <w:szCs w:val="22"/>
              </w:rPr>
              <w:t>1</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3119" w:type="dxa"/>
          </w:tcPr>
          <w:p w14:paraId="64821D7B"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80-98</w:t>
            </w:r>
          </w:p>
        </w:tc>
      </w:tr>
      <w:tr w:rsidR="00BA0CD8" w:rsidRPr="00AE14BC" w14:paraId="6DBEDF49" w14:textId="77777777" w:rsidTr="0014218F">
        <w:tc>
          <w:tcPr>
            <w:tcW w:w="2350" w:type="dxa"/>
            <w:shd w:val="clear" w:color="auto" w:fill="D9D9D9" w:themeFill="background1" w:themeFillShade="D9"/>
          </w:tcPr>
          <w:p w14:paraId="3AA82659"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3315" w:type="dxa"/>
          </w:tcPr>
          <w:p w14:paraId="5FD3EF2F" w14:textId="7A42B0AB"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29.</w:t>
            </w:r>
            <w:r w:rsidR="005570AA">
              <w:rPr>
                <w:rFonts w:ascii="Helvetica Neue" w:hAnsi="Helvetica Neue"/>
                <w:iCs/>
                <w:sz w:val="22"/>
                <w:szCs w:val="22"/>
              </w:rPr>
              <w:t>1</w:t>
            </w:r>
            <w:r>
              <w:rPr>
                <w:rFonts w:ascii="Helvetica Neue" w:hAnsi="Helvetica Neue"/>
                <w:iCs/>
                <w:sz w:val="22"/>
                <w:szCs w:val="22"/>
              </w:rPr>
              <w:t xml:space="preserve"> </w:t>
            </w:r>
            <w:proofErr w:type="spellStart"/>
            <w:r>
              <w:rPr>
                <w:rFonts w:ascii="Helvetica Neue" w:hAnsi="Helvetica Neue"/>
                <w:iCs/>
                <w:sz w:val="22"/>
                <w:szCs w:val="22"/>
              </w:rPr>
              <w:t>pg</w:t>
            </w:r>
            <w:proofErr w:type="spellEnd"/>
          </w:p>
        </w:tc>
        <w:tc>
          <w:tcPr>
            <w:tcW w:w="3119" w:type="dxa"/>
          </w:tcPr>
          <w:p w14:paraId="608BC985"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27-33</w:t>
            </w:r>
          </w:p>
        </w:tc>
      </w:tr>
      <w:tr w:rsidR="00BA0CD8" w:rsidRPr="00AE14BC" w14:paraId="3AB07BCD" w14:textId="77777777" w:rsidTr="0014218F">
        <w:tc>
          <w:tcPr>
            <w:tcW w:w="2350" w:type="dxa"/>
            <w:shd w:val="clear" w:color="auto" w:fill="D9D9D9" w:themeFill="background1" w:themeFillShade="D9"/>
          </w:tcPr>
          <w:p w14:paraId="4E88E9E8"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3315" w:type="dxa"/>
          </w:tcPr>
          <w:p w14:paraId="758242D1" w14:textId="77777777"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33.1 g/</w:t>
            </w:r>
            <w:proofErr w:type="spellStart"/>
            <w:r>
              <w:rPr>
                <w:rFonts w:ascii="Helvetica Neue" w:hAnsi="Helvetica Neue"/>
                <w:iCs/>
                <w:sz w:val="22"/>
                <w:szCs w:val="22"/>
              </w:rPr>
              <w:t>dL</w:t>
            </w:r>
            <w:proofErr w:type="spellEnd"/>
          </w:p>
        </w:tc>
        <w:tc>
          <w:tcPr>
            <w:tcW w:w="3119" w:type="dxa"/>
          </w:tcPr>
          <w:p w14:paraId="214A4E74"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31-37</w:t>
            </w:r>
          </w:p>
        </w:tc>
      </w:tr>
      <w:tr w:rsidR="00BA0CD8" w:rsidRPr="00AE14BC" w14:paraId="301E7465" w14:textId="77777777" w:rsidTr="0014218F">
        <w:tc>
          <w:tcPr>
            <w:tcW w:w="2350" w:type="dxa"/>
            <w:shd w:val="clear" w:color="auto" w:fill="D9D9D9" w:themeFill="background1" w:themeFillShade="D9"/>
          </w:tcPr>
          <w:p w14:paraId="1F8A4223"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3315" w:type="dxa"/>
          </w:tcPr>
          <w:p w14:paraId="16180A51" w14:textId="3FA900D4"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14.</w:t>
            </w:r>
            <w:r w:rsidR="005570AA">
              <w:rPr>
                <w:rFonts w:ascii="Helvetica Neue" w:hAnsi="Helvetica Neue"/>
                <w:iCs/>
                <w:sz w:val="22"/>
                <w:szCs w:val="22"/>
              </w:rPr>
              <w:t>6</w:t>
            </w:r>
            <w:r>
              <w:rPr>
                <w:rFonts w:ascii="Helvetica Neue" w:hAnsi="Helvetica Neue"/>
                <w:iCs/>
                <w:sz w:val="22"/>
                <w:szCs w:val="22"/>
              </w:rPr>
              <w:t xml:space="preserve"> %</w:t>
            </w:r>
          </w:p>
        </w:tc>
        <w:tc>
          <w:tcPr>
            <w:tcW w:w="3119" w:type="dxa"/>
          </w:tcPr>
          <w:p w14:paraId="3350717C"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11.2-13.4</w:t>
            </w:r>
          </w:p>
        </w:tc>
      </w:tr>
      <w:tr w:rsidR="00BA0CD8" w:rsidRPr="00AE14BC" w14:paraId="4C1BA71F" w14:textId="77777777" w:rsidTr="0014218F">
        <w:tc>
          <w:tcPr>
            <w:tcW w:w="2350" w:type="dxa"/>
            <w:shd w:val="clear" w:color="auto" w:fill="D9D9D9" w:themeFill="background1" w:themeFillShade="D9"/>
          </w:tcPr>
          <w:p w14:paraId="1B641212"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3315" w:type="dxa"/>
          </w:tcPr>
          <w:p w14:paraId="69160C09" w14:textId="57702D11"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3</w:t>
            </w:r>
            <w:r w:rsidR="005570AA">
              <w:rPr>
                <w:rFonts w:ascii="Helvetica Neue" w:hAnsi="Helvetica Neue"/>
                <w:iCs/>
                <w:sz w:val="22"/>
                <w:szCs w:val="22"/>
              </w:rPr>
              <w:t>90</w:t>
            </w:r>
            <w:r w:rsidRPr="00AE14BC">
              <w:rPr>
                <w:rFonts w:ascii="Helvetica Neue" w:hAnsi="Helvetica Neue"/>
                <w:iCs/>
                <w:sz w:val="22"/>
                <w:szCs w:val="22"/>
              </w:rPr>
              <w:t xml:space="preserve"> 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3119" w:type="dxa"/>
          </w:tcPr>
          <w:p w14:paraId="0DD8AAC3" w14:textId="77777777" w:rsidR="00BA0CD8" w:rsidRPr="00AE14BC" w:rsidRDefault="00BA0CD8" w:rsidP="0014218F">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BA0CD8" w:rsidRPr="00AE14BC" w14:paraId="745F7266" w14:textId="77777777" w:rsidTr="0014218F">
        <w:tc>
          <w:tcPr>
            <w:tcW w:w="2350" w:type="dxa"/>
            <w:shd w:val="clear" w:color="auto" w:fill="D9D9D9" w:themeFill="background1" w:themeFillShade="D9"/>
          </w:tcPr>
          <w:p w14:paraId="5BE73783"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3315" w:type="dxa"/>
          </w:tcPr>
          <w:p w14:paraId="504981F8" w14:textId="4415CE20"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9.</w:t>
            </w:r>
            <w:r w:rsidR="005570AA">
              <w:rPr>
                <w:rFonts w:ascii="Helvetica Neue" w:hAnsi="Helvetica Neue"/>
                <w:iCs/>
                <w:sz w:val="22"/>
                <w:szCs w:val="22"/>
              </w:rPr>
              <w:t>5</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3119" w:type="dxa"/>
          </w:tcPr>
          <w:p w14:paraId="2F0BD7B8"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7.1-12.3</w:t>
            </w:r>
          </w:p>
        </w:tc>
      </w:tr>
      <w:tr w:rsidR="00BA0CD8" w:rsidRPr="00AE14BC" w14:paraId="4967648E" w14:textId="77777777" w:rsidTr="0014218F">
        <w:tc>
          <w:tcPr>
            <w:tcW w:w="2350" w:type="dxa"/>
            <w:shd w:val="clear" w:color="auto" w:fill="D9D9D9" w:themeFill="background1" w:themeFillShade="D9"/>
          </w:tcPr>
          <w:p w14:paraId="0CB4BAFA"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PCT</w:t>
            </w:r>
          </w:p>
        </w:tc>
        <w:tc>
          <w:tcPr>
            <w:tcW w:w="3315" w:type="dxa"/>
          </w:tcPr>
          <w:p w14:paraId="0C75CF7B" w14:textId="4F2916AD"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0.</w:t>
            </w:r>
            <w:r w:rsidR="005570AA">
              <w:rPr>
                <w:rFonts w:ascii="Helvetica Neue" w:hAnsi="Helvetica Neue"/>
                <w:iCs/>
                <w:sz w:val="22"/>
                <w:szCs w:val="22"/>
              </w:rPr>
              <w:t>4</w:t>
            </w:r>
            <w:r>
              <w:rPr>
                <w:rFonts w:ascii="Helvetica Neue" w:hAnsi="Helvetica Neue"/>
                <w:iCs/>
                <w:sz w:val="22"/>
                <w:szCs w:val="22"/>
              </w:rPr>
              <w:t xml:space="preserve"> %</w:t>
            </w:r>
          </w:p>
        </w:tc>
        <w:tc>
          <w:tcPr>
            <w:tcW w:w="3119" w:type="dxa"/>
          </w:tcPr>
          <w:p w14:paraId="1EA5602D"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0-0.5</w:t>
            </w:r>
          </w:p>
        </w:tc>
      </w:tr>
      <w:tr w:rsidR="00BA0CD8" w:rsidRPr="00AE14BC" w14:paraId="048C5336" w14:textId="77777777" w:rsidTr="0014218F">
        <w:tc>
          <w:tcPr>
            <w:tcW w:w="2350" w:type="dxa"/>
            <w:shd w:val="clear" w:color="auto" w:fill="D9D9D9" w:themeFill="background1" w:themeFillShade="D9"/>
          </w:tcPr>
          <w:p w14:paraId="1E897CFF"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3315" w:type="dxa"/>
          </w:tcPr>
          <w:p w14:paraId="1B8CFB36" w14:textId="7B229DFC"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1</w:t>
            </w:r>
            <w:r w:rsidR="003F6A3B">
              <w:rPr>
                <w:rFonts w:ascii="Helvetica Neue" w:hAnsi="Helvetica Neue"/>
                <w:iCs/>
                <w:sz w:val="22"/>
                <w:szCs w:val="22"/>
              </w:rPr>
              <w:t>1.0</w:t>
            </w:r>
            <w:r>
              <w:rPr>
                <w:rFonts w:ascii="Helvetica Neue" w:hAnsi="Helvetica Neue"/>
                <w:iCs/>
                <w:sz w:val="22"/>
                <w:szCs w:val="22"/>
              </w:rPr>
              <w:t xml:space="preserve"> %</w:t>
            </w:r>
          </w:p>
        </w:tc>
        <w:tc>
          <w:tcPr>
            <w:tcW w:w="3119" w:type="dxa"/>
          </w:tcPr>
          <w:p w14:paraId="0A8DFF6B"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9.5-15.2</w:t>
            </w:r>
          </w:p>
        </w:tc>
      </w:tr>
      <w:tr w:rsidR="00BA0CD8" w:rsidRPr="00AE14BC" w14:paraId="0F22AB95" w14:textId="77777777" w:rsidTr="0014218F">
        <w:tc>
          <w:tcPr>
            <w:tcW w:w="2350" w:type="dxa"/>
            <w:shd w:val="clear" w:color="auto" w:fill="D9D9D9" w:themeFill="background1" w:themeFillShade="D9"/>
          </w:tcPr>
          <w:p w14:paraId="1660FFF5"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Neutrofili</w:t>
            </w:r>
          </w:p>
        </w:tc>
        <w:tc>
          <w:tcPr>
            <w:tcW w:w="3315" w:type="dxa"/>
          </w:tcPr>
          <w:p w14:paraId="22481C78" w14:textId="102F22C5" w:rsidR="00BA0CD8" w:rsidRDefault="003F6A3B" w:rsidP="0014218F">
            <w:pPr>
              <w:spacing w:line="276" w:lineRule="auto"/>
              <w:jc w:val="both"/>
              <w:rPr>
                <w:rFonts w:ascii="Helvetica Neue" w:hAnsi="Helvetica Neue"/>
                <w:iCs/>
                <w:sz w:val="22"/>
                <w:szCs w:val="22"/>
              </w:rPr>
            </w:pPr>
            <w:r>
              <w:rPr>
                <w:rFonts w:ascii="Helvetica Neue" w:hAnsi="Helvetica Neue"/>
                <w:iCs/>
                <w:sz w:val="22"/>
                <w:szCs w:val="22"/>
              </w:rPr>
              <w:t>79.6</w:t>
            </w:r>
            <w:r w:rsidR="00E8351B">
              <w:rPr>
                <w:rFonts w:ascii="Helvetica Neue" w:hAnsi="Helvetica Neue"/>
                <w:iCs/>
                <w:sz w:val="22"/>
                <w:szCs w:val="22"/>
              </w:rPr>
              <w:t xml:space="preserve"> </w:t>
            </w:r>
            <w:r w:rsidR="00BA0CD8">
              <w:rPr>
                <w:rFonts w:ascii="Helvetica Neue" w:hAnsi="Helvetica Neue"/>
                <w:iCs/>
                <w:sz w:val="22"/>
                <w:szCs w:val="22"/>
              </w:rPr>
              <w:t xml:space="preserve">% - </w:t>
            </w:r>
            <w:r w:rsidR="001B7019">
              <w:rPr>
                <w:rFonts w:ascii="Helvetica Neue" w:hAnsi="Helvetica Neue"/>
                <w:iCs/>
                <w:sz w:val="22"/>
                <w:szCs w:val="22"/>
              </w:rPr>
              <w:t>14.86</w:t>
            </w:r>
            <w:r w:rsidR="00BA0CD8">
              <w:rPr>
                <w:rFonts w:ascii="Helvetica Neue" w:hAnsi="Helvetica Neue"/>
                <w:iCs/>
                <w:sz w:val="22"/>
                <w:szCs w:val="22"/>
              </w:rPr>
              <w:t xml:space="preserve"> </w:t>
            </w:r>
            <w:r w:rsidR="00BA0CD8" w:rsidRPr="00AE14BC">
              <w:rPr>
                <w:rFonts w:ascii="Helvetica Neue" w:hAnsi="Helvetica Neue"/>
                <w:iCs/>
                <w:sz w:val="22"/>
                <w:szCs w:val="22"/>
              </w:rPr>
              <w:t>10^</w:t>
            </w:r>
            <w:r w:rsidR="00BA0CD8">
              <w:rPr>
                <w:rFonts w:ascii="Helvetica Neue" w:hAnsi="Helvetica Neue"/>
                <w:iCs/>
                <w:sz w:val="22"/>
                <w:szCs w:val="22"/>
              </w:rPr>
              <w:t>3</w:t>
            </w:r>
            <w:r w:rsidR="00BA0CD8" w:rsidRPr="00AE14BC">
              <w:rPr>
                <w:rFonts w:ascii="Helvetica Neue" w:hAnsi="Helvetica Neue"/>
                <w:iCs/>
                <w:sz w:val="22"/>
                <w:szCs w:val="22"/>
              </w:rPr>
              <w:t>/</w:t>
            </w:r>
            <w:r w:rsidR="00BA0CD8">
              <w:rPr>
                <w:rFonts w:ascii="Sylfaen" w:hAnsi="Sylfaen"/>
                <w:iCs/>
                <w:sz w:val="22"/>
                <w:szCs w:val="22"/>
              </w:rPr>
              <w:t>µ</w:t>
            </w:r>
            <w:r w:rsidR="00BA0CD8" w:rsidRPr="00AE14BC">
              <w:rPr>
                <w:rFonts w:ascii="Helvetica Neue" w:hAnsi="Helvetica Neue"/>
                <w:iCs/>
                <w:sz w:val="22"/>
                <w:szCs w:val="22"/>
              </w:rPr>
              <w:t>L</w:t>
            </w:r>
          </w:p>
        </w:tc>
        <w:tc>
          <w:tcPr>
            <w:tcW w:w="3119" w:type="dxa"/>
          </w:tcPr>
          <w:p w14:paraId="4378DF7E"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1.5-8.5</w:t>
            </w:r>
          </w:p>
        </w:tc>
      </w:tr>
      <w:tr w:rsidR="00BA0CD8" w:rsidRPr="00AE14BC" w14:paraId="3CED6826" w14:textId="77777777" w:rsidTr="0014218F">
        <w:tc>
          <w:tcPr>
            <w:tcW w:w="2350" w:type="dxa"/>
            <w:shd w:val="clear" w:color="auto" w:fill="D9D9D9" w:themeFill="background1" w:themeFillShade="D9"/>
          </w:tcPr>
          <w:p w14:paraId="401D3F8E"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Linfociti</w:t>
            </w:r>
          </w:p>
        </w:tc>
        <w:tc>
          <w:tcPr>
            <w:tcW w:w="3315" w:type="dxa"/>
          </w:tcPr>
          <w:p w14:paraId="3D1C0EEA" w14:textId="5F0AB3E2" w:rsidR="00BA0CD8" w:rsidRDefault="00E8351B" w:rsidP="0014218F">
            <w:pPr>
              <w:spacing w:line="276" w:lineRule="auto"/>
              <w:jc w:val="both"/>
              <w:rPr>
                <w:rFonts w:ascii="Helvetica Neue" w:hAnsi="Helvetica Neue"/>
                <w:iCs/>
                <w:sz w:val="22"/>
                <w:szCs w:val="22"/>
              </w:rPr>
            </w:pPr>
            <w:r>
              <w:rPr>
                <w:rFonts w:ascii="Helvetica Neue" w:hAnsi="Helvetica Neue"/>
                <w:iCs/>
                <w:sz w:val="22"/>
                <w:szCs w:val="22"/>
              </w:rPr>
              <w:t xml:space="preserve">12.8 </w:t>
            </w:r>
            <w:r w:rsidR="00BA0CD8">
              <w:rPr>
                <w:rFonts w:ascii="Helvetica Neue" w:hAnsi="Helvetica Neue"/>
                <w:iCs/>
                <w:sz w:val="22"/>
                <w:szCs w:val="22"/>
              </w:rPr>
              <w:t>% - 2.</w:t>
            </w:r>
            <w:r w:rsidR="001B7019">
              <w:rPr>
                <w:rFonts w:ascii="Helvetica Neue" w:hAnsi="Helvetica Neue"/>
                <w:iCs/>
                <w:sz w:val="22"/>
                <w:szCs w:val="22"/>
              </w:rPr>
              <w:t>39</w:t>
            </w:r>
            <w:r w:rsidR="00BA0CD8">
              <w:rPr>
                <w:rFonts w:ascii="Helvetica Neue" w:hAnsi="Helvetica Neue"/>
                <w:iCs/>
                <w:sz w:val="22"/>
                <w:szCs w:val="22"/>
              </w:rPr>
              <w:t xml:space="preserve"> </w:t>
            </w:r>
            <w:r w:rsidR="00BA0CD8" w:rsidRPr="00AE14BC">
              <w:rPr>
                <w:rFonts w:ascii="Helvetica Neue" w:hAnsi="Helvetica Neue"/>
                <w:iCs/>
                <w:sz w:val="22"/>
                <w:szCs w:val="22"/>
              </w:rPr>
              <w:t>10^</w:t>
            </w:r>
            <w:r w:rsidR="00BA0CD8">
              <w:rPr>
                <w:rFonts w:ascii="Helvetica Neue" w:hAnsi="Helvetica Neue"/>
                <w:iCs/>
                <w:sz w:val="22"/>
                <w:szCs w:val="22"/>
              </w:rPr>
              <w:t>3</w:t>
            </w:r>
            <w:r w:rsidR="00BA0CD8" w:rsidRPr="00AE14BC">
              <w:rPr>
                <w:rFonts w:ascii="Helvetica Neue" w:hAnsi="Helvetica Neue"/>
                <w:iCs/>
                <w:sz w:val="22"/>
                <w:szCs w:val="22"/>
              </w:rPr>
              <w:t>/</w:t>
            </w:r>
            <w:r w:rsidR="00BA0CD8">
              <w:rPr>
                <w:rFonts w:ascii="Sylfaen" w:hAnsi="Sylfaen"/>
                <w:iCs/>
                <w:sz w:val="22"/>
                <w:szCs w:val="22"/>
              </w:rPr>
              <w:t>µ</w:t>
            </w:r>
            <w:r w:rsidR="00BA0CD8" w:rsidRPr="00AE14BC">
              <w:rPr>
                <w:rFonts w:ascii="Helvetica Neue" w:hAnsi="Helvetica Neue"/>
                <w:iCs/>
                <w:sz w:val="22"/>
                <w:szCs w:val="22"/>
              </w:rPr>
              <w:t>L</w:t>
            </w:r>
          </w:p>
        </w:tc>
        <w:tc>
          <w:tcPr>
            <w:tcW w:w="3119" w:type="dxa"/>
          </w:tcPr>
          <w:p w14:paraId="78750929"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1-4</w:t>
            </w:r>
          </w:p>
        </w:tc>
      </w:tr>
      <w:tr w:rsidR="00BA0CD8" w:rsidRPr="00AE14BC" w14:paraId="626E6CB7" w14:textId="77777777" w:rsidTr="0014218F">
        <w:tc>
          <w:tcPr>
            <w:tcW w:w="2350" w:type="dxa"/>
            <w:shd w:val="clear" w:color="auto" w:fill="D9D9D9" w:themeFill="background1" w:themeFillShade="D9"/>
          </w:tcPr>
          <w:p w14:paraId="7AC15630"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Monociti</w:t>
            </w:r>
          </w:p>
        </w:tc>
        <w:tc>
          <w:tcPr>
            <w:tcW w:w="3315" w:type="dxa"/>
          </w:tcPr>
          <w:p w14:paraId="66146E37" w14:textId="6A1D8EA0" w:rsidR="00BA0CD8" w:rsidRDefault="00E8351B" w:rsidP="0014218F">
            <w:pPr>
              <w:spacing w:line="276" w:lineRule="auto"/>
              <w:jc w:val="both"/>
              <w:rPr>
                <w:rFonts w:ascii="Helvetica Neue" w:hAnsi="Helvetica Neue"/>
                <w:iCs/>
                <w:sz w:val="22"/>
                <w:szCs w:val="22"/>
              </w:rPr>
            </w:pPr>
            <w:r>
              <w:rPr>
                <w:rFonts w:ascii="Helvetica Neue" w:hAnsi="Helvetica Neue"/>
                <w:iCs/>
                <w:sz w:val="22"/>
                <w:szCs w:val="22"/>
              </w:rPr>
              <w:t xml:space="preserve">6.0 </w:t>
            </w:r>
            <w:r w:rsidR="00BA0CD8">
              <w:rPr>
                <w:rFonts w:ascii="Helvetica Neue" w:hAnsi="Helvetica Neue"/>
                <w:iCs/>
                <w:sz w:val="22"/>
                <w:szCs w:val="22"/>
              </w:rPr>
              <w:t>% - 1.</w:t>
            </w:r>
            <w:r w:rsidR="00C878F5">
              <w:rPr>
                <w:rFonts w:ascii="Helvetica Neue" w:hAnsi="Helvetica Neue"/>
                <w:iCs/>
                <w:sz w:val="22"/>
                <w:szCs w:val="22"/>
              </w:rPr>
              <w:t>13</w:t>
            </w:r>
            <w:r w:rsidR="00BA0CD8">
              <w:rPr>
                <w:rFonts w:ascii="Helvetica Neue" w:hAnsi="Helvetica Neue"/>
                <w:iCs/>
                <w:sz w:val="22"/>
                <w:szCs w:val="22"/>
              </w:rPr>
              <w:t xml:space="preserve"> </w:t>
            </w:r>
            <w:r w:rsidR="00BA0CD8" w:rsidRPr="00AE14BC">
              <w:rPr>
                <w:rFonts w:ascii="Helvetica Neue" w:hAnsi="Helvetica Neue"/>
                <w:iCs/>
                <w:sz w:val="22"/>
                <w:szCs w:val="22"/>
              </w:rPr>
              <w:t>10^</w:t>
            </w:r>
            <w:r w:rsidR="00BA0CD8">
              <w:rPr>
                <w:rFonts w:ascii="Helvetica Neue" w:hAnsi="Helvetica Neue"/>
                <w:iCs/>
                <w:sz w:val="22"/>
                <w:szCs w:val="22"/>
              </w:rPr>
              <w:t>3</w:t>
            </w:r>
            <w:r w:rsidR="00BA0CD8" w:rsidRPr="00AE14BC">
              <w:rPr>
                <w:rFonts w:ascii="Helvetica Neue" w:hAnsi="Helvetica Neue"/>
                <w:iCs/>
                <w:sz w:val="22"/>
                <w:szCs w:val="22"/>
              </w:rPr>
              <w:t>/</w:t>
            </w:r>
            <w:r w:rsidR="00BA0CD8">
              <w:rPr>
                <w:rFonts w:ascii="Sylfaen" w:hAnsi="Sylfaen"/>
                <w:iCs/>
                <w:sz w:val="22"/>
                <w:szCs w:val="22"/>
              </w:rPr>
              <w:t>µ</w:t>
            </w:r>
            <w:r w:rsidR="00BA0CD8" w:rsidRPr="00AE14BC">
              <w:rPr>
                <w:rFonts w:ascii="Helvetica Neue" w:hAnsi="Helvetica Neue"/>
                <w:iCs/>
                <w:sz w:val="22"/>
                <w:szCs w:val="22"/>
              </w:rPr>
              <w:t>L</w:t>
            </w:r>
          </w:p>
        </w:tc>
        <w:tc>
          <w:tcPr>
            <w:tcW w:w="3119" w:type="dxa"/>
          </w:tcPr>
          <w:p w14:paraId="38D51AB5"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0.1-0.8</w:t>
            </w:r>
          </w:p>
        </w:tc>
      </w:tr>
      <w:tr w:rsidR="00BA0CD8" w:rsidRPr="00AE14BC" w14:paraId="4C30EC53" w14:textId="77777777" w:rsidTr="0014218F">
        <w:tc>
          <w:tcPr>
            <w:tcW w:w="2350" w:type="dxa"/>
            <w:shd w:val="clear" w:color="auto" w:fill="D9D9D9" w:themeFill="background1" w:themeFillShade="D9"/>
          </w:tcPr>
          <w:p w14:paraId="414D95F3"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Eosinofili</w:t>
            </w:r>
          </w:p>
        </w:tc>
        <w:tc>
          <w:tcPr>
            <w:tcW w:w="3315" w:type="dxa"/>
          </w:tcPr>
          <w:p w14:paraId="587E7394" w14:textId="0F78745D" w:rsidR="00BA0CD8" w:rsidRDefault="00E8351B" w:rsidP="0014218F">
            <w:pPr>
              <w:spacing w:line="276" w:lineRule="auto"/>
              <w:jc w:val="both"/>
              <w:rPr>
                <w:rFonts w:ascii="Helvetica Neue" w:hAnsi="Helvetica Neue"/>
                <w:iCs/>
                <w:sz w:val="22"/>
                <w:szCs w:val="22"/>
              </w:rPr>
            </w:pPr>
            <w:r>
              <w:rPr>
                <w:rFonts w:ascii="Helvetica Neue" w:hAnsi="Helvetica Neue"/>
                <w:iCs/>
                <w:sz w:val="22"/>
                <w:szCs w:val="22"/>
              </w:rPr>
              <w:t xml:space="preserve">0.9 </w:t>
            </w:r>
            <w:r w:rsidR="00BA0CD8">
              <w:rPr>
                <w:rFonts w:ascii="Helvetica Neue" w:hAnsi="Helvetica Neue"/>
                <w:iCs/>
                <w:sz w:val="22"/>
                <w:szCs w:val="22"/>
              </w:rPr>
              <w:t>% - 0.</w:t>
            </w:r>
            <w:r w:rsidR="00C878F5">
              <w:rPr>
                <w:rFonts w:ascii="Helvetica Neue" w:hAnsi="Helvetica Neue"/>
                <w:iCs/>
                <w:sz w:val="22"/>
                <w:szCs w:val="22"/>
              </w:rPr>
              <w:t>16</w:t>
            </w:r>
            <w:r w:rsidR="00BA0CD8">
              <w:rPr>
                <w:rFonts w:ascii="Helvetica Neue" w:hAnsi="Helvetica Neue"/>
                <w:iCs/>
                <w:sz w:val="22"/>
                <w:szCs w:val="22"/>
              </w:rPr>
              <w:t xml:space="preserve"> </w:t>
            </w:r>
            <w:r w:rsidR="00BA0CD8" w:rsidRPr="00AE14BC">
              <w:rPr>
                <w:rFonts w:ascii="Helvetica Neue" w:hAnsi="Helvetica Neue"/>
                <w:iCs/>
                <w:sz w:val="22"/>
                <w:szCs w:val="22"/>
              </w:rPr>
              <w:t>10^</w:t>
            </w:r>
            <w:r w:rsidR="00BA0CD8">
              <w:rPr>
                <w:rFonts w:ascii="Helvetica Neue" w:hAnsi="Helvetica Neue"/>
                <w:iCs/>
                <w:sz w:val="22"/>
                <w:szCs w:val="22"/>
              </w:rPr>
              <w:t>3</w:t>
            </w:r>
            <w:r w:rsidR="00BA0CD8" w:rsidRPr="00AE14BC">
              <w:rPr>
                <w:rFonts w:ascii="Helvetica Neue" w:hAnsi="Helvetica Neue"/>
                <w:iCs/>
                <w:sz w:val="22"/>
                <w:szCs w:val="22"/>
              </w:rPr>
              <w:t>/</w:t>
            </w:r>
            <w:r w:rsidR="00BA0CD8">
              <w:rPr>
                <w:rFonts w:ascii="Sylfaen" w:hAnsi="Sylfaen"/>
                <w:iCs/>
                <w:sz w:val="22"/>
                <w:szCs w:val="22"/>
              </w:rPr>
              <w:t>µ</w:t>
            </w:r>
            <w:r w:rsidR="00BA0CD8" w:rsidRPr="00AE14BC">
              <w:rPr>
                <w:rFonts w:ascii="Helvetica Neue" w:hAnsi="Helvetica Neue"/>
                <w:iCs/>
                <w:sz w:val="22"/>
                <w:szCs w:val="22"/>
              </w:rPr>
              <w:t>L</w:t>
            </w:r>
          </w:p>
        </w:tc>
        <w:tc>
          <w:tcPr>
            <w:tcW w:w="3119" w:type="dxa"/>
          </w:tcPr>
          <w:p w14:paraId="0624C89D"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0-0.5</w:t>
            </w:r>
          </w:p>
        </w:tc>
      </w:tr>
      <w:tr w:rsidR="00BA0CD8" w:rsidRPr="00AE14BC" w14:paraId="3D8E25FC" w14:textId="77777777" w:rsidTr="0014218F">
        <w:tc>
          <w:tcPr>
            <w:tcW w:w="2350" w:type="dxa"/>
            <w:shd w:val="clear" w:color="auto" w:fill="D9D9D9" w:themeFill="background1" w:themeFillShade="D9"/>
          </w:tcPr>
          <w:p w14:paraId="0BE71C53"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lastRenderedPageBreak/>
              <w:t>Basofili</w:t>
            </w:r>
          </w:p>
        </w:tc>
        <w:tc>
          <w:tcPr>
            <w:tcW w:w="3315" w:type="dxa"/>
          </w:tcPr>
          <w:p w14:paraId="3C364C68" w14:textId="6D5E6E3F"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0.</w:t>
            </w:r>
            <w:r w:rsidR="001B7019">
              <w:rPr>
                <w:rFonts w:ascii="Helvetica Neue" w:hAnsi="Helvetica Neue"/>
                <w:iCs/>
                <w:sz w:val="22"/>
                <w:szCs w:val="22"/>
              </w:rPr>
              <w:t xml:space="preserve">7 </w:t>
            </w:r>
            <w:r>
              <w:rPr>
                <w:rFonts w:ascii="Helvetica Neue" w:hAnsi="Helvetica Neue"/>
                <w:iCs/>
                <w:sz w:val="22"/>
                <w:szCs w:val="22"/>
              </w:rPr>
              <w:t>%- 0.</w:t>
            </w:r>
            <w:r w:rsidR="00C878F5">
              <w:rPr>
                <w:rFonts w:ascii="Helvetica Neue" w:hAnsi="Helvetica Neue"/>
                <w:iCs/>
                <w:sz w:val="22"/>
                <w:szCs w:val="22"/>
              </w:rPr>
              <w:t>14</w:t>
            </w:r>
            <w:r>
              <w:rPr>
                <w:rFonts w:ascii="Helvetica Neue" w:hAnsi="Helvetica Neue"/>
                <w:iCs/>
                <w:sz w:val="22"/>
                <w:szCs w:val="22"/>
              </w:rPr>
              <w:t xml:space="preserve">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3119" w:type="dxa"/>
          </w:tcPr>
          <w:p w14:paraId="0A1E0ABA"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0-0.2</w:t>
            </w:r>
          </w:p>
        </w:tc>
      </w:tr>
      <w:tr w:rsidR="00BA0CD8" w:rsidRPr="00AE14BC" w14:paraId="2BFC5854" w14:textId="77777777" w:rsidTr="0014218F">
        <w:tc>
          <w:tcPr>
            <w:tcW w:w="2350" w:type="dxa"/>
            <w:shd w:val="clear" w:color="auto" w:fill="D9D9D9" w:themeFill="background1" w:themeFillShade="D9"/>
          </w:tcPr>
          <w:p w14:paraId="11541907"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Eritroblasti</w:t>
            </w:r>
          </w:p>
        </w:tc>
        <w:tc>
          <w:tcPr>
            <w:tcW w:w="3315" w:type="dxa"/>
          </w:tcPr>
          <w:p w14:paraId="6250EB45" w14:textId="77777777"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0/100 leucociti</w:t>
            </w:r>
          </w:p>
        </w:tc>
        <w:tc>
          <w:tcPr>
            <w:tcW w:w="3119" w:type="dxa"/>
          </w:tcPr>
          <w:p w14:paraId="555EAC14"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assenti</w:t>
            </w:r>
          </w:p>
        </w:tc>
      </w:tr>
      <w:tr w:rsidR="00BA0CD8" w:rsidRPr="00AE14BC" w14:paraId="6577D39B" w14:textId="77777777" w:rsidTr="0014218F">
        <w:tc>
          <w:tcPr>
            <w:tcW w:w="2350" w:type="dxa"/>
            <w:shd w:val="clear" w:color="auto" w:fill="D9D9D9" w:themeFill="background1" w:themeFillShade="D9"/>
          </w:tcPr>
          <w:p w14:paraId="0AD558EC"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Urea</w:t>
            </w:r>
          </w:p>
        </w:tc>
        <w:tc>
          <w:tcPr>
            <w:tcW w:w="3315" w:type="dxa"/>
          </w:tcPr>
          <w:p w14:paraId="35C1175F" w14:textId="764BF70D" w:rsidR="00BA0CD8" w:rsidRDefault="00C878F5" w:rsidP="0014218F">
            <w:pPr>
              <w:spacing w:line="276" w:lineRule="auto"/>
              <w:jc w:val="both"/>
              <w:rPr>
                <w:rFonts w:ascii="Helvetica Neue" w:hAnsi="Helvetica Neue"/>
                <w:iCs/>
                <w:sz w:val="22"/>
                <w:szCs w:val="22"/>
              </w:rPr>
            </w:pPr>
            <w:r>
              <w:rPr>
                <w:rFonts w:ascii="Helvetica Neue" w:hAnsi="Helvetica Neue"/>
                <w:iCs/>
                <w:sz w:val="22"/>
                <w:szCs w:val="22"/>
              </w:rPr>
              <w:t>48</w:t>
            </w:r>
            <w:r w:rsidR="00BA0CD8">
              <w:rPr>
                <w:rFonts w:ascii="Helvetica Neue" w:hAnsi="Helvetica Neue"/>
                <w:iCs/>
                <w:sz w:val="22"/>
                <w:szCs w:val="22"/>
              </w:rPr>
              <w:t xml:space="preserve"> mg/</w:t>
            </w:r>
            <w:proofErr w:type="spellStart"/>
            <w:r w:rsidR="00BA0CD8">
              <w:rPr>
                <w:rFonts w:ascii="Helvetica Neue" w:hAnsi="Helvetica Neue"/>
                <w:iCs/>
                <w:sz w:val="22"/>
                <w:szCs w:val="22"/>
              </w:rPr>
              <w:t>dL</w:t>
            </w:r>
            <w:proofErr w:type="spellEnd"/>
          </w:p>
        </w:tc>
        <w:tc>
          <w:tcPr>
            <w:tcW w:w="3119" w:type="dxa"/>
          </w:tcPr>
          <w:p w14:paraId="4BAA75D9"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17-49</w:t>
            </w:r>
          </w:p>
        </w:tc>
      </w:tr>
      <w:tr w:rsidR="00BA0CD8" w:rsidRPr="00AE14BC" w14:paraId="7288ABB5" w14:textId="77777777" w:rsidTr="0014218F">
        <w:tc>
          <w:tcPr>
            <w:tcW w:w="2350" w:type="dxa"/>
            <w:shd w:val="clear" w:color="auto" w:fill="D9D9D9" w:themeFill="background1" w:themeFillShade="D9"/>
          </w:tcPr>
          <w:p w14:paraId="40FDCFFA"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Glucosio</w:t>
            </w:r>
          </w:p>
        </w:tc>
        <w:tc>
          <w:tcPr>
            <w:tcW w:w="3315" w:type="dxa"/>
          </w:tcPr>
          <w:p w14:paraId="64208E86" w14:textId="49CF2284" w:rsidR="00BA0CD8" w:rsidRDefault="003E4E5A" w:rsidP="0014218F">
            <w:pPr>
              <w:spacing w:line="276" w:lineRule="auto"/>
              <w:jc w:val="both"/>
              <w:rPr>
                <w:rFonts w:ascii="Helvetica Neue" w:hAnsi="Helvetica Neue"/>
                <w:iCs/>
                <w:sz w:val="22"/>
                <w:szCs w:val="22"/>
              </w:rPr>
            </w:pPr>
            <w:r>
              <w:rPr>
                <w:rFonts w:ascii="Helvetica Neue" w:hAnsi="Helvetica Neue"/>
                <w:iCs/>
                <w:sz w:val="22"/>
                <w:szCs w:val="22"/>
              </w:rPr>
              <w:t>107</w:t>
            </w:r>
            <w:r w:rsidR="00BA0CD8">
              <w:rPr>
                <w:rFonts w:ascii="Helvetica Neue" w:hAnsi="Helvetica Neue"/>
                <w:iCs/>
                <w:sz w:val="22"/>
                <w:szCs w:val="22"/>
              </w:rPr>
              <w:t xml:space="preserve"> </w:t>
            </w:r>
            <w:r w:rsidR="00BA0CD8" w:rsidRPr="00AE14BC">
              <w:rPr>
                <w:rFonts w:ascii="Helvetica Neue" w:hAnsi="Helvetica Neue"/>
                <w:iCs/>
                <w:sz w:val="22"/>
                <w:szCs w:val="22"/>
              </w:rPr>
              <w:t>mg/</w:t>
            </w:r>
            <w:proofErr w:type="spellStart"/>
            <w:r w:rsidR="00BA0CD8" w:rsidRPr="00AE14BC">
              <w:rPr>
                <w:rFonts w:ascii="Helvetica Neue" w:hAnsi="Helvetica Neue"/>
                <w:iCs/>
                <w:sz w:val="22"/>
                <w:szCs w:val="22"/>
              </w:rPr>
              <w:t>dL</w:t>
            </w:r>
            <w:proofErr w:type="spellEnd"/>
          </w:p>
        </w:tc>
        <w:tc>
          <w:tcPr>
            <w:tcW w:w="3119" w:type="dxa"/>
          </w:tcPr>
          <w:p w14:paraId="50088950"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65-110</w:t>
            </w:r>
          </w:p>
        </w:tc>
      </w:tr>
      <w:tr w:rsidR="00BA0CD8" w:rsidRPr="00AE14BC" w14:paraId="15CD826D" w14:textId="77777777" w:rsidTr="0014218F">
        <w:tc>
          <w:tcPr>
            <w:tcW w:w="2350" w:type="dxa"/>
            <w:shd w:val="clear" w:color="auto" w:fill="D9D9D9" w:themeFill="background1" w:themeFillShade="D9"/>
          </w:tcPr>
          <w:p w14:paraId="0030434E"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Creatinina</w:t>
            </w:r>
          </w:p>
        </w:tc>
        <w:tc>
          <w:tcPr>
            <w:tcW w:w="3315" w:type="dxa"/>
          </w:tcPr>
          <w:p w14:paraId="5692C740" w14:textId="156D9973" w:rsidR="00BA0CD8" w:rsidRPr="00AE14BC" w:rsidRDefault="003E4E5A" w:rsidP="0014218F">
            <w:pPr>
              <w:spacing w:line="276" w:lineRule="auto"/>
              <w:jc w:val="both"/>
              <w:rPr>
                <w:rFonts w:ascii="Helvetica Neue" w:hAnsi="Helvetica Neue"/>
                <w:iCs/>
                <w:sz w:val="22"/>
                <w:szCs w:val="22"/>
              </w:rPr>
            </w:pPr>
            <w:r>
              <w:rPr>
                <w:rFonts w:ascii="Helvetica Neue" w:hAnsi="Helvetica Neue"/>
                <w:iCs/>
                <w:sz w:val="22"/>
                <w:szCs w:val="22"/>
              </w:rPr>
              <w:t>1.01</w:t>
            </w:r>
            <w:r w:rsidR="00BA0CD8" w:rsidRPr="00AE14BC">
              <w:rPr>
                <w:rFonts w:ascii="Helvetica Neue" w:hAnsi="Helvetica Neue"/>
                <w:iCs/>
                <w:sz w:val="22"/>
                <w:szCs w:val="22"/>
              </w:rPr>
              <w:t xml:space="preserve"> mg/</w:t>
            </w:r>
            <w:proofErr w:type="spellStart"/>
            <w:r w:rsidR="00BA0CD8" w:rsidRPr="00AE14BC">
              <w:rPr>
                <w:rFonts w:ascii="Helvetica Neue" w:hAnsi="Helvetica Neue"/>
                <w:iCs/>
                <w:sz w:val="22"/>
                <w:szCs w:val="22"/>
              </w:rPr>
              <w:t>dL</w:t>
            </w:r>
            <w:proofErr w:type="spellEnd"/>
          </w:p>
        </w:tc>
        <w:tc>
          <w:tcPr>
            <w:tcW w:w="3119" w:type="dxa"/>
          </w:tcPr>
          <w:p w14:paraId="57F2B9C4" w14:textId="77777777" w:rsidR="00BA0CD8" w:rsidRPr="00AE14BC" w:rsidRDefault="00BA0CD8" w:rsidP="0014218F">
            <w:pPr>
              <w:spacing w:line="276" w:lineRule="auto"/>
              <w:jc w:val="both"/>
              <w:rPr>
                <w:rFonts w:ascii="Helvetica Neue" w:hAnsi="Helvetica Neue"/>
                <w:iCs/>
                <w:sz w:val="22"/>
                <w:szCs w:val="22"/>
              </w:rPr>
            </w:pPr>
            <w:r w:rsidRPr="00AE14BC">
              <w:rPr>
                <w:rFonts w:ascii="Helvetica Neue" w:hAnsi="Helvetica Neue"/>
                <w:iCs/>
                <w:sz w:val="22"/>
                <w:szCs w:val="22"/>
              </w:rPr>
              <w:t>0.</w:t>
            </w:r>
            <w:r>
              <w:rPr>
                <w:rFonts w:ascii="Helvetica Neue" w:hAnsi="Helvetica Neue"/>
                <w:iCs/>
                <w:sz w:val="22"/>
                <w:szCs w:val="22"/>
              </w:rPr>
              <w:t>7</w:t>
            </w:r>
            <w:r w:rsidRPr="00AE14BC">
              <w:rPr>
                <w:rFonts w:ascii="Helvetica Neue" w:hAnsi="Helvetica Neue"/>
                <w:iCs/>
                <w:sz w:val="22"/>
                <w:szCs w:val="22"/>
              </w:rPr>
              <w:t>-</w:t>
            </w:r>
            <w:r>
              <w:rPr>
                <w:rFonts w:ascii="Helvetica Neue" w:hAnsi="Helvetica Neue"/>
                <w:iCs/>
                <w:sz w:val="22"/>
                <w:szCs w:val="22"/>
              </w:rPr>
              <w:t>1.2</w:t>
            </w:r>
          </w:p>
        </w:tc>
      </w:tr>
      <w:tr w:rsidR="00BA0CD8" w:rsidRPr="00AE14BC" w14:paraId="64330464" w14:textId="77777777" w:rsidTr="0014218F">
        <w:tc>
          <w:tcPr>
            <w:tcW w:w="2350" w:type="dxa"/>
            <w:shd w:val="clear" w:color="auto" w:fill="D9D9D9" w:themeFill="background1" w:themeFillShade="D9"/>
          </w:tcPr>
          <w:p w14:paraId="6C7BFFD0"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Sodio</w:t>
            </w:r>
          </w:p>
        </w:tc>
        <w:tc>
          <w:tcPr>
            <w:tcW w:w="3315" w:type="dxa"/>
          </w:tcPr>
          <w:p w14:paraId="6C11C146" w14:textId="1BABD1B0"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w:t>
            </w:r>
            <w:r w:rsidR="00C064F2">
              <w:rPr>
                <w:rFonts w:ascii="Helvetica Neue" w:hAnsi="Helvetica Neue"/>
                <w:iCs/>
                <w:sz w:val="22"/>
                <w:szCs w:val="22"/>
              </w:rPr>
              <w:t>39</w:t>
            </w:r>
            <w:r w:rsidRPr="00AE14BC">
              <w:rPr>
                <w:rFonts w:ascii="Helvetica Neue" w:hAnsi="Helvetica Neue"/>
                <w:iCs/>
                <w:sz w:val="22"/>
                <w:szCs w:val="22"/>
              </w:rPr>
              <w:t xml:space="preserve"> </w:t>
            </w:r>
            <w:proofErr w:type="spellStart"/>
            <w:r w:rsidRPr="00AE14BC">
              <w:rPr>
                <w:rFonts w:ascii="Helvetica Neue" w:hAnsi="Helvetica Neue"/>
                <w:iCs/>
                <w:sz w:val="22"/>
                <w:szCs w:val="22"/>
              </w:rPr>
              <w:t>m</w:t>
            </w:r>
            <w:r>
              <w:rPr>
                <w:rFonts w:ascii="Helvetica Neue" w:hAnsi="Helvetica Neue"/>
                <w:iCs/>
                <w:sz w:val="22"/>
                <w:szCs w:val="22"/>
              </w:rPr>
              <w:t>mol</w:t>
            </w:r>
            <w:proofErr w:type="spellEnd"/>
            <w:r w:rsidRPr="00AE14BC">
              <w:rPr>
                <w:rFonts w:ascii="Helvetica Neue" w:hAnsi="Helvetica Neue"/>
                <w:iCs/>
                <w:sz w:val="22"/>
                <w:szCs w:val="22"/>
              </w:rPr>
              <w:t>/L</w:t>
            </w:r>
          </w:p>
        </w:tc>
        <w:tc>
          <w:tcPr>
            <w:tcW w:w="3119" w:type="dxa"/>
          </w:tcPr>
          <w:p w14:paraId="00309E3C" w14:textId="77777777" w:rsidR="00BA0CD8" w:rsidRPr="00AE14BC" w:rsidRDefault="00BA0CD8" w:rsidP="0014218F">
            <w:pPr>
              <w:spacing w:line="276" w:lineRule="auto"/>
              <w:jc w:val="both"/>
              <w:rPr>
                <w:rFonts w:ascii="Helvetica Neue" w:hAnsi="Helvetica Neue"/>
                <w:iCs/>
                <w:sz w:val="22"/>
                <w:szCs w:val="22"/>
              </w:rPr>
            </w:pPr>
            <w:r w:rsidRPr="00AE14BC">
              <w:rPr>
                <w:rFonts w:ascii="Helvetica Neue" w:hAnsi="Helvetica Neue"/>
                <w:iCs/>
                <w:sz w:val="22"/>
                <w:szCs w:val="22"/>
              </w:rPr>
              <w:t>13</w:t>
            </w:r>
            <w:r>
              <w:rPr>
                <w:rFonts w:ascii="Helvetica Neue" w:hAnsi="Helvetica Neue"/>
                <w:iCs/>
                <w:sz w:val="22"/>
                <w:szCs w:val="22"/>
              </w:rPr>
              <w:t>5</w:t>
            </w:r>
            <w:r w:rsidRPr="00AE14BC">
              <w:rPr>
                <w:rFonts w:ascii="Helvetica Neue" w:hAnsi="Helvetica Neue"/>
                <w:iCs/>
                <w:sz w:val="22"/>
                <w:szCs w:val="22"/>
              </w:rPr>
              <w:t>-14</w:t>
            </w:r>
            <w:r>
              <w:rPr>
                <w:rFonts w:ascii="Helvetica Neue" w:hAnsi="Helvetica Neue"/>
                <w:iCs/>
                <w:sz w:val="22"/>
                <w:szCs w:val="22"/>
              </w:rPr>
              <w:t>7</w:t>
            </w:r>
          </w:p>
        </w:tc>
      </w:tr>
      <w:tr w:rsidR="00BA0CD8" w:rsidRPr="00AE14BC" w14:paraId="46A2E2DE" w14:textId="77777777" w:rsidTr="0014218F">
        <w:tc>
          <w:tcPr>
            <w:tcW w:w="2350" w:type="dxa"/>
            <w:shd w:val="clear" w:color="auto" w:fill="D9D9D9" w:themeFill="background1" w:themeFillShade="D9"/>
          </w:tcPr>
          <w:p w14:paraId="143C4AB2" w14:textId="77777777" w:rsidR="00BA0CD8" w:rsidRPr="00AE14BC" w:rsidRDefault="00BA0CD8" w:rsidP="0014218F">
            <w:pPr>
              <w:spacing w:line="276" w:lineRule="auto"/>
              <w:jc w:val="both"/>
              <w:rPr>
                <w:rFonts w:ascii="Helvetica Neue" w:hAnsi="Helvetica Neue"/>
                <w:b/>
                <w:bCs/>
                <w:i/>
                <w:iCs/>
                <w:sz w:val="22"/>
                <w:szCs w:val="22"/>
              </w:rPr>
            </w:pPr>
            <w:r w:rsidRPr="00AE14BC">
              <w:rPr>
                <w:rFonts w:ascii="Helvetica Neue" w:hAnsi="Helvetica Neue"/>
                <w:b/>
                <w:bCs/>
                <w:i/>
                <w:iCs/>
                <w:sz w:val="22"/>
                <w:szCs w:val="22"/>
              </w:rPr>
              <w:t>Potassio</w:t>
            </w:r>
          </w:p>
        </w:tc>
        <w:tc>
          <w:tcPr>
            <w:tcW w:w="3315" w:type="dxa"/>
          </w:tcPr>
          <w:p w14:paraId="680A52C6" w14:textId="2711341C" w:rsidR="00BA0CD8" w:rsidRPr="00AE14BC" w:rsidRDefault="00C064F2" w:rsidP="0014218F">
            <w:pPr>
              <w:spacing w:line="276" w:lineRule="auto"/>
              <w:jc w:val="both"/>
              <w:rPr>
                <w:rFonts w:ascii="Helvetica Neue" w:hAnsi="Helvetica Neue"/>
                <w:iCs/>
                <w:sz w:val="22"/>
                <w:szCs w:val="22"/>
              </w:rPr>
            </w:pPr>
            <w:r>
              <w:rPr>
                <w:rFonts w:ascii="Helvetica Neue" w:hAnsi="Helvetica Neue"/>
                <w:iCs/>
                <w:sz w:val="22"/>
                <w:szCs w:val="22"/>
              </w:rPr>
              <w:t>4.49</w:t>
            </w:r>
            <w:r w:rsidR="00BA0CD8" w:rsidRPr="00AE14BC">
              <w:rPr>
                <w:rFonts w:ascii="Helvetica Neue" w:hAnsi="Helvetica Neue"/>
                <w:iCs/>
                <w:sz w:val="22"/>
                <w:szCs w:val="22"/>
              </w:rPr>
              <w:t xml:space="preserve"> </w:t>
            </w:r>
            <w:proofErr w:type="spellStart"/>
            <w:r w:rsidR="00BA0CD8" w:rsidRPr="00AE14BC">
              <w:rPr>
                <w:rFonts w:ascii="Helvetica Neue" w:hAnsi="Helvetica Neue"/>
                <w:iCs/>
                <w:sz w:val="22"/>
                <w:szCs w:val="22"/>
              </w:rPr>
              <w:t>mmol</w:t>
            </w:r>
            <w:proofErr w:type="spellEnd"/>
            <w:r w:rsidR="00BA0CD8" w:rsidRPr="00AE14BC">
              <w:rPr>
                <w:rFonts w:ascii="Helvetica Neue" w:hAnsi="Helvetica Neue"/>
                <w:iCs/>
                <w:sz w:val="22"/>
                <w:szCs w:val="22"/>
              </w:rPr>
              <w:t>/L</w:t>
            </w:r>
          </w:p>
        </w:tc>
        <w:tc>
          <w:tcPr>
            <w:tcW w:w="3119" w:type="dxa"/>
          </w:tcPr>
          <w:p w14:paraId="6F165409" w14:textId="77777777" w:rsidR="00BA0CD8" w:rsidRPr="00AE14BC" w:rsidRDefault="00BA0CD8" w:rsidP="0014218F">
            <w:pPr>
              <w:spacing w:line="276" w:lineRule="auto"/>
              <w:jc w:val="both"/>
              <w:rPr>
                <w:rFonts w:ascii="Helvetica Neue" w:hAnsi="Helvetica Neue"/>
                <w:iCs/>
                <w:sz w:val="22"/>
                <w:szCs w:val="22"/>
              </w:rPr>
            </w:pPr>
            <w:r w:rsidRPr="00AE14BC">
              <w:rPr>
                <w:rFonts w:ascii="Helvetica Neue" w:hAnsi="Helvetica Neue"/>
                <w:iCs/>
                <w:sz w:val="22"/>
                <w:szCs w:val="22"/>
              </w:rPr>
              <w:t>3.</w:t>
            </w:r>
            <w:r>
              <w:rPr>
                <w:rFonts w:ascii="Helvetica Neue" w:hAnsi="Helvetica Neue"/>
                <w:iCs/>
                <w:sz w:val="22"/>
                <w:szCs w:val="22"/>
              </w:rPr>
              <w:t>50</w:t>
            </w:r>
            <w:r w:rsidRPr="00AE14BC">
              <w:rPr>
                <w:rFonts w:ascii="Helvetica Neue" w:hAnsi="Helvetica Neue"/>
                <w:iCs/>
                <w:sz w:val="22"/>
                <w:szCs w:val="22"/>
              </w:rPr>
              <w:t>-5</w:t>
            </w:r>
            <w:r>
              <w:rPr>
                <w:rFonts w:ascii="Helvetica Neue" w:hAnsi="Helvetica Neue"/>
                <w:iCs/>
                <w:sz w:val="22"/>
                <w:szCs w:val="22"/>
              </w:rPr>
              <w:t>.3</w:t>
            </w:r>
          </w:p>
        </w:tc>
      </w:tr>
      <w:tr w:rsidR="00BA0CD8" w:rsidRPr="00AE14BC" w14:paraId="76956FFE" w14:textId="77777777" w:rsidTr="0014218F">
        <w:tc>
          <w:tcPr>
            <w:tcW w:w="2350" w:type="dxa"/>
            <w:shd w:val="clear" w:color="auto" w:fill="D9D9D9" w:themeFill="background1" w:themeFillShade="D9"/>
          </w:tcPr>
          <w:p w14:paraId="71E63364"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Cloruro</w:t>
            </w:r>
          </w:p>
        </w:tc>
        <w:tc>
          <w:tcPr>
            <w:tcW w:w="3315" w:type="dxa"/>
          </w:tcPr>
          <w:p w14:paraId="274E6DE1" w14:textId="2062FD80"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10</w:t>
            </w:r>
            <w:r w:rsidR="00C064F2">
              <w:rPr>
                <w:rFonts w:ascii="Helvetica Neue" w:hAnsi="Helvetica Neue"/>
                <w:iCs/>
                <w:sz w:val="22"/>
                <w:szCs w:val="22"/>
              </w:rPr>
              <w:t>4</w:t>
            </w:r>
            <w:r>
              <w:rPr>
                <w:rFonts w:ascii="Helvetica Neue" w:hAnsi="Helvetica Neue"/>
                <w:iCs/>
                <w:sz w:val="22"/>
                <w:szCs w:val="22"/>
              </w:rPr>
              <w:t xml:space="preserve"> </w:t>
            </w:r>
            <w:proofErr w:type="spellStart"/>
            <w:r w:rsidRPr="00AE14BC">
              <w:rPr>
                <w:rFonts w:ascii="Helvetica Neue" w:hAnsi="Helvetica Neue"/>
                <w:iCs/>
                <w:sz w:val="22"/>
                <w:szCs w:val="22"/>
              </w:rPr>
              <w:t>mmol</w:t>
            </w:r>
            <w:proofErr w:type="spellEnd"/>
            <w:r w:rsidRPr="00AE14BC">
              <w:rPr>
                <w:rFonts w:ascii="Helvetica Neue" w:hAnsi="Helvetica Neue"/>
                <w:iCs/>
                <w:sz w:val="22"/>
                <w:szCs w:val="22"/>
              </w:rPr>
              <w:t>/L</w:t>
            </w:r>
          </w:p>
        </w:tc>
        <w:tc>
          <w:tcPr>
            <w:tcW w:w="3119" w:type="dxa"/>
          </w:tcPr>
          <w:p w14:paraId="06DA0F9B"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95-11</w:t>
            </w:r>
          </w:p>
        </w:tc>
      </w:tr>
      <w:tr w:rsidR="002F0EE7" w:rsidRPr="00AE14BC" w14:paraId="58B2A972" w14:textId="77777777" w:rsidTr="0014218F">
        <w:tc>
          <w:tcPr>
            <w:tcW w:w="2350" w:type="dxa"/>
            <w:shd w:val="clear" w:color="auto" w:fill="D9D9D9" w:themeFill="background1" w:themeFillShade="D9"/>
          </w:tcPr>
          <w:p w14:paraId="6B8657AD" w14:textId="053090CA" w:rsidR="002F0EE7" w:rsidRDefault="002F0EE7" w:rsidP="0014218F">
            <w:pPr>
              <w:spacing w:line="276" w:lineRule="auto"/>
              <w:jc w:val="both"/>
              <w:rPr>
                <w:rFonts w:ascii="Helvetica Neue" w:hAnsi="Helvetica Neue"/>
                <w:b/>
                <w:bCs/>
                <w:i/>
                <w:iCs/>
                <w:sz w:val="22"/>
                <w:szCs w:val="22"/>
              </w:rPr>
            </w:pPr>
            <w:r>
              <w:rPr>
                <w:rFonts w:ascii="Helvetica Neue" w:hAnsi="Helvetica Neue"/>
                <w:b/>
                <w:bCs/>
                <w:i/>
                <w:iCs/>
                <w:sz w:val="22"/>
                <w:szCs w:val="22"/>
              </w:rPr>
              <w:t>Bilirubina totale reflex</w:t>
            </w:r>
          </w:p>
        </w:tc>
        <w:tc>
          <w:tcPr>
            <w:tcW w:w="3315" w:type="dxa"/>
          </w:tcPr>
          <w:p w14:paraId="1BDE7C10" w14:textId="3C0FCEB0" w:rsidR="002F0EE7" w:rsidRDefault="002F0EE7" w:rsidP="0014218F">
            <w:pPr>
              <w:spacing w:line="276" w:lineRule="auto"/>
              <w:jc w:val="both"/>
              <w:rPr>
                <w:rFonts w:ascii="Helvetica Neue" w:hAnsi="Helvetica Neue"/>
                <w:iCs/>
                <w:sz w:val="22"/>
                <w:szCs w:val="22"/>
              </w:rPr>
            </w:pPr>
            <w:r>
              <w:rPr>
                <w:rFonts w:ascii="Helvetica Neue" w:hAnsi="Helvetica Neue"/>
                <w:iCs/>
                <w:sz w:val="22"/>
                <w:szCs w:val="22"/>
              </w:rPr>
              <w:t>0.23 mg/</w:t>
            </w:r>
            <w:proofErr w:type="spellStart"/>
            <w:r>
              <w:rPr>
                <w:rFonts w:ascii="Helvetica Neue" w:hAnsi="Helvetica Neue"/>
                <w:iCs/>
                <w:sz w:val="22"/>
                <w:szCs w:val="22"/>
              </w:rPr>
              <w:t>dL</w:t>
            </w:r>
            <w:proofErr w:type="spellEnd"/>
          </w:p>
        </w:tc>
        <w:tc>
          <w:tcPr>
            <w:tcW w:w="3119" w:type="dxa"/>
          </w:tcPr>
          <w:p w14:paraId="414A4129" w14:textId="247BF6B7" w:rsidR="002F0EE7" w:rsidRDefault="002F0EE7" w:rsidP="0014218F">
            <w:pPr>
              <w:spacing w:line="276" w:lineRule="auto"/>
              <w:jc w:val="both"/>
              <w:rPr>
                <w:rFonts w:ascii="Helvetica Neue" w:hAnsi="Helvetica Neue"/>
                <w:iCs/>
                <w:sz w:val="22"/>
                <w:szCs w:val="22"/>
              </w:rPr>
            </w:pPr>
            <w:r>
              <w:rPr>
                <w:rFonts w:ascii="Helvetica Neue" w:hAnsi="Helvetica Neue"/>
                <w:iCs/>
                <w:sz w:val="22"/>
                <w:szCs w:val="22"/>
              </w:rPr>
              <w:t>fino a 1.20</w:t>
            </w:r>
          </w:p>
        </w:tc>
      </w:tr>
      <w:tr w:rsidR="001F2DA5" w:rsidRPr="00AE14BC" w14:paraId="23203DA1" w14:textId="77777777" w:rsidTr="0014218F">
        <w:tc>
          <w:tcPr>
            <w:tcW w:w="2350" w:type="dxa"/>
            <w:shd w:val="clear" w:color="auto" w:fill="D9D9D9" w:themeFill="background1" w:themeFillShade="D9"/>
          </w:tcPr>
          <w:p w14:paraId="090774DD" w14:textId="64A437D6" w:rsidR="001F2DA5" w:rsidRDefault="001F2DA5" w:rsidP="0014218F">
            <w:pPr>
              <w:spacing w:line="276" w:lineRule="auto"/>
              <w:jc w:val="both"/>
              <w:rPr>
                <w:rFonts w:ascii="Helvetica Neue" w:hAnsi="Helvetica Neue"/>
                <w:b/>
                <w:bCs/>
                <w:i/>
                <w:iCs/>
                <w:sz w:val="22"/>
                <w:szCs w:val="22"/>
              </w:rPr>
            </w:pPr>
            <w:r>
              <w:rPr>
                <w:rFonts w:ascii="Helvetica Neue" w:hAnsi="Helvetica Neue"/>
                <w:b/>
                <w:bCs/>
                <w:i/>
                <w:iCs/>
                <w:sz w:val="22"/>
                <w:szCs w:val="22"/>
              </w:rPr>
              <w:t>Lipasi</w:t>
            </w:r>
          </w:p>
        </w:tc>
        <w:tc>
          <w:tcPr>
            <w:tcW w:w="3315" w:type="dxa"/>
          </w:tcPr>
          <w:p w14:paraId="7E1AF35C" w14:textId="636A24B9" w:rsidR="001F2DA5" w:rsidRDefault="001F2DA5" w:rsidP="0014218F">
            <w:pPr>
              <w:spacing w:line="276" w:lineRule="auto"/>
              <w:jc w:val="both"/>
              <w:rPr>
                <w:rFonts w:ascii="Helvetica Neue" w:hAnsi="Helvetica Neue"/>
                <w:iCs/>
                <w:sz w:val="22"/>
                <w:szCs w:val="22"/>
              </w:rPr>
            </w:pPr>
            <w:r>
              <w:rPr>
                <w:rFonts w:ascii="Helvetica Neue" w:hAnsi="Helvetica Neue"/>
                <w:iCs/>
                <w:sz w:val="22"/>
                <w:szCs w:val="22"/>
              </w:rPr>
              <w:t>37 U/L</w:t>
            </w:r>
          </w:p>
        </w:tc>
        <w:tc>
          <w:tcPr>
            <w:tcW w:w="3119" w:type="dxa"/>
          </w:tcPr>
          <w:p w14:paraId="6AF70FA6" w14:textId="47A792E7" w:rsidR="001F2DA5" w:rsidRDefault="001F2DA5" w:rsidP="0014218F">
            <w:pPr>
              <w:spacing w:line="276" w:lineRule="auto"/>
              <w:jc w:val="both"/>
              <w:rPr>
                <w:rFonts w:ascii="Helvetica Neue" w:hAnsi="Helvetica Neue"/>
                <w:iCs/>
                <w:sz w:val="22"/>
                <w:szCs w:val="22"/>
              </w:rPr>
            </w:pPr>
            <w:r>
              <w:rPr>
                <w:rFonts w:ascii="Helvetica Neue" w:hAnsi="Helvetica Neue"/>
                <w:iCs/>
                <w:sz w:val="22"/>
                <w:szCs w:val="22"/>
              </w:rPr>
              <w:t>13 - 60</w:t>
            </w:r>
          </w:p>
        </w:tc>
      </w:tr>
      <w:tr w:rsidR="00BA0CD8" w:rsidRPr="00AE14BC" w14:paraId="554633F2" w14:textId="77777777" w:rsidTr="0014218F">
        <w:tc>
          <w:tcPr>
            <w:tcW w:w="2350" w:type="dxa"/>
            <w:shd w:val="clear" w:color="auto" w:fill="D9D9D9" w:themeFill="background1" w:themeFillShade="D9"/>
          </w:tcPr>
          <w:p w14:paraId="16BB894D"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AST</w:t>
            </w:r>
          </w:p>
        </w:tc>
        <w:tc>
          <w:tcPr>
            <w:tcW w:w="3315" w:type="dxa"/>
          </w:tcPr>
          <w:p w14:paraId="338F0299"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17 UI/L</w:t>
            </w:r>
          </w:p>
        </w:tc>
        <w:tc>
          <w:tcPr>
            <w:tcW w:w="3119" w:type="dxa"/>
          </w:tcPr>
          <w:p w14:paraId="10638732"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10-50</w:t>
            </w:r>
          </w:p>
        </w:tc>
      </w:tr>
      <w:tr w:rsidR="00BA0CD8" w:rsidRPr="00AE14BC" w14:paraId="46B04149" w14:textId="77777777" w:rsidTr="0014218F">
        <w:tc>
          <w:tcPr>
            <w:tcW w:w="2350" w:type="dxa"/>
            <w:shd w:val="clear" w:color="auto" w:fill="D9D9D9" w:themeFill="background1" w:themeFillShade="D9"/>
          </w:tcPr>
          <w:p w14:paraId="0143C042"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ALT</w:t>
            </w:r>
          </w:p>
        </w:tc>
        <w:tc>
          <w:tcPr>
            <w:tcW w:w="3315" w:type="dxa"/>
          </w:tcPr>
          <w:p w14:paraId="1F334253" w14:textId="782E4FCF" w:rsidR="00BA0CD8" w:rsidRPr="00AE14BC" w:rsidRDefault="001F2DA5" w:rsidP="0014218F">
            <w:pPr>
              <w:spacing w:line="276" w:lineRule="auto"/>
              <w:jc w:val="both"/>
              <w:rPr>
                <w:rFonts w:ascii="Helvetica Neue" w:hAnsi="Helvetica Neue"/>
                <w:iCs/>
                <w:sz w:val="22"/>
                <w:szCs w:val="22"/>
              </w:rPr>
            </w:pPr>
            <w:r>
              <w:rPr>
                <w:rFonts w:ascii="Helvetica Neue" w:hAnsi="Helvetica Neue"/>
                <w:iCs/>
                <w:sz w:val="22"/>
                <w:szCs w:val="22"/>
              </w:rPr>
              <w:t>22</w:t>
            </w:r>
            <w:r w:rsidR="00BA0CD8">
              <w:rPr>
                <w:rFonts w:ascii="Helvetica Neue" w:hAnsi="Helvetica Neue"/>
                <w:iCs/>
                <w:sz w:val="22"/>
                <w:szCs w:val="22"/>
              </w:rPr>
              <w:t xml:space="preserve"> UI/L</w:t>
            </w:r>
          </w:p>
        </w:tc>
        <w:tc>
          <w:tcPr>
            <w:tcW w:w="3119" w:type="dxa"/>
          </w:tcPr>
          <w:p w14:paraId="0C843349"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10-50</w:t>
            </w:r>
          </w:p>
        </w:tc>
      </w:tr>
      <w:tr w:rsidR="00BA0CD8" w:rsidRPr="00AE14BC" w14:paraId="7BA0D4F3" w14:textId="77777777" w:rsidTr="0014218F">
        <w:tc>
          <w:tcPr>
            <w:tcW w:w="2350" w:type="dxa"/>
            <w:shd w:val="clear" w:color="auto" w:fill="D9D9D9" w:themeFill="background1" w:themeFillShade="D9"/>
          </w:tcPr>
          <w:p w14:paraId="72C573D5"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Amilasi Totale</w:t>
            </w:r>
          </w:p>
        </w:tc>
        <w:tc>
          <w:tcPr>
            <w:tcW w:w="3315" w:type="dxa"/>
          </w:tcPr>
          <w:p w14:paraId="1BF9A087" w14:textId="76383509" w:rsidR="00BA0CD8" w:rsidRDefault="00F9722B" w:rsidP="0014218F">
            <w:pPr>
              <w:spacing w:line="276" w:lineRule="auto"/>
              <w:jc w:val="both"/>
              <w:rPr>
                <w:rFonts w:ascii="Helvetica Neue" w:hAnsi="Helvetica Neue"/>
                <w:iCs/>
                <w:sz w:val="22"/>
                <w:szCs w:val="22"/>
              </w:rPr>
            </w:pPr>
            <w:r>
              <w:rPr>
                <w:rFonts w:ascii="Helvetica Neue" w:hAnsi="Helvetica Neue"/>
                <w:iCs/>
                <w:sz w:val="22"/>
                <w:szCs w:val="22"/>
              </w:rPr>
              <w:t>51</w:t>
            </w:r>
            <w:r w:rsidR="00BA0CD8">
              <w:rPr>
                <w:rFonts w:ascii="Helvetica Neue" w:hAnsi="Helvetica Neue"/>
                <w:iCs/>
                <w:sz w:val="22"/>
                <w:szCs w:val="22"/>
              </w:rPr>
              <w:t xml:space="preserve"> UI/L</w:t>
            </w:r>
          </w:p>
        </w:tc>
        <w:tc>
          <w:tcPr>
            <w:tcW w:w="3119" w:type="dxa"/>
          </w:tcPr>
          <w:p w14:paraId="52900F1E" w14:textId="77777777"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Fino a 100</w:t>
            </w:r>
          </w:p>
        </w:tc>
      </w:tr>
      <w:tr w:rsidR="00BA0CD8" w:rsidRPr="00AE14BC" w14:paraId="6C419346" w14:textId="77777777" w:rsidTr="0014218F">
        <w:tc>
          <w:tcPr>
            <w:tcW w:w="2350" w:type="dxa"/>
            <w:shd w:val="clear" w:color="auto" w:fill="D9D9D9" w:themeFill="background1" w:themeFillShade="D9"/>
          </w:tcPr>
          <w:p w14:paraId="6416736C" w14:textId="77777777" w:rsidR="00BA0CD8" w:rsidRPr="00AE14BC"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Colinesterasi</w:t>
            </w:r>
          </w:p>
        </w:tc>
        <w:tc>
          <w:tcPr>
            <w:tcW w:w="3315" w:type="dxa"/>
          </w:tcPr>
          <w:p w14:paraId="4C56EDE5" w14:textId="26D4EAB0" w:rsidR="00BA0CD8" w:rsidRPr="00AE14BC" w:rsidRDefault="00F9722B" w:rsidP="0014218F">
            <w:pPr>
              <w:spacing w:line="276" w:lineRule="auto"/>
              <w:jc w:val="both"/>
              <w:rPr>
                <w:rFonts w:ascii="Helvetica Neue" w:hAnsi="Helvetica Neue"/>
                <w:iCs/>
                <w:sz w:val="22"/>
                <w:szCs w:val="22"/>
              </w:rPr>
            </w:pPr>
            <w:r>
              <w:rPr>
                <w:rFonts w:ascii="Helvetica Neue" w:hAnsi="Helvetica Neue"/>
                <w:iCs/>
                <w:sz w:val="22"/>
                <w:szCs w:val="22"/>
              </w:rPr>
              <w:t>110</w:t>
            </w:r>
            <w:r w:rsidR="00BA0CD8">
              <w:rPr>
                <w:rFonts w:ascii="Helvetica Neue" w:hAnsi="Helvetica Neue"/>
                <w:iCs/>
                <w:sz w:val="22"/>
                <w:szCs w:val="22"/>
              </w:rPr>
              <w:t>08 UI/L</w:t>
            </w:r>
          </w:p>
        </w:tc>
        <w:tc>
          <w:tcPr>
            <w:tcW w:w="3119" w:type="dxa"/>
          </w:tcPr>
          <w:p w14:paraId="3DF1471A" w14:textId="77777777" w:rsidR="00BA0CD8" w:rsidRPr="00AE14BC" w:rsidRDefault="00BA0CD8" w:rsidP="0014218F">
            <w:pPr>
              <w:spacing w:line="276" w:lineRule="auto"/>
              <w:jc w:val="both"/>
              <w:rPr>
                <w:rFonts w:ascii="Helvetica Neue" w:hAnsi="Helvetica Neue"/>
                <w:iCs/>
                <w:sz w:val="22"/>
                <w:szCs w:val="22"/>
              </w:rPr>
            </w:pPr>
            <w:r>
              <w:rPr>
                <w:rFonts w:ascii="Helvetica Neue" w:hAnsi="Helvetica Neue"/>
                <w:iCs/>
                <w:sz w:val="22"/>
                <w:szCs w:val="22"/>
              </w:rPr>
              <w:t>5300-12900</w:t>
            </w:r>
          </w:p>
        </w:tc>
      </w:tr>
      <w:tr w:rsidR="00BA0CD8" w:rsidRPr="00AE14BC" w14:paraId="108ABAA3" w14:textId="77777777" w:rsidTr="0014218F">
        <w:tc>
          <w:tcPr>
            <w:tcW w:w="2350" w:type="dxa"/>
            <w:shd w:val="clear" w:color="auto" w:fill="D9D9D9" w:themeFill="background1" w:themeFillShade="D9"/>
          </w:tcPr>
          <w:p w14:paraId="34BCAAC5" w14:textId="77777777"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INR</w:t>
            </w:r>
          </w:p>
        </w:tc>
        <w:tc>
          <w:tcPr>
            <w:tcW w:w="3315" w:type="dxa"/>
          </w:tcPr>
          <w:p w14:paraId="44F012F2" w14:textId="75EBF27F" w:rsidR="00BA0CD8" w:rsidRDefault="00F9722B" w:rsidP="0014218F">
            <w:pPr>
              <w:spacing w:line="276" w:lineRule="auto"/>
              <w:jc w:val="both"/>
              <w:rPr>
                <w:rFonts w:ascii="Helvetica Neue" w:hAnsi="Helvetica Neue"/>
                <w:iCs/>
                <w:sz w:val="22"/>
                <w:szCs w:val="22"/>
              </w:rPr>
            </w:pPr>
            <w:r>
              <w:rPr>
                <w:rFonts w:ascii="Helvetica Neue" w:hAnsi="Helvetica Neue"/>
                <w:iCs/>
                <w:sz w:val="22"/>
                <w:szCs w:val="22"/>
              </w:rPr>
              <w:t>0.99</w:t>
            </w:r>
          </w:p>
        </w:tc>
        <w:tc>
          <w:tcPr>
            <w:tcW w:w="3119" w:type="dxa"/>
          </w:tcPr>
          <w:p w14:paraId="49139D6A" w14:textId="77777777"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0.9-1.2</w:t>
            </w:r>
          </w:p>
        </w:tc>
      </w:tr>
      <w:tr w:rsidR="00BA0CD8" w:rsidRPr="00AE14BC" w14:paraId="72CDED97" w14:textId="77777777" w:rsidTr="0014218F">
        <w:tc>
          <w:tcPr>
            <w:tcW w:w="2350" w:type="dxa"/>
            <w:shd w:val="clear" w:color="auto" w:fill="D9D9D9" w:themeFill="background1" w:themeFillShade="D9"/>
          </w:tcPr>
          <w:p w14:paraId="3526AB80" w14:textId="478522D1" w:rsidR="00BA0CD8" w:rsidRDefault="00BA0CD8" w:rsidP="0014218F">
            <w:pPr>
              <w:spacing w:line="276" w:lineRule="auto"/>
              <w:jc w:val="both"/>
              <w:rPr>
                <w:rFonts w:ascii="Helvetica Neue" w:hAnsi="Helvetica Neue"/>
                <w:b/>
                <w:bCs/>
                <w:i/>
                <w:iCs/>
                <w:sz w:val="22"/>
                <w:szCs w:val="22"/>
              </w:rPr>
            </w:pPr>
            <w:proofErr w:type="spellStart"/>
            <w:r>
              <w:rPr>
                <w:rFonts w:ascii="Helvetica Neue" w:hAnsi="Helvetica Neue"/>
                <w:b/>
                <w:bCs/>
                <w:i/>
                <w:iCs/>
                <w:sz w:val="22"/>
                <w:szCs w:val="22"/>
              </w:rPr>
              <w:t>aPTT</w:t>
            </w:r>
            <w:proofErr w:type="spellEnd"/>
            <w:r w:rsidR="003E470C">
              <w:rPr>
                <w:rFonts w:ascii="Helvetica Neue" w:hAnsi="Helvetica Neue"/>
                <w:b/>
                <w:bCs/>
                <w:i/>
                <w:iCs/>
                <w:sz w:val="22"/>
                <w:szCs w:val="22"/>
              </w:rPr>
              <w:t>-ratio</w:t>
            </w:r>
          </w:p>
        </w:tc>
        <w:tc>
          <w:tcPr>
            <w:tcW w:w="3315" w:type="dxa"/>
          </w:tcPr>
          <w:p w14:paraId="278E0E64" w14:textId="5739D596" w:rsidR="00BA0CD8" w:rsidRPr="0005668C" w:rsidRDefault="003E470C" w:rsidP="0014218F">
            <w:pPr>
              <w:spacing w:line="276" w:lineRule="auto"/>
              <w:jc w:val="both"/>
              <w:rPr>
                <w:rFonts w:ascii="Helvetica Neue" w:hAnsi="Helvetica Neue"/>
                <w:iCs/>
                <w:sz w:val="22"/>
                <w:szCs w:val="22"/>
              </w:rPr>
            </w:pPr>
            <w:r>
              <w:rPr>
                <w:rFonts w:ascii="Helvetica Neue" w:hAnsi="Helvetica Neue"/>
                <w:iCs/>
                <w:sz w:val="22"/>
                <w:szCs w:val="22"/>
              </w:rPr>
              <w:t>0.85</w:t>
            </w:r>
          </w:p>
        </w:tc>
        <w:tc>
          <w:tcPr>
            <w:tcW w:w="3119" w:type="dxa"/>
          </w:tcPr>
          <w:p w14:paraId="0FCAD159" w14:textId="77777777" w:rsidR="00BA0CD8" w:rsidRDefault="00BA0CD8" w:rsidP="0014218F">
            <w:pPr>
              <w:spacing w:line="276" w:lineRule="auto"/>
              <w:jc w:val="both"/>
              <w:rPr>
                <w:rFonts w:ascii="Helvetica Neue" w:hAnsi="Helvetica Neue"/>
                <w:iCs/>
                <w:sz w:val="22"/>
                <w:szCs w:val="22"/>
              </w:rPr>
            </w:pPr>
            <w:r>
              <w:rPr>
                <w:rFonts w:ascii="Helvetica Neue" w:hAnsi="Helvetica Neue"/>
                <w:iCs/>
                <w:sz w:val="22"/>
                <w:szCs w:val="22"/>
              </w:rPr>
              <w:t>0.80-1.20</w:t>
            </w:r>
          </w:p>
        </w:tc>
      </w:tr>
      <w:tr w:rsidR="00BA0CD8" w:rsidRPr="00AE14BC" w14:paraId="68EF31C5" w14:textId="77777777" w:rsidTr="0014218F">
        <w:tc>
          <w:tcPr>
            <w:tcW w:w="2350" w:type="dxa"/>
            <w:shd w:val="clear" w:color="auto" w:fill="D9D9D9" w:themeFill="background1" w:themeFillShade="D9"/>
          </w:tcPr>
          <w:p w14:paraId="2C96476B" w14:textId="62826EC4" w:rsidR="00BA0CD8" w:rsidRDefault="00BA0CD8" w:rsidP="0014218F">
            <w:pPr>
              <w:spacing w:line="276" w:lineRule="auto"/>
              <w:jc w:val="both"/>
              <w:rPr>
                <w:rFonts w:ascii="Helvetica Neue" w:hAnsi="Helvetica Neue"/>
                <w:b/>
                <w:bCs/>
                <w:i/>
                <w:iCs/>
                <w:sz w:val="22"/>
                <w:szCs w:val="22"/>
              </w:rPr>
            </w:pPr>
            <w:r>
              <w:rPr>
                <w:rFonts w:ascii="Helvetica Neue" w:hAnsi="Helvetica Neue"/>
                <w:b/>
                <w:bCs/>
                <w:i/>
                <w:iCs/>
                <w:sz w:val="22"/>
                <w:szCs w:val="22"/>
              </w:rPr>
              <w:t>Protein</w:t>
            </w:r>
            <w:r w:rsidR="003E470C">
              <w:rPr>
                <w:rFonts w:ascii="Helvetica Neue" w:hAnsi="Helvetica Neue"/>
                <w:b/>
                <w:bCs/>
                <w:i/>
                <w:iCs/>
                <w:sz w:val="22"/>
                <w:szCs w:val="22"/>
              </w:rPr>
              <w:t>a C reattiva</w:t>
            </w:r>
          </w:p>
        </w:tc>
        <w:tc>
          <w:tcPr>
            <w:tcW w:w="3315" w:type="dxa"/>
          </w:tcPr>
          <w:p w14:paraId="1C3E919D" w14:textId="31EF4E02" w:rsidR="00BA0CD8" w:rsidRPr="0005668C" w:rsidRDefault="00571165" w:rsidP="0014218F">
            <w:pPr>
              <w:spacing w:line="276" w:lineRule="auto"/>
              <w:jc w:val="both"/>
              <w:rPr>
                <w:rFonts w:ascii="Helvetica Neue" w:hAnsi="Helvetica Neue"/>
                <w:iCs/>
                <w:sz w:val="22"/>
                <w:szCs w:val="22"/>
              </w:rPr>
            </w:pPr>
            <w:r>
              <w:rPr>
                <w:rFonts w:ascii="Helvetica Neue" w:hAnsi="Helvetica Neue"/>
                <w:iCs/>
                <w:sz w:val="22"/>
                <w:szCs w:val="22"/>
              </w:rPr>
              <w:t>0.35</w:t>
            </w:r>
            <w:r w:rsidR="00BA0CD8">
              <w:rPr>
                <w:rFonts w:ascii="Helvetica Neue" w:hAnsi="Helvetica Neue"/>
                <w:iCs/>
                <w:sz w:val="22"/>
                <w:szCs w:val="22"/>
              </w:rPr>
              <w:t xml:space="preserve"> </w:t>
            </w:r>
            <w:r w:rsidR="00790666">
              <w:rPr>
                <w:rFonts w:ascii="Helvetica Neue" w:hAnsi="Helvetica Neue"/>
                <w:iCs/>
                <w:sz w:val="22"/>
                <w:szCs w:val="22"/>
              </w:rPr>
              <w:t>m</w:t>
            </w:r>
            <w:r w:rsidR="00BA0CD8">
              <w:rPr>
                <w:rFonts w:ascii="Helvetica Neue" w:hAnsi="Helvetica Neue"/>
                <w:iCs/>
                <w:sz w:val="22"/>
                <w:szCs w:val="22"/>
              </w:rPr>
              <w:t>g/</w:t>
            </w:r>
            <w:proofErr w:type="spellStart"/>
            <w:r w:rsidR="00BA0CD8">
              <w:rPr>
                <w:rFonts w:ascii="Helvetica Neue" w:hAnsi="Helvetica Neue"/>
                <w:iCs/>
                <w:sz w:val="22"/>
                <w:szCs w:val="22"/>
              </w:rPr>
              <w:t>dL</w:t>
            </w:r>
            <w:proofErr w:type="spellEnd"/>
          </w:p>
        </w:tc>
        <w:tc>
          <w:tcPr>
            <w:tcW w:w="3119" w:type="dxa"/>
          </w:tcPr>
          <w:p w14:paraId="2765014A" w14:textId="6C30514E" w:rsidR="00BA0CD8" w:rsidRDefault="00790666" w:rsidP="0014218F">
            <w:pPr>
              <w:spacing w:line="276" w:lineRule="auto"/>
              <w:jc w:val="both"/>
              <w:rPr>
                <w:rFonts w:ascii="Helvetica Neue" w:hAnsi="Helvetica Neue"/>
                <w:iCs/>
                <w:sz w:val="22"/>
                <w:szCs w:val="22"/>
              </w:rPr>
            </w:pPr>
            <w:r>
              <w:rPr>
                <w:rFonts w:ascii="Helvetica Neue" w:hAnsi="Helvetica Neue"/>
                <w:iCs/>
                <w:sz w:val="22"/>
                <w:szCs w:val="22"/>
              </w:rPr>
              <w:t>Fino a 0.50</w:t>
            </w:r>
          </w:p>
        </w:tc>
      </w:tr>
    </w:tbl>
    <w:p w14:paraId="504B52D9" w14:textId="06CB71A8" w:rsidR="000B54EE" w:rsidRPr="000E25DC" w:rsidRDefault="000B54EE" w:rsidP="00CA0D9C">
      <w:pPr>
        <w:spacing w:line="276" w:lineRule="auto"/>
        <w:jc w:val="both"/>
        <w:rPr>
          <w:rFonts w:ascii="Helvetica Neue" w:hAnsi="Helvetica Neue"/>
          <w:sz w:val="22"/>
          <w:szCs w:val="22"/>
        </w:rPr>
      </w:pPr>
      <w:r w:rsidRPr="005F2933">
        <w:rPr>
          <w:rFonts w:ascii="Helvetica Neue" w:hAnsi="Helvetica Neue"/>
          <w:sz w:val="22"/>
          <w:szCs w:val="22"/>
          <w:u w:val="single"/>
        </w:rPr>
        <w:t>Terapie eseguite</w:t>
      </w:r>
      <w:r>
        <w:rPr>
          <w:rFonts w:ascii="Helvetica Neue" w:hAnsi="Helvetica Neue"/>
          <w:sz w:val="22"/>
          <w:szCs w:val="22"/>
        </w:rPr>
        <w:t xml:space="preserve">: </w:t>
      </w:r>
      <w:proofErr w:type="spellStart"/>
      <w:r>
        <w:rPr>
          <w:rFonts w:ascii="Helvetica Neue" w:hAnsi="Helvetica Neue"/>
          <w:sz w:val="22"/>
          <w:szCs w:val="22"/>
        </w:rPr>
        <w:t>toradol</w:t>
      </w:r>
      <w:proofErr w:type="spellEnd"/>
      <w:r>
        <w:rPr>
          <w:rFonts w:ascii="Helvetica Neue" w:hAnsi="Helvetica Neue"/>
          <w:sz w:val="22"/>
          <w:szCs w:val="22"/>
        </w:rPr>
        <w:t xml:space="preserve"> </w:t>
      </w:r>
      <w:r w:rsidR="009220AA">
        <w:rPr>
          <w:rFonts w:ascii="Helvetica Neue" w:hAnsi="Helvetica Neue"/>
          <w:sz w:val="22"/>
          <w:szCs w:val="22"/>
        </w:rPr>
        <w:t>30 mg/ml in 3F</w:t>
      </w:r>
      <w:r w:rsidR="005F2933">
        <w:rPr>
          <w:rFonts w:ascii="Helvetica Neue" w:hAnsi="Helvetica Neue"/>
          <w:sz w:val="22"/>
          <w:szCs w:val="22"/>
        </w:rPr>
        <w:t xml:space="preserve">. </w:t>
      </w:r>
      <w:r w:rsidR="005F2933" w:rsidRPr="00D40EB7">
        <w:rPr>
          <w:rFonts w:ascii="Helvetica Neue" w:hAnsi="Helvetica Neue"/>
          <w:sz w:val="22"/>
          <w:szCs w:val="22"/>
          <w:u w:val="single"/>
        </w:rPr>
        <w:t>parametri rilevati</w:t>
      </w:r>
      <w:r w:rsidR="005F2933">
        <w:rPr>
          <w:rFonts w:ascii="Helvetica Neue" w:hAnsi="Helvetica Neue"/>
          <w:sz w:val="22"/>
          <w:szCs w:val="22"/>
        </w:rPr>
        <w:t xml:space="preserve"> temperatura corporea </w:t>
      </w:r>
      <w:r w:rsidR="00D40EB7">
        <w:rPr>
          <w:rFonts w:ascii="Helvetica Neue" w:hAnsi="Helvetica Neue"/>
          <w:sz w:val="22"/>
          <w:szCs w:val="22"/>
        </w:rPr>
        <w:t xml:space="preserve">(°C) </w:t>
      </w:r>
      <w:r w:rsidR="005F2933">
        <w:rPr>
          <w:rFonts w:ascii="Helvetica Neue" w:hAnsi="Helvetica Neue"/>
          <w:sz w:val="22"/>
          <w:szCs w:val="22"/>
        </w:rPr>
        <w:t>36</w:t>
      </w:r>
      <w:r w:rsidR="00D40EB7">
        <w:rPr>
          <w:rFonts w:ascii="Helvetica Neue" w:hAnsi="Helvetica Neue"/>
          <w:sz w:val="22"/>
          <w:szCs w:val="22"/>
        </w:rPr>
        <w:t xml:space="preserve"> VAS 10. </w:t>
      </w:r>
      <w:r w:rsidR="005E2DF7" w:rsidRPr="00596908">
        <w:rPr>
          <w:rFonts w:ascii="Helvetica Neue" w:hAnsi="Helvetica Neue"/>
          <w:sz w:val="22"/>
          <w:szCs w:val="22"/>
          <w:u w:val="single"/>
        </w:rPr>
        <w:t>Esito</w:t>
      </w:r>
      <w:r w:rsidR="005E2DF7">
        <w:rPr>
          <w:rFonts w:ascii="Helvetica Neue" w:hAnsi="Helvetica Neue"/>
          <w:sz w:val="22"/>
          <w:szCs w:val="22"/>
        </w:rPr>
        <w:t>: ricovero presso Ortopedia e Traumatologia Prognosi: 25gg clinici S.C.</w:t>
      </w:r>
      <w:r w:rsidR="00596908">
        <w:rPr>
          <w:rFonts w:ascii="Helvetica Neue" w:hAnsi="Helvetica Neue"/>
          <w:sz w:val="22"/>
          <w:szCs w:val="22"/>
        </w:rPr>
        <w:t xml:space="preserve"> </w:t>
      </w:r>
      <w:r w:rsidR="00596908" w:rsidRPr="00596908">
        <w:rPr>
          <w:rFonts w:ascii="Helvetica Neue" w:hAnsi="Helvetica Neue"/>
          <w:sz w:val="22"/>
          <w:szCs w:val="22"/>
          <w:u w:val="single"/>
        </w:rPr>
        <w:t>Diagnosi</w:t>
      </w:r>
      <w:r w:rsidR="00596908">
        <w:rPr>
          <w:rFonts w:ascii="Helvetica Neue" w:hAnsi="Helvetica Neue"/>
          <w:sz w:val="22"/>
          <w:szCs w:val="22"/>
        </w:rPr>
        <w:t xml:space="preserve">: frattura </w:t>
      </w:r>
      <w:proofErr w:type="spellStart"/>
      <w:r w:rsidR="00596908">
        <w:rPr>
          <w:rFonts w:ascii="Helvetica Neue" w:hAnsi="Helvetica Neue"/>
          <w:sz w:val="22"/>
          <w:szCs w:val="22"/>
        </w:rPr>
        <w:t>periprotesica</w:t>
      </w:r>
      <w:proofErr w:type="spellEnd"/>
      <w:r w:rsidR="00596908">
        <w:rPr>
          <w:rFonts w:ascii="Helvetica Neue" w:hAnsi="Helvetica Neue"/>
          <w:sz w:val="22"/>
          <w:szCs w:val="22"/>
        </w:rPr>
        <w:t xml:space="preserve"> ginocchio sinistro …”.</w:t>
      </w:r>
    </w:p>
    <w:p w14:paraId="224D3598" w14:textId="77777777" w:rsidR="000E25DC" w:rsidRDefault="000E25DC" w:rsidP="00CA0D9C">
      <w:pPr>
        <w:spacing w:line="276" w:lineRule="auto"/>
        <w:jc w:val="both"/>
        <w:rPr>
          <w:rFonts w:ascii="Helvetica Neue" w:hAnsi="Helvetica Neue"/>
          <w:b/>
          <w:bCs/>
          <w:sz w:val="22"/>
          <w:szCs w:val="22"/>
        </w:rPr>
      </w:pPr>
    </w:p>
    <w:p w14:paraId="35DD1A9D" w14:textId="4855E55E" w:rsidR="00E31C5B" w:rsidRPr="00180063" w:rsidRDefault="004257FE" w:rsidP="00CA0D9C">
      <w:pPr>
        <w:spacing w:line="276" w:lineRule="auto"/>
        <w:jc w:val="both"/>
        <w:rPr>
          <w:rFonts w:ascii="Helvetica Neue" w:hAnsi="Helvetica Neue"/>
          <w:b/>
          <w:bCs/>
          <w:sz w:val="22"/>
          <w:szCs w:val="22"/>
        </w:rPr>
      </w:pPr>
      <w:r>
        <w:rPr>
          <w:rFonts w:ascii="Helvetica Neue" w:hAnsi="Helvetica Neue"/>
          <w:b/>
          <w:bCs/>
          <w:sz w:val="22"/>
          <w:szCs w:val="22"/>
        </w:rPr>
        <w:t xml:space="preserve">Cartella clinica relativa </w:t>
      </w:r>
      <w:r w:rsidR="00814579" w:rsidRPr="00180063">
        <w:rPr>
          <w:rFonts w:ascii="Helvetica Neue" w:hAnsi="Helvetica Neue"/>
          <w:b/>
          <w:bCs/>
          <w:sz w:val="22"/>
          <w:szCs w:val="22"/>
        </w:rPr>
        <w:t xml:space="preserve">al Ricovero </w:t>
      </w:r>
      <w:r w:rsidR="006C4B9F" w:rsidRPr="00180063">
        <w:rPr>
          <w:rFonts w:ascii="Helvetica Neue" w:hAnsi="Helvetica Neue"/>
          <w:b/>
          <w:bCs/>
          <w:sz w:val="22"/>
          <w:szCs w:val="22"/>
        </w:rPr>
        <w:t>presso l’UO di Ortopedia</w:t>
      </w:r>
      <w:r w:rsidR="00180063" w:rsidRPr="00180063">
        <w:rPr>
          <w:rFonts w:ascii="Helvetica Neue" w:hAnsi="Helvetica Neue"/>
          <w:b/>
          <w:bCs/>
          <w:sz w:val="22"/>
          <w:szCs w:val="22"/>
        </w:rPr>
        <w:t>-Traumatologia [</w:t>
      </w:r>
      <w:r w:rsidR="00814579" w:rsidRPr="00180063">
        <w:rPr>
          <w:rFonts w:ascii="Helvetica Neue" w:hAnsi="Helvetica Neue"/>
          <w:b/>
          <w:bCs/>
          <w:sz w:val="22"/>
          <w:szCs w:val="22"/>
        </w:rPr>
        <w:t>n. 2021501286</w:t>
      </w:r>
      <w:r w:rsidR="00180063" w:rsidRPr="00180063">
        <w:rPr>
          <w:rFonts w:ascii="Helvetica Neue" w:hAnsi="Helvetica Neue"/>
          <w:b/>
          <w:bCs/>
          <w:sz w:val="22"/>
          <w:szCs w:val="22"/>
        </w:rPr>
        <w:t>]</w:t>
      </w:r>
      <w:r w:rsidR="00814579" w:rsidRPr="00180063">
        <w:rPr>
          <w:rFonts w:ascii="Helvetica Neue" w:hAnsi="Helvetica Neue"/>
          <w:b/>
          <w:bCs/>
          <w:sz w:val="22"/>
          <w:szCs w:val="22"/>
        </w:rPr>
        <w:t xml:space="preserve"> dal 30.09 al </w:t>
      </w:r>
      <w:r w:rsidR="006C4B9F" w:rsidRPr="00180063">
        <w:rPr>
          <w:rFonts w:ascii="Helvetica Neue" w:hAnsi="Helvetica Neue"/>
          <w:b/>
          <w:bCs/>
          <w:sz w:val="22"/>
          <w:szCs w:val="22"/>
        </w:rPr>
        <w:t xml:space="preserve">07.10.2021, </w:t>
      </w:r>
      <w:r w:rsidR="00814579" w:rsidRPr="00180063">
        <w:rPr>
          <w:rFonts w:ascii="Helvetica Neue" w:hAnsi="Helvetica Neue"/>
          <w:b/>
          <w:bCs/>
          <w:sz w:val="22"/>
          <w:szCs w:val="22"/>
        </w:rPr>
        <w:t>redatta dal Personale dell’ASST Franciacorta:</w:t>
      </w:r>
    </w:p>
    <w:p w14:paraId="05F08F41" w14:textId="36509647" w:rsidR="00F17E4E" w:rsidRPr="00F17E4E" w:rsidRDefault="00F17E4E" w:rsidP="00874244">
      <w:pPr>
        <w:spacing w:line="276" w:lineRule="auto"/>
        <w:jc w:val="both"/>
        <w:rPr>
          <w:rFonts w:ascii="Helvetica Neue" w:hAnsi="Helvetica Neue"/>
          <w:sz w:val="22"/>
          <w:szCs w:val="22"/>
        </w:rPr>
      </w:pPr>
      <w:r>
        <w:rPr>
          <w:rFonts w:ascii="Helvetica Neue" w:hAnsi="Helvetica Neue"/>
          <w:sz w:val="22"/>
          <w:szCs w:val="22"/>
        </w:rPr>
        <w:t xml:space="preserve">“… </w:t>
      </w:r>
      <w:r w:rsidR="00493F91" w:rsidRPr="0050521E">
        <w:rPr>
          <w:rFonts w:ascii="Helvetica Neue" w:hAnsi="Helvetica Neue"/>
          <w:sz w:val="22"/>
          <w:szCs w:val="22"/>
          <w:u w:val="single"/>
        </w:rPr>
        <w:t>A</w:t>
      </w:r>
      <w:r w:rsidRPr="0050521E">
        <w:rPr>
          <w:rFonts w:ascii="Helvetica Neue" w:hAnsi="Helvetica Neue"/>
          <w:sz w:val="22"/>
          <w:szCs w:val="22"/>
          <w:u w:val="single"/>
        </w:rPr>
        <w:t>namnesi familiare</w:t>
      </w:r>
      <w:r>
        <w:rPr>
          <w:rFonts w:ascii="Helvetica Neue" w:hAnsi="Helvetica Neue"/>
          <w:sz w:val="22"/>
          <w:szCs w:val="22"/>
        </w:rPr>
        <w:t xml:space="preserve">: un fratello portatore di defibrillatore sub-cutaneo per </w:t>
      </w:r>
      <w:r w:rsidR="00E904EA">
        <w:rPr>
          <w:rFonts w:ascii="Helvetica Neue" w:hAnsi="Helvetica Neue"/>
          <w:sz w:val="22"/>
          <w:szCs w:val="22"/>
        </w:rPr>
        <w:t>aritmia cardiaca</w:t>
      </w:r>
      <w:r w:rsidR="00493F91">
        <w:rPr>
          <w:rFonts w:ascii="Helvetica Neue" w:hAnsi="Helvetica Neue"/>
          <w:sz w:val="22"/>
          <w:szCs w:val="22"/>
        </w:rPr>
        <w:t>.</w:t>
      </w:r>
      <w:r w:rsidR="00E904EA">
        <w:rPr>
          <w:rFonts w:ascii="Helvetica Neue" w:hAnsi="Helvetica Neue"/>
          <w:sz w:val="22"/>
          <w:szCs w:val="22"/>
        </w:rPr>
        <w:t xml:space="preserve"> </w:t>
      </w:r>
      <w:r w:rsidR="00493F91" w:rsidRPr="00FE6718">
        <w:rPr>
          <w:rFonts w:ascii="Helvetica Neue" w:hAnsi="Helvetica Neue"/>
          <w:sz w:val="22"/>
          <w:szCs w:val="22"/>
          <w:u w:val="single"/>
        </w:rPr>
        <w:t>A</w:t>
      </w:r>
      <w:r w:rsidR="00E904EA" w:rsidRPr="00FE6718">
        <w:rPr>
          <w:rFonts w:ascii="Helvetica Neue" w:hAnsi="Helvetica Neue"/>
          <w:sz w:val="22"/>
          <w:szCs w:val="22"/>
          <w:u w:val="single"/>
        </w:rPr>
        <w:t>namnesi fisiologica</w:t>
      </w:r>
      <w:r w:rsidR="00E904EA">
        <w:rPr>
          <w:rFonts w:ascii="Helvetica Neue" w:hAnsi="Helvetica Neue"/>
          <w:sz w:val="22"/>
          <w:szCs w:val="22"/>
        </w:rPr>
        <w:t>: normale sviluppo psicosomatico</w:t>
      </w:r>
      <w:r w:rsidR="00493F91">
        <w:rPr>
          <w:rFonts w:ascii="Helvetica Neue" w:hAnsi="Helvetica Neue"/>
          <w:sz w:val="22"/>
          <w:szCs w:val="22"/>
        </w:rPr>
        <w:t xml:space="preserve">. </w:t>
      </w:r>
      <w:r w:rsidR="00493F91" w:rsidRPr="0050521E">
        <w:rPr>
          <w:rFonts w:ascii="Helvetica Neue" w:hAnsi="Helvetica Neue"/>
          <w:sz w:val="22"/>
          <w:szCs w:val="22"/>
          <w:u w:val="single"/>
        </w:rPr>
        <w:t>Anamnesi patologica remota</w:t>
      </w:r>
      <w:r w:rsidR="00493F91">
        <w:rPr>
          <w:rFonts w:ascii="Helvetica Neue" w:hAnsi="Helvetica Neue"/>
          <w:sz w:val="22"/>
          <w:szCs w:val="22"/>
        </w:rPr>
        <w:t>: incidente della strada con frattura della caviglia sx poi sottoposto</w:t>
      </w:r>
      <w:r w:rsidR="007B20B7">
        <w:rPr>
          <w:rFonts w:ascii="Helvetica Neue" w:hAnsi="Helvetica Neue"/>
          <w:sz w:val="22"/>
          <w:szCs w:val="22"/>
        </w:rPr>
        <w:t xml:space="preserve"> in esiti ad </w:t>
      </w:r>
      <w:proofErr w:type="spellStart"/>
      <w:r w:rsidR="007B20B7">
        <w:rPr>
          <w:rFonts w:ascii="Helvetica Neue" w:hAnsi="Helvetica Neue"/>
          <w:sz w:val="22"/>
          <w:szCs w:val="22"/>
        </w:rPr>
        <w:t>osteodesi</w:t>
      </w:r>
      <w:proofErr w:type="spellEnd"/>
      <w:r w:rsidR="007B20B7">
        <w:rPr>
          <w:rFonts w:ascii="Helvetica Neue" w:hAnsi="Helvetica Neue"/>
          <w:sz w:val="22"/>
          <w:szCs w:val="22"/>
        </w:rPr>
        <w:t xml:space="preserve">. Nell’incidente </w:t>
      </w:r>
      <w:r w:rsidR="00E51C7F">
        <w:rPr>
          <w:rFonts w:ascii="Helvetica Neue" w:hAnsi="Helvetica Neue"/>
          <w:sz w:val="22"/>
          <w:szCs w:val="22"/>
        </w:rPr>
        <w:t>riportava</w:t>
      </w:r>
      <w:r w:rsidR="00F17D38">
        <w:rPr>
          <w:rFonts w:ascii="Helvetica Neue" w:hAnsi="Helvetica Neue"/>
          <w:sz w:val="22"/>
          <w:szCs w:val="22"/>
        </w:rPr>
        <w:t xml:space="preserve"> varie F.L.C.</w:t>
      </w:r>
      <w:r w:rsidR="00D52179">
        <w:rPr>
          <w:rFonts w:ascii="Helvetica Neue" w:hAnsi="Helvetica Neue"/>
          <w:sz w:val="22"/>
          <w:szCs w:val="22"/>
        </w:rPr>
        <w:t xml:space="preserve"> coscia </w:t>
      </w:r>
      <w:r w:rsidR="006B0F65">
        <w:rPr>
          <w:rFonts w:ascii="Helvetica Neue" w:hAnsi="Helvetica Neue"/>
          <w:sz w:val="22"/>
          <w:szCs w:val="22"/>
        </w:rPr>
        <w:t xml:space="preserve">sx e riferisce esposizione </w:t>
      </w:r>
      <w:r w:rsidR="00265E6A">
        <w:rPr>
          <w:rFonts w:ascii="Helvetica Neue" w:hAnsi="Helvetica Neue"/>
          <w:sz w:val="22"/>
          <w:szCs w:val="22"/>
        </w:rPr>
        <w:t xml:space="preserve">ossea femore sx. iperplasia prostatica benigna. </w:t>
      </w:r>
      <w:r w:rsidR="00265E6A" w:rsidRPr="00FE6718">
        <w:rPr>
          <w:rFonts w:ascii="Helvetica Neue" w:hAnsi="Helvetica Neue"/>
          <w:sz w:val="22"/>
          <w:szCs w:val="22"/>
          <w:u w:val="single"/>
        </w:rPr>
        <w:t>Anamnesi patologica prossima</w:t>
      </w:r>
      <w:r w:rsidR="00265E6A">
        <w:rPr>
          <w:rFonts w:ascii="Helvetica Neue" w:hAnsi="Helvetica Neue"/>
          <w:sz w:val="22"/>
          <w:szCs w:val="22"/>
        </w:rPr>
        <w:t>: questa mattina in seguito a movimento brusco</w:t>
      </w:r>
      <w:r w:rsidR="00D616D9">
        <w:rPr>
          <w:rFonts w:ascii="Helvetica Neue" w:hAnsi="Helvetica Neue"/>
          <w:sz w:val="22"/>
          <w:szCs w:val="22"/>
        </w:rPr>
        <w:t xml:space="preserve">, cadeva riportando trauma al ginocchio sinistro. Veniva trasportato in pronto soccorso dove eseguiva Rx del ginocchio. </w:t>
      </w:r>
      <w:r w:rsidR="00887FD7">
        <w:rPr>
          <w:rFonts w:ascii="Helvetica Neue" w:hAnsi="Helvetica Neue"/>
          <w:sz w:val="22"/>
          <w:szCs w:val="22"/>
        </w:rPr>
        <w:t xml:space="preserve">Causa visione di frattura </w:t>
      </w:r>
      <w:proofErr w:type="spellStart"/>
      <w:r w:rsidR="00887FD7">
        <w:rPr>
          <w:rFonts w:ascii="Helvetica Neue" w:hAnsi="Helvetica Neue"/>
          <w:sz w:val="22"/>
          <w:szCs w:val="22"/>
        </w:rPr>
        <w:t>periprotesica</w:t>
      </w:r>
      <w:proofErr w:type="spellEnd"/>
      <w:r w:rsidR="00887FD7">
        <w:rPr>
          <w:rFonts w:ascii="Helvetica Neue" w:hAnsi="Helvetica Neue"/>
          <w:sz w:val="22"/>
          <w:szCs w:val="22"/>
        </w:rPr>
        <w:t xml:space="preserve"> ginocchio sx. si ricovera.</w:t>
      </w:r>
    </w:p>
    <w:p w14:paraId="3B98D638" w14:textId="2D1FDBDF" w:rsidR="00F17E4E" w:rsidRDefault="005C4F60" w:rsidP="00874244">
      <w:pPr>
        <w:spacing w:line="276" w:lineRule="auto"/>
        <w:jc w:val="both"/>
        <w:rPr>
          <w:rFonts w:ascii="Helvetica Neue" w:hAnsi="Helvetica Neue"/>
          <w:sz w:val="22"/>
          <w:szCs w:val="22"/>
        </w:rPr>
      </w:pPr>
      <w:r w:rsidRPr="0050521E">
        <w:rPr>
          <w:rFonts w:ascii="Helvetica Neue" w:hAnsi="Helvetica Neue"/>
          <w:sz w:val="22"/>
          <w:szCs w:val="22"/>
          <w:u w:val="single"/>
        </w:rPr>
        <w:t xml:space="preserve">Scheda per la </w:t>
      </w:r>
      <w:r w:rsidR="0050521E" w:rsidRPr="0050521E">
        <w:rPr>
          <w:rFonts w:ascii="Helvetica Neue" w:hAnsi="Helvetica Neue"/>
          <w:sz w:val="22"/>
          <w:szCs w:val="22"/>
          <w:u w:val="single"/>
        </w:rPr>
        <w:t xml:space="preserve">ricognizione e </w:t>
      </w:r>
      <w:r w:rsidRPr="0050521E">
        <w:rPr>
          <w:rFonts w:ascii="Helvetica Neue" w:hAnsi="Helvetica Neue"/>
          <w:sz w:val="22"/>
          <w:szCs w:val="22"/>
          <w:u w:val="single"/>
        </w:rPr>
        <w:t>riconciliazione farmacologica</w:t>
      </w:r>
      <w:r>
        <w:rPr>
          <w:rFonts w:ascii="Helvetica Neue" w:hAnsi="Helvetica Neue"/>
          <w:sz w:val="22"/>
          <w:szCs w:val="22"/>
        </w:rPr>
        <w:t xml:space="preserve"> … informazioni utili alla ricognizione</w:t>
      </w:r>
      <w:r w:rsidR="00FE6718">
        <w:rPr>
          <w:rFonts w:ascii="Helvetica Neue" w:hAnsi="Helvetica Neue"/>
          <w:sz w:val="22"/>
          <w:szCs w:val="22"/>
        </w:rPr>
        <w:t xml:space="preserve">: </w:t>
      </w:r>
      <w:r w:rsidR="00F847E2">
        <w:rPr>
          <w:rFonts w:ascii="Helvetica Neue" w:hAnsi="Helvetica Neue"/>
          <w:sz w:val="22"/>
          <w:szCs w:val="22"/>
        </w:rPr>
        <w:t xml:space="preserve">… </w:t>
      </w:r>
      <w:r w:rsidR="00FE6718">
        <w:rPr>
          <w:rFonts w:ascii="Helvetica Neue" w:hAnsi="Helvetica Neue"/>
          <w:sz w:val="22"/>
          <w:szCs w:val="22"/>
        </w:rPr>
        <w:t>abitudine al fumo</w:t>
      </w:r>
      <w:r w:rsidR="00826F87">
        <w:rPr>
          <w:rFonts w:ascii="Helvetica Neue" w:hAnsi="Helvetica Neue"/>
          <w:sz w:val="22"/>
          <w:szCs w:val="22"/>
        </w:rPr>
        <w:t xml:space="preserve"> SI n°/die 20, uso di stupefacenti SI saltuario. </w:t>
      </w:r>
      <w:r w:rsidR="00826F87" w:rsidRPr="00F847E2">
        <w:rPr>
          <w:rFonts w:ascii="Helvetica Neue" w:hAnsi="Helvetica Neue"/>
          <w:sz w:val="22"/>
          <w:szCs w:val="22"/>
          <w:u w:val="single"/>
        </w:rPr>
        <w:t>Anamnesi farmacologica</w:t>
      </w:r>
      <w:r w:rsidR="00826F87">
        <w:rPr>
          <w:rFonts w:ascii="Helvetica Neue" w:hAnsi="Helvetica Neue"/>
          <w:sz w:val="22"/>
          <w:szCs w:val="22"/>
        </w:rPr>
        <w:t xml:space="preserve">: </w:t>
      </w:r>
      <w:proofErr w:type="spellStart"/>
      <w:r w:rsidR="00826F87">
        <w:rPr>
          <w:rFonts w:ascii="Helvetica Neue" w:hAnsi="Helvetica Neue"/>
          <w:sz w:val="22"/>
          <w:szCs w:val="22"/>
        </w:rPr>
        <w:t>tamsulosina</w:t>
      </w:r>
      <w:proofErr w:type="spellEnd"/>
      <w:r w:rsidR="00DC7B1C">
        <w:rPr>
          <w:rFonts w:ascii="Helvetica Neue" w:hAnsi="Helvetica Neue"/>
          <w:sz w:val="22"/>
          <w:szCs w:val="22"/>
        </w:rPr>
        <w:t xml:space="preserve"> 0,4 1 </w:t>
      </w:r>
      <w:proofErr w:type="spellStart"/>
      <w:r w:rsidR="00DC7B1C">
        <w:rPr>
          <w:rFonts w:ascii="Helvetica Neue" w:hAnsi="Helvetica Neue"/>
          <w:sz w:val="22"/>
          <w:szCs w:val="22"/>
        </w:rPr>
        <w:t>cp</w:t>
      </w:r>
      <w:proofErr w:type="spellEnd"/>
      <w:r w:rsidR="00DC7B1C">
        <w:rPr>
          <w:rFonts w:ascii="Helvetica Neue" w:hAnsi="Helvetica Neue"/>
          <w:sz w:val="22"/>
          <w:szCs w:val="22"/>
        </w:rPr>
        <w:t xml:space="preserve"> </w:t>
      </w:r>
      <w:r w:rsidR="00F847E2">
        <w:rPr>
          <w:rFonts w:ascii="Helvetica Neue" w:hAnsi="Helvetica Neue"/>
          <w:sz w:val="22"/>
          <w:szCs w:val="22"/>
        </w:rPr>
        <w:t xml:space="preserve">… </w:t>
      </w:r>
      <w:r w:rsidR="00F847E2" w:rsidRPr="00F847E2">
        <w:rPr>
          <w:rFonts w:ascii="Helvetica Neue" w:hAnsi="Helvetica Neue"/>
          <w:sz w:val="22"/>
          <w:szCs w:val="22"/>
          <w:u w:val="single"/>
        </w:rPr>
        <w:t>Esame obiettivo</w:t>
      </w:r>
      <w:r w:rsidR="00F847E2">
        <w:rPr>
          <w:rFonts w:ascii="Helvetica Neue" w:hAnsi="Helvetica Neue"/>
          <w:sz w:val="22"/>
          <w:szCs w:val="22"/>
        </w:rPr>
        <w:t xml:space="preserve">: </w:t>
      </w:r>
      <w:r w:rsidR="0012467E">
        <w:rPr>
          <w:rFonts w:ascii="Helvetica Neue" w:hAnsi="Helvetica Neue"/>
          <w:sz w:val="22"/>
          <w:szCs w:val="22"/>
        </w:rPr>
        <w:t xml:space="preserve">paziente in buone condizioni generali. Ginocchio sx: tumefatto, non </w:t>
      </w:r>
      <w:proofErr w:type="spellStart"/>
      <w:r w:rsidR="00DF6EB0">
        <w:rPr>
          <w:rFonts w:ascii="Helvetica Neue" w:hAnsi="Helvetica Neue"/>
          <w:i/>
          <w:iCs/>
          <w:sz w:val="22"/>
          <w:szCs w:val="22"/>
        </w:rPr>
        <w:t>non</w:t>
      </w:r>
      <w:proofErr w:type="spellEnd"/>
      <w:r w:rsidR="00DF6EB0">
        <w:rPr>
          <w:rFonts w:ascii="Helvetica Neue" w:hAnsi="Helvetica Neue"/>
          <w:i/>
          <w:iCs/>
          <w:sz w:val="22"/>
          <w:szCs w:val="22"/>
        </w:rPr>
        <w:t xml:space="preserve"> </w:t>
      </w:r>
      <w:proofErr w:type="spellStart"/>
      <w:r w:rsidR="00DF6EB0">
        <w:rPr>
          <w:rFonts w:ascii="Helvetica Neue" w:hAnsi="Helvetica Neue"/>
          <w:i/>
          <w:iCs/>
          <w:sz w:val="22"/>
          <w:szCs w:val="22"/>
        </w:rPr>
        <w:t>legibilis</w:t>
      </w:r>
      <w:proofErr w:type="spellEnd"/>
      <w:r w:rsidR="00DF6EB0">
        <w:rPr>
          <w:rFonts w:ascii="Helvetica Neue" w:hAnsi="Helvetica Neue"/>
          <w:i/>
          <w:iCs/>
          <w:sz w:val="22"/>
          <w:szCs w:val="22"/>
        </w:rPr>
        <w:t xml:space="preserve"> </w:t>
      </w:r>
      <w:r w:rsidR="00381CD6">
        <w:rPr>
          <w:rFonts w:ascii="Helvetica Neue" w:hAnsi="Helvetica Neue"/>
          <w:sz w:val="22"/>
          <w:szCs w:val="22"/>
        </w:rPr>
        <w:t xml:space="preserve">e non deficit neurovascolari periferici in atto. Limitazione </w:t>
      </w:r>
      <w:r w:rsidR="007D3C40">
        <w:rPr>
          <w:rFonts w:ascii="Helvetica Neue" w:hAnsi="Helvetica Neue"/>
          <w:sz w:val="22"/>
          <w:szCs w:val="22"/>
        </w:rPr>
        <w:t xml:space="preserve">antalgica della flesso-estensione attiva e passiva. Cicatrici </w:t>
      </w:r>
      <w:proofErr w:type="spellStart"/>
      <w:r w:rsidR="007D3C40">
        <w:rPr>
          <w:rFonts w:ascii="Helvetica Neue" w:hAnsi="Helvetica Neue"/>
          <w:sz w:val="22"/>
          <w:szCs w:val="22"/>
        </w:rPr>
        <w:t>normotrofiche</w:t>
      </w:r>
      <w:proofErr w:type="spellEnd"/>
      <w:r w:rsidR="00081188">
        <w:rPr>
          <w:rFonts w:ascii="Helvetica Neue" w:hAnsi="Helvetica Neue"/>
          <w:sz w:val="22"/>
          <w:szCs w:val="22"/>
        </w:rPr>
        <w:t xml:space="preserve"> alla coscia a decorso trasverso e cicatrice da accesso anteriore longitudinale al ginocchio</w:t>
      </w:r>
      <w:r w:rsidR="00585C18">
        <w:rPr>
          <w:rFonts w:ascii="Helvetica Neue" w:hAnsi="Helvetica Neue"/>
          <w:sz w:val="22"/>
          <w:szCs w:val="22"/>
        </w:rPr>
        <w:t xml:space="preserve">. Escoriazione mediale al </w:t>
      </w:r>
      <w:proofErr w:type="gramStart"/>
      <w:r w:rsidR="00585C18">
        <w:rPr>
          <w:rFonts w:ascii="Helvetica Neue" w:hAnsi="Helvetica Neue"/>
          <w:sz w:val="22"/>
          <w:szCs w:val="22"/>
        </w:rPr>
        <w:t>3°</w:t>
      </w:r>
      <w:proofErr w:type="gramEnd"/>
      <w:r w:rsidR="00585C18">
        <w:rPr>
          <w:rFonts w:ascii="Helvetica Neue" w:hAnsi="Helvetica Neue"/>
          <w:sz w:val="22"/>
          <w:szCs w:val="22"/>
        </w:rPr>
        <w:t xml:space="preserve"> </w:t>
      </w:r>
      <w:r w:rsidR="00444190">
        <w:rPr>
          <w:rFonts w:ascii="Helvetica Neue" w:hAnsi="Helvetica Neue"/>
          <w:sz w:val="22"/>
          <w:szCs w:val="22"/>
        </w:rPr>
        <w:t xml:space="preserve">distale gamba sx. </w:t>
      </w:r>
    </w:p>
    <w:p w14:paraId="5B33DFFA" w14:textId="653DAB9D" w:rsidR="009426A7" w:rsidRPr="00A947CD" w:rsidRDefault="009426A7" w:rsidP="00A947CD">
      <w:pPr>
        <w:pStyle w:val="Paragrafoelenco"/>
        <w:numPr>
          <w:ilvl w:val="0"/>
          <w:numId w:val="52"/>
        </w:numPr>
        <w:spacing w:line="276" w:lineRule="auto"/>
        <w:jc w:val="both"/>
        <w:rPr>
          <w:rFonts w:ascii="Helvetica Neue" w:hAnsi="Helvetica Neue"/>
          <w:b/>
          <w:bCs/>
          <w:sz w:val="22"/>
          <w:szCs w:val="22"/>
        </w:rPr>
      </w:pPr>
      <w:r w:rsidRPr="00A947CD">
        <w:rPr>
          <w:rFonts w:ascii="Helvetica Neue" w:hAnsi="Helvetica Neue"/>
          <w:b/>
          <w:bCs/>
          <w:sz w:val="22"/>
          <w:szCs w:val="22"/>
        </w:rPr>
        <w:t>30.09.2021</w:t>
      </w:r>
    </w:p>
    <w:p w14:paraId="61068AE3" w14:textId="28DED01A" w:rsidR="00F17E4E" w:rsidRDefault="002D309B" w:rsidP="00874244">
      <w:pPr>
        <w:spacing w:line="276" w:lineRule="auto"/>
        <w:jc w:val="both"/>
        <w:rPr>
          <w:rFonts w:ascii="Helvetica Neue" w:hAnsi="Helvetica Neue"/>
          <w:sz w:val="22"/>
          <w:szCs w:val="22"/>
        </w:rPr>
      </w:pPr>
      <w:r w:rsidRPr="00A947CD">
        <w:rPr>
          <w:rFonts w:ascii="Helvetica Neue" w:hAnsi="Helvetica Neue"/>
          <w:sz w:val="22"/>
          <w:szCs w:val="22"/>
          <w:u w:val="single"/>
        </w:rPr>
        <w:t>Diario medico</w:t>
      </w:r>
      <w:r w:rsidR="000D3BE5" w:rsidRPr="00A947CD">
        <w:rPr>
          <w:rFonts w:ascii="Helvetica Neue" w:hAnsi="Helvetica Neue"/>
          <w:sz w:val="22"/>
          <w:szCs w:val="22"/>
          <w:u w:val="single"/>
        </w:rPr>
        <w:t>:</w:t>
      </w:r>
      <w:r w:rsidR="000D3BE5">
        <w:rPr>
          <w:rFonts w:ascii="Helvetica Neue" w:hAnsi="Helvetica Neue"/>
          <w:b/>
          <w:bCs/>
          <w:sz w:val="22"/>
          <w:szCs w:val="22"/>
        </w:rPr>
        <w:t xml:space="preserve"> </w:t>
      </w:r>
      <w:r w:rsidR="003E73A4" w:rsidRPr="000D3BE5">
        <w:rPr>
          <w:rFonts w:ascii="Helvetica Neue" w:hAnsi="Helvetica Neue"/>
          <w:sz w:val="22"/>
          <w:szCs w:val="22"/>
        </w:rPr>
        <w:t>ore 17.20</w:t>
      </w:r>
      <w:r w:rsidR="003E73A4" w:rsidRPr="007C3D2D">
        <w:rPr>
          <w:rFonts w:ascii="Helvetica Neue" w:hAnsi="Helvetica Neue"/>
          <w:sz w:val="22"/>
          <w:szCs w:val="22"/>
        </w:rPr>
        <w:t xml:space="preserve"> ingresso in reparto</w:t>
      </w:r>
      <w:r w:rsidR="00D82D67" w:rsidRPr="007C3D2D">
        <w:rPr>
          <w:rFonts w:ascii="Helvetica Neue" w:hAnsi="Helvetica Neue"/>
          <w:sz w:val="22"/>
          <w:szCs w:val="22"/>
        </w:rPr>
        <w:t xml:space="preserve">. Si valuta </w:t>
      </w:r>
      <w:r w:rsidR="004D7F9E" w:rsidRPr="007C3D2D">
        <w:rPr>
          <w:rFonts w:ascii="Helvetica Neue" w:hAnsi="Helvetica Neue"/>
          <w:i/>
          <w:iCs/>
          <w:sz w:val="22"/>
          <w:szCs w:val="22"/>
        </w:rPr>
        <w:t xml:space="preserve">non </w:t>
      </w:r>
      <w:proofErr w:type="spellStart"/>
      <w:r w:rsidR="004D7F9E" w:rsidRPr="007C3D2D">
        <w:rPr>
          <w:rFonts w:ascii="Helvetica Neue" w:hAnsi="Helvetica Neue"/>
          <w:i/>
          <w:iCs/>
          <w:sz w:val="22"/>
          <w:szCs w:val="22"/>
        </w:rPr>
        <w:t>legibilis</w:t>
      </w:r>
      <w:proofErr w:type="spellEnd"/>
      <w:r w:rsidR="004D7F9E" w:rsidRPr="007C3D2D">
        <w:rPr>
          <w:rFonts w:ascii="Helvetica Neue" w:hAnsi="Helvetica Neue"/>
          <w:i/>
          <w:iCs/>
          <w:sz w:val="22"/>
          <w:szCs w:val="22"/>
        </w:rPr>
        <w:t xml:space="preserve"> </w:t>
      </w:r>
      <w:r w:rsidR="00894E25" w:rsidRPr="007C3D2D">
        <w:rPr>
          <w:rFonts w:ascii="Helvetica Neue" w:hAnsi="Helvetica Neue"/>
          <w:sz w:val="22"/>
          <w:szCs w:val="22"/>
        </w:rPr>
        <w:t>si posiziona doccia posta femoro-podalica. Arto in scarico. Terapia medica</w:t>
      </w:r>
      <w:r w:rsidR="007C0C98" w:rsidRPr="007C3D2D">
        <w:rPr>
          <w:rFonts w:ascii="Helvetica Neue" w:hAnsi="Helvetica Neue"/>
          <w:sz w:val="22"/>
          <w:szCs w:val="22"/>
        </w:rPr>
        <w:t>. Crioterapia locale…</w:t>
      </w:r>
      <w:r w:rsidR="00BE36A9" w:rsidRPr="007C3D2D">
        <w:rPr>
          <w:rFonts w:ascii="Helvetica Neue" w:hAnsi="Helvetica Neue"/>
          <w:sz w:val="22"/>
          <w:szCs w:val="22"/>
        </w:rPr>
        <w:t xml:space="preserve"> </w:t>
      </w:r>
      <w:r w:rsidR="00BE36A9" w:rsidRPr="00B30460">
        <w:rPr>
          <w:rFonts w:ascii="Helvetica Neue" w:hAnsi="Helvetica Neue"/>
          <w:sz w:val="22"/>
          <w:szCs w:val="22"/>
        </w:rPr>
        <w:t>ore 18.25</w:t>
      </w:r>
      <w:r w:rsidR="00BE36A9" w:rsidRPr="007C3D2D">
        <w:rPr>
          <w:rFonts w:ascii="Helvetica Neue" w:hAnsi="Helvetica Neue"/>
          <w:sz w:val="22"/>
          <w:szCs w:val="22"/>
        </w:rPr>
        <w:t xml:space="preserve"> visto ECG, contattato collega</w:t>
      </w:r>
      <w:r w:rsidR="00DC7281" w:rsidRPr="007C3D2D">
        <w:rPr>
          <w:rFonts w:ascii="Helvetica Neue" w:hAnsi="Helvetica Neue"/>
          <w:sz w:val="22"/>
          <w:szCs w:val="22"/>
        </w:rPr>
        <w:t xml:space="preserve"> interventista che esclude </w:t>
      </w:r>
      <w:r w:rsidR="007C3D2D" w:rsidRPr="007C3D2D">
        <w:rPr>
          <w:rFonts w:ascii="Helvetica Neue" w:hAnsi="Helvetica Neue"/>
          <w:sz w:val="22"/>
          <w:szCs w:val="22"/>
        </w:rPr>
        <w:t>eventi acuti. Domani ripete ECG …</w:t>
      </w:r>
    </w:p>
    <w:p w14:paraId="561BCA30" w14:textId="4BDE1C99" w:rsidR="004A2EB3" w:rsidRPr="00F1343B" w:rsidRDefault="004A2EB3" w:rsidP="00874244">
      <w:pPr>
        <w:spacing w:line="276" w:lineRule="auto"/>
        <w:jc w:val="both"/>
        <w:rPr>
          <w:rFonts w:ascii="Helvetica Neue" w:hAnsi="Helvetica Neue"/>
          <w:sz w:val="22"/>
          <w:szCs w:val="22"/>
        </w:rPr>
      </w:pPr>
      <w:r w:rsidRPr="00223328">
        <w:rPr>
          <w:rFonts w:ascii="Helvetica Neue" w:hAnsi="Helvetica Neue"/>
          <w:sz w:val="22"/>
          <w:szCs w:val="22"/>
          <w:u w:val="single"/>
        </w:rPr>
        <w:t>Diario infermieristico</w:t>
      </w:r>
      <w:r>
        <w:rPr>
          <w:rFonts w:ascii="Helvetica Neue" w:hAnsi="Helvetica Neue"/>
          <w:sz w:val="22"/>
          <w:szCs w:val="22"/>
        </w:rPr>
        <w:t xml:space="preserve">: </w:t>
      </w:r>
      <w:r w:rsidR="00223328">
        <w:rPr>
          <w:rFonts w:ascii="Helvetica Neue" w:hAnsi="Helvetica Neue"/>
          <w:sz w:val="22"/>
          <w:szCs w:val="22"/>
        </w:rPr>
        <w:t xml:space="preserve">ore 17.30 </w:t>
      </w:r>
      <w:r>
        <w:rPr>
          <w:rFonts w:ascii="Helvetica Neue" w:hAnsi="Helvetica Neue"/>
          <w:sz w:val="22"/>
          <w:szCs w:val="22"/>
        </w:rPr>
        <w:t>arriva in reparto vigile e collaborante, presenta stecca gessata gino</w:t>
      </w:r>
      <w:r w:rsidR="000F4C79">
        <w:rPr>
          <w:rFonts w:ascii="Helvetica Neue" w:hAnsi="Helvetica Neue"/>
          <w:sz w:val="22"/>
          <w:szCs w:val="22"/>
        </w:rPr>
        <w:t>cchio sx, valutato dal medico che imposta terapia</w:t>
      </w:r>
      <w:r w:rsidR="00F1343B">
        <w:rPr>
          <w:rFonts w:ascii="Helvetica Neue" w:hAnsi="Helvetica Neue"/>
          <w:sz w:val="22"/>
          <w:szCs w:val="22"/>
        </w:rPr>
        <w:t xml:space="preserve"> e </w:t>
      </w:r>
      <w:r w:rsidR="00F1343B">
        <w:rPr>
          <w:rFonts w:ascii="Helvetica Neue" w:hAnsi="Helvetica Neue"/>
          <w:i/>
          <w:iCs/>
          <w:sz w:val="22"/>
          <w:szCs w:val="22"/>
        </w:rPr>
        <w:t xml:space="preserve">non </w:t>
      </w:r>
      <w:proofErr w:type="spellStart"/>
      <w:r w:rsidR="00F1343B">
        <w:rPr>
          <w:rFonts w:ascii="Helvetica Neue" w:hAnsi="Helvetica Neue"/>
          <w:i/>
          <w:iCs/>
          <w:sz w:val="22"/>
          <w:szCs w:val="22"/>
        </w:rPr>
        <w:t>legibilis</w:t>
      </w:r>
      <w:proofErr w:type="spellEnd"/>
      <w:r w:rsidR="00F1343B">
        <w:rPr>
          <w:rFonts w:ascii="Helvetica Neue" w:hAnsi="Helvetica Neue"/>
          <w:i/>
          <w:iCs/>
          <w:sz w:val="22"/>
          <w:szCs w:val="22"/>
        </w:rPr>
        <w:t xml:space="preserve"> </w:t>
      </w:r>
      <w:r w:rsidR="00F1343B">
        <w:rPr>
          <w:rFonts w:ascii="Helvetica Neue" w:hAnsi="Helvetica Neue"/>
          <w:sz w:val="22"/>
          <w:szCs w:val="22"/>
        </w:rPr>
        <w:t>riferisce algie</w:t>
      </w:r>
      <w:r w:rsidR="00BD6D22">
        <w:rPr>
          <w:rFonts w:ascii="Helvetica Neue" w:hAnsi="Helvetica Neue"/>
          <w:sz w:val="22"/>
          <w:szCs w:val="22"/>
        </w:rPr>
        <w:t xml:space="preserve"> </w:t>
      </w:r>
      <w:proofErr w:type="spellStart"/>
      <w:r w:rsidR="00BD6D22">
        <w:rPr>
          <w:rFonts w:ascii="Helvetica Neue" w:hAnsi="Helvetica Neue"/>
          <w:sz w:val="22"/>
          <w:szCs w:val="22"/>
        </w:rPr>
        <w:lastRenderedPageBreak/>
        <w:t>somminnistrato</w:t>
      </w:r>
      <w:proofErr w:type="spellEnd"/>
      <w:r w:rsidR="00BD6D22">
        <w:rPr>
          <w:rFonts w:ascii="Helvetica Neue" w:hAnsi="Helvetica Neue"/>
          <w:sz w:val="22"/>
          <w:szCs w:val="22"/>
        </w:rPr>
        <w:t xml:space="preserve"> antalgico, eseguito ECG e refertato</w:t>
      </w:r>
      <w:r w:rsidR="002628D9">
        <w:rPr>
          <w:rFonts w:ascii="Helvetica Neue" w:hAnsi="Helvetica Neue"/>
          <w:sz w:val="22"/>
          <w:szCs w:val="22"/>
        </w:rPr>
        <w:t>. Ore 18.30 persiste algia somministrato antalgico al bisogno</w:t>
      </w:r>
      <w:r w:rsidR="00A91AF5">
        <w:rPr>
          <w:rFonts w:ascii="Helvetica Neue" w:hAnsi="Helvetica Neue"/>
          <w:sz w:val="22"/>
          <w:szCs w:val="22"/>
        </w:rPr>
        <w:t xml:space="preserve">. Ore 22.00 algia più controllata, digiuno </w:t>
      </w:r>
      <w:r w:rsidR="00BF44A3">
        <w:rPr>
          <w:rFonts w:ascii="Helvetica Neue" w:hAnsi="Helvetica Neue"/>
          <w:sz w:val="22"/>
          <w:szCs w:val="22"/>
        </w:rPr>
        <w:t>domani per probabile intervento.</w:t>
      </w:r>
    </w:p>
    <w:p w14:paraId="038941DA" w14:textId="31287156" w:rsidR="00CF339C" w:rsidRPr="00BA0CD8" w:rsidRDefault="00B30460" w:rsidP="00874244">
      <w:pPr>
        <w:spacing w:line="276" w:lineRule="auto"/>
        <w:jc w:val="both"/>
        <w:rPr>
          <w:rFonts w:ascii="Helvetica Neue" w:hAnsi="Helvetica Neue"/>
          <w:sz w:val="22"/>
          <w:szCs w:val="22"/>
        </w:rPr>
      </w:pPr>
      <w:r w:rsidRPr="007E12C6">
        <w:rPr>
          <w:rFonts w:ascii="Helvetica Neue" w:hAnsi="Helvetica Neue"/>
          <w:sz w:val="22"/>
          <w:szCs w:val="22"/>
          <w:u w:val="single"/>
        </w:rPr>
        <w:t>Scala morse</w:t>
      </w:r>
      <w:r>
        <w:rPr>
          <w:rFonts w:ascii="Helvetica Neue" w:hAnsi="Helvetica Neue"/>
          <w:sz w:val="22"/>
          <w:szCs w:val="22"/>
          <w:u w:val="single"/>
        </w:rPr>
        <w:t>:</w:t>
      </w:r>
      <w:r w:rsidRPr="007E12C6">
        <w:rPr>
          <w:rFonts w:ascii="Helvetica Neue" w:hAnsi="Helvetica Neue"/>
          <w:sz w:val="22"/>
          <w:szCs w:val="22"/>
        </w:rPr>
        <w:t xml:space="preserve"> Punteggio </w:t>
      </w:r>
      <w:proofErr w:type="gramStart"/>
      <w:r w:rsidRPr="007E12C6">
        <w:rPr>
          <w:rFonts w:ascii="Helvetica Neue" w:hAnsi="Helvetica Neue"/>
          <w:sz w:val="22"/>
          <w:szCs w:val="22"/>
        </w:rPr>
        <w:t>1°</w:t>
      </w:r>
      <w:proofErr w:type="gramEnd"/>
      <w:r w:rsidRPr="007E12C6">
        <w:rPr>
          <w:rFonts w:ascii="Helvetica Neue" w:hAnsi="Helvetica Neue"/>
          <w:sz w:val="22"/>
          <w:szCs w:val="22"/>
        </w:rPr>
        <w:t xml:space="preserve"> valutazione 23</w:t>
      </w:r>
    </w:p>
    <w:p w14:paraId="2F00839F" w14:textId="77777777" w:rsidR="000D3BE5" w:rsidRPr="00A947CD" w:rsidRDefault="007C3D2D" w:rsidP="00A947CD">
      <w:pPr>
        <w:pStyle w:val="Paragrafoelenco"/>
        <w:numPr>
          <w:ilvl w:val="0"/>
          <w:numId w:val="51"/>
        </w:numPr>
        <w:spacing w:line="276" w:lineRule="auto"/>
        <w:jc w:val="both"/>
        <w:rPr>
          <w:rFonts w:ascii="Helvetica Neue" w:hAnsi="Helvetica Neue"/>
          <w:b/>
          <w:bCs/>
          <w:sz w:val="22"/>
          <w:szCs w:val="22"/>
        </w:rPr>
      </w:pPr>
      <w:r w:rsidRPr="00A947CD">
        <w:rPr>
          <w:rFonts w:ascii="Helvetica Neue" w:hAnsi="Helvetica Neue"/>
          <w:b/>
          <w:bCs/>
          <w:sz w:val="22"/>
          <w:szCs w:val="22"/>
        </w:rPr>
        <w:t>01.10.21</w:t>
      </w:r>
    </w:p>
    <w:p w14:paraId="624D380A" w14:textId="77777777" w:rsidR="002274E9" w:rsidRDefault="000D3BE5" w:rsidP="00874244">
      <w:pPr>
        <w:spacing w:line="276" w:lineRule="auto"/>
        <w:jc w:val="both"/>
        <w:rPr>
          <w:rFonts w:ascii="Helvetica Neue" w:hAnsi="Helvetica Neue"/>
          <w:sz w:val="22"/>
          <w:szCs w:val="22"/>
          <w:u w:val="single"/>
        </w:rPr>
      </w:pPr>
      <w:r>
        <w:rPr>
          <w:rFonts w:ascii="Helvetica Neue" w:hAnsi="Helvetica Neue"/>
          <w:sz w:val="22"/>
          <w:szCs w:val="22"/>
          <w:u w:val="single"/>
        </w:rPr>
        <w:t>Diario medico:</w:t>
      </w:r>
      <w:r w:rsidR="007C3D2D" w:rsidRPr="00BE360E">
        <w:rPr>
          <w:rFonts w:ascii="Helvetica Neue" w:hAnsi="Helvetica Neue"/>
          <w:sz w:val="22"/>
          <w:szCs w:val="22"/>
          <w:u w:val="single"/>
        </w:rPr>
        <w:t xml:space="preserve"> </w:t>
      </w:r>
      <w:r w:rsidR="007C3D2D" w:rsidRPr="008500D2">
        <w:rPr>
          <w:rFonts w:ascii="Helvetica Neue" w:hAnsi="Helvetica Neue"/>
          <w:sz w:val="22"/>
          <w:szCs w:val="22"/>
        </w:rPr>
        <w:t>ore 7.30</w:t>
      </w:r>
      <w:r w:rsidR="00E3295D">
        <w:rPr>
          <w:rFonts w:ascii="Helvetica Neue" w:hAnsi="Helvetica Neue"/>
          <w:sz w:val="22"/>
          <w:szCs w:val="22"/>
        </w:rPr>
        <w:t xml:space="preserve"> </w:t>
      </w:r>
      <w:r w:rsidR="007C3D2D">
        <w:rPr>
          <w:rFonts w:ascii="Helvetica Neue" w:hAnsi="Helvetica Neue"/>
          <w:sz w:val="22"/>
          <w:szCs w:val="22"/>
        </w:rPr>
        <w:t>Pa</w:t>
      </w:r>
      <w:r w:rsidR="009C10DF">
        <w:rPr>
          <w:rFonts w:ascii="Helvetica Neue" w:hAnsi="Helvetica Neue"/>
          <w:sz w:val="22"/>
          <w:szCs w:val="22"/>
        </w:rPr>
        <w:t>zi</w:t>
      </w:r>
      <w:r w:rsidR="007C3D2D">
        <w:rPr>
          <w:rFonts w:ascii="Helvetica Neue" w:hAnsi="Helvetica Neue"/>
          <w:sz w:val="22"/>
          <w:szCs w:val="22"/>
        </w:rPr>
        <w:t xml:space="preserve">ente </w:t>
      </w:r>
      <w:r w:rsidR="009F2E1C">
        <w:rPr>
          <w:rFonts w:ascii="Helvetica Neue" w:hAnsi="Helvetica Neue"/>
          <w:sz w:val="22"/>
          <w:szCs w:val="22"/>
        </w:rPr>
        <w:t xml:space="preserve">privo di deficit </w:t>
      </w:r>
      <w:r w:rsidR="00E97E50" w:rsidRPr="00B65433">
        <w:rPr>
          <w:rFonts w:ascii="Helvetica Neue" w:hAnsi="Helvetica Neue"/>
          <w:sz w:val="22"/>
          <w:szCs w:val="22"/>
        </w:rPr>
        <w:t>n/</w:t>
      </w:r>
      <w:r w:rsidR="00B65433" w:rsidRPr="00B65433">
        <w:rPr>
          <w:rFonts w:ascii="Helvetica Neue" w:hAnsi="Helvetica Neue"/>
          <w:sz w:val="22"/>
          <w:szCs w:val="22"/>
        </w:rPr>
        <w:t>v</w:t>
      </w:r>
      <w:r w:rsidR="009449A9">
        <w:rPr>
          <w:rFonts w:ascii="Helvetica Neue" w:hAnsi="Helvetica Neue"/>
          <w:i/>
          <w:iCs/>
          <w:sz w:val="22"/>
          <w:szCs w:val="22"/>
        </w:rPr>
        <w:t xml:space="preserve"> </w:t>
      </w:r>
      <w:r w:rsidR="009449A9">
        <w:rPr>
          <w:rFonts w:ascii="Helvetica Neue" w:hAnsi="Helvetica Neue"/>
          <w:sz w:val="22"/>
          <w:szCs w:val="22"/>
        </w:rPr>
        <w:t xml:space="preserve">periferici. Reso edotto dell’indicazione </w:t>
      </w:r>
      <w:r w:rsidR="00BE360E">
        <w:rPr>
          <w:rFonts w:ascii="Helvetica Neue" w:hAnsi="Helvetica Neue"/>
          <w:sz w:val="22"/>
          <w:szCs w:val="22"/>
        </w:rPr>
        <w:t>chirurgica</w:t>
      </w:r>
      <w:r w:rsidR="00E3295D">
        <w:rPr>
          <w:rFonts w:ascii="Helvetica Neue" w:hAnsi="Helvetica Neue"/>
          <w:sz w:val="22"/>
          <w:szCs w:val="22"/>
        </w:rPr>
        <w:t xml:space="preserve">. Docce </w:t>
      </w:r>
      <w:r w:rsidR="009C10DF">
        <w:rPr>
          <w:rFonts w:ascii="Helvetica Neue" w:hAnsi="Helvetica Neue"/>
          <w:i/>
          <w:iCs/>
          <w:sz w:val="22"/>
          <w:szCs w:val="22"/>
        </w:rPr>
        <w:t xml:space="preserve">non </w:t>
      </w:r>
      <w:proofErr w:type="spellStart"/>
      <w:r w:rsidR="009C10DF">
        <w:rPr>
          <w:rFonts w:ascii="Helvetica Neue" w:hAnsi="Helvetica Neue"/>
          <w:i/>
          <w:iCs/>
          <w:sz w:val="22"/>
          <w:szCs w:val="22"/>
        </w:rPr>
        <w:t>legibilis</w:t>
      </w:r>
      <w:proofErr w:type="spellEnd"/>
      <w:r w:rsidR="009C10DF">
        <w:rPr>
          <w:rFonts w:ascii="Helvetica Neue" w:hAnsi="Helvetica Neue"/>
          <w:i/>
          <w:iCs/>
          <w:sz w:val="22"/>
          <w:szCs w:val="22"/>
        </w:rPr>
        <w:t xml:space="preserve"> </w:t>
      </w:r>
      <w:r w:rsidR="007A6DC5">
        <w:rPr>
          <w:rFonts w:ascii="Helvetica Neue" w:hAnsi="Helvetica Neue"/>
          <w:sz w:val="22"/>
          <w:szCs w:val="22"/>
        </w:rPr>
        <w:t>ben tollerate…</w:t>
      </w:r>
      <w:r w:rsidR="00C62F20">
        <w:rPr>
          <w:rFonts w:ascii="Helvetica Neue" w:hAnsi="Helvetica Neue"/>
          <w:sz w:val="22"/>
          <w:szCs w:val="22"/>
        </w:rPr>
        <w:t xml:space="preserve"> ore </w:t>
      </w:r>
      <w:r w:rsidR="00EB5EEF">
        <w:rPr>
          <w:rFonts w:ascii="Helvetica Neue" w:hAnsi="Helvetica Neue"/>
          <w:sz w:val="22"/>
          <w:szCs w:val="22"/>
        </w:rPr>
        <w:t xml:space="preserve">10.30 </w:t>
      </w:r>
      <w:r w:rsidR="00EB5EEF">
        <w:rPr>
          <w:rFonts w:ascii="Helvetica Neue" w:hAnsi="Helvetica Neue"/>
          <w:i/>
          <w:iCs/>
          <w:sz w:val="22"/>
          <w:szCs w:val="22"/>
        </w:rPr>
        <w:t xml:space="preserve">non </w:t>
      </w:r>
      <w:proofErr w:type="spellStart"/>
      <w:r w:rsidR="00EB5EEF">
        <w:rPr>
          <w:rFonts w:ascii="Helvetica Neue" w:hAnsi="Helvetica Neue"/>
          <w:i/>
          <w:iCs/>
          <w:sz w:val="22"/>
          <w:szCs w:val="22"/>
        </w:rPr>
        <w:t>legibilis</w:t>
      </w:r>
      <w:proofErr w:type="spellEnd"/>
      <w:r w:rsidR="00EB5EEF">
        <w:rPr>
          <w:rFonts w:ascii="Helvetica Neue" w:hAnsi="Helvetica Neue"/>
          <w:i/>
          <w:iCs/>
          <w:sz w:val="22"/>
          <w:szCs w:val="22"/>
        </w:rPr>
        <w:t xml:space="preserve"> …</w:t>
      </w:r>
      <w:r w:rsidR="002274E9" w:rsidRPr="002274E9">
        <w:rPr>
          <w:rFonts w:ascii="Helvetica Neue" w:hAnsi="Helvetica Neue"/>
          <w:sz w:val="22"/>
          <w:szCs w:val="22"/>
          <w:u w:val="single"/>
        </w:rPr>
        <w:t xml:space="preserve"> </w:t>
      </w:r>
    </w:p>
    <w:p w14:paraId="2D9FE916" w14:textId="602E726E" w:rsidR="007C3D2D" w:rsidRPr="00EB5EEF" w:rsidRDefault="002274E9" w:rsidP="00874244">
      <w:pPr>
        <w:spacing w:line="276" w:lineRule="auto"/>
        <w:jc w:val="both"/>
        <w:rPr>
          <w:rFonts w:ascii="Helvetica Neue" w:hAnsi="Helvetica Neue"/>
          <w:sz w:val="22"/>
          <w:szCs w:val="22"/>
        </w:rPr>
      </w:pPr>
      <w:r w:rsidRPr="002274E9">
        <w:rPr>
          <w:rFonts w:ascii="Helvetica Neue" w:hAnsi="Helvetica Neue"/>
          <w:sz w:val="22"/>
          <w:szCs w:val="22"/>
          <w:u w:val="single"/>
        </w:rPr>
        <w:t>Informativa su intervento chirurgico di osteosintesi e consenso all’atto chirurgico</w:t>
      </w:r>
      <w:r w:rsidR="004020BE">
        <w:rPr>
          <w:rFonts w:ascii="Helvetica Neue" w:hAnsi="Helvetica Neue"/>
          <w:sz w:val="22"/>
          <w:szCs w:val="22"/>
          <w:u w:val="single"/>
        </w:rPr>
        <w:t>:</w:t>
      </w:r>
    </w:p>
    <w:p w14:paraId="2397A493" w14:textId="77777777" w:rsidR="0080220A" w:rsidRDefault="0080220A" w:rsidP="0080220A">
      <w:pPr>
        <w:spacing w:line="276" w:lineRule="auto"/>
        <w:jc w:val="center"/>
        <w:rPr>
          <w:rFonts w:ascii="Helvetica Neue" w:hAnsi="Helvetica Neue"/>
          <w:sz w:val="22"/>
          <w:szCs w:val="22"/>
          <w:highlight w:val="green"/>
        </w:rPr>
      </w:pPr>
      <w:r>
        <w:rPr>
          <w:rFonts w:ascii="Helvetica Neue" w:hAnsi="Helvetica Neue"/>
          <w:noProof/>
          <w:sz w:val="22"/>
          <w:szCs w:val="22"/>
        </w:rPr>
        <w:drawing>
          <wp:inline distT="0" distB="0" distL="0" distR="0" wp14:anchorId="2A02FC95" wp14:editId="56DA7770">
            <wp:extent cx="3187065" cy="4097085"/>
            <wp:effectExtent l="0" t="0" r="0" b="0"/>
            <wp:docPr id="821468409" name="Immagine 2" descr="Immagine che contiene testo, lettera, carta,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8409" name="Immagine 2" descr="Immagine che contiene testo, lettera, carta, documento&#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3197191" cy="4110102"/>
                    </a:xfrm>
                    <a:prstGeom prst="rect">
                      <a:avLst/>
                    </a:prstGeom>
                  </pic:spPr>
                </pic:pic>
              </a:graphicData>
            </a:graphic>
          </wp:inline>
        </w:drawing>
      </w:r>
    </w:p>
    <w:p w14:paraId="643D22E8" w14:textId="04520E23" w:rsidR="00C735D9" w:rsidRDefault="000D2373" w:rsidP="000D2373">
      <w:pPr>
        <w:spacing w:line="276" w:lineRule="auto"/>
        <w:jc w:val="center"/>
        <w:rPr>
          <w:rFonts w:ascii="Helvetica Neue" w:hAnsi="Helvetica Neue"/>
          <w:sz w:val="22"/>
          <w:szCs w:val="22"/>
        </w:rPr>
      </w:pPr>
      <w:r>
        <w:rPr>
          <w:rFonts w:ascii="Helvetica Neue" w:hAnsi="Helvetica Neue"/>
          <w:noProof/>
          <w:sz w:val="22"/>
          <w:szCs w:val="22"/>
        </w:rPr>
        <w:drawing>
          <wp:inline distT="0" distB="0" distL="0" distR="0" wp14:anchorId="5AF510BB" wp14:editId="6F6F77ED">
            <wp:extent cx="3301365" cy="2447376"/>
            <wp:effectExtent l="0" t="0" r="0" b="0"/>
            <wp:docPr id="1269857904" name="Immagine 3" descr="Immagine che contiene testo, ricevuta, Carattere,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7904" name="Immagine 3" descr="Immagine che contiene testo, ricevuta, Carattere, calligrafi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3318339" cy="2459959"/>
                    </a:xfrm>
                    <a:prstGeom prst="rect">
                      <a:avLst/>
                    </a:prstGeom>
                  </pic:spPr>
                </pic:pic>
              </a:graphicData>
            </a:graphic>
          </wp:inline>
        </w:drawing>
      </w:r>
    </w:p>
    <w:p w14:paraId="18711319" w14:textId="77777777" w:rsidR="00C735D9" w:rsidRPr="003418AE" w:rsidRDefault="00C735D9" w:rsidP="00C735D9">
      <w:pPr>
        <w:spacing w:line="276" w:lineRule="auto"/>
        <w:jc w:val="both"/>
        <w:rPr>
          <w:rFonts w:ascii="Helvetica Neue" w:hAnsi="Helvetica Neue"/>
          <w:sz w:val="22"/>
          <w:szCs w:val="22"/>
        </w:rPr>
      </w:pPr>
      <w:r w:rsidRPr="004768D7">
        <w:rPr>
          <w:rFonts w:ascii="Helvetica Neue" w:hAnsi="Helvetica Neue"/>
          <w:sz w:val="22"/>
          <w:szCs w:val="22"/>
          <w:u w:val="single"/>
        </w:rPr>
        <w:t>Questionario anamnestico per pazienti con sospetta allergia a lattice</w:t>
      </w:r>
      <w:r>
        <w:rPr>
          <w:rFonts w:ascii="Helvetica Neue" w:hAnsi="Helvetica Neue"/>
          <w:sz w:val="22"/>
          <w:szCs w:val="22"/>
          <w:u w:val="single"/>
        </w:rPr>
        <w:t xml:space="preserve">: </w:t>
      </w:r>
      <w:r>
        <w:rPr>
          <w:rFonts w:ascii="Helvetica Neue" w:hAnsi="Helvetica Neue"/>
          <w:sz w:val="22"/>
          <w:szCs w:val="22"/>
        </w:rPr>
        <w:t>Pregressi interventi chirurgici SI n. interventi 12 …</w:t>
      </w:r>
    </w:p>
    <w:p w14:paraId="44F66060" w14:textId="77777777" w:rsidR="00C735D9" w:rsidRPr="001252F3" w:rsidRDefault="00C735D9" w:rsidP="00C735D9">
      <w:pPr>
        <w:spacing w:line="276" w:lineRule="auto"/>
        <w:jc w:val="both"/>
        <w:rPr>
          <w:rFonts w:ascii="Helvetica Neue" w:hAnsi="Helvetica Neue"/>
          <w:sz w:val="22"/>
          <w:szCs w:val="22"/>
        </w:rPr>
      </w:pPr>
      <w:r w:rsidRPr="005A5F44">
        <w:rPr>
          <w:rFonts w:ascii="Helvetica Neue" w:hAnsi="Helvetica Neue"/>
          <w:b/>
          <w:bCs/>
          <w:sz w:val="22"/>
          <w:szCs w:val="22"/>
        </w:rPr>
        <w:t>Visita preoperatoria</w:t>
      </w:r>
      <w:r w:rsidRPr="00532B9C">
        <w:rPr>
          <w:rFonts w:ascii="Helvetica Neue" w:hAnsi="Helvetica Neue"/>
          <w:sz w:val="22"/>
          <w:szCs w:val="22"/>
        </w:rPr>
        <w:t xml:space="preserve">: … </w:t>
      </w:r>
      <w:r w:rsidRPr="00532B9C">
        <w:rPr>
          <w:rFonts w:ascii="Helvetica Neue" w:hAnsi="Helvetica Neue"/>
          <w:sz w:val="22"/>
          <w:szCs w:val="22"/>
          <w:u w:val="single"/>
        </w:rPr>
        <w:t>anamnesi anestesiologica</w:t>
      </w:r>
      <w:r w:rsidRPr="00532B9C">
        <w:rPr>
          <w:rFonts w:ascii="Helvetica Neue" w:hAnsi="Helvetica Neue"/>
          <w:sz w:val="22"/>
          <w:szCs w:val="22"/>
        </w:rPr>
        <w:t xml:space="preserve">: precedenti interventi SI endoprotesi ginocchio sx più n 11 interventi su ginocchio/gamba sx. tipo di anestesia 1 x AG n 11 x A. </w:t>
      </w:r>
      <w:r w:rsidRPr="00532B9C">
        <w:rPr>
          <w:rFonts w:ascii="Helvetica Neue" w:hAnsi="Helvetica Neue"/>
          <w:sz w:val="22"/>
          <w:szCs w:val="22"/>
        </w:rPr>
        <w:lastRenderedPageBreak/>
        <w:t xml:space="preserve">spinale. </w:t>
      </w:r>
      <w:r w:rsidRPr="003E2048">
        <w:rPr>
          <w:rFonts w:ascii="Helvetica Neue" w:hAnsi="Helvetica Neue"/>
          <w:sz w:val="22"/>
          <w:szCs w:val="22"/>
          <w:u w:val="single"/>
        </w:rPr>
        <w:t>Anamnesi</w:t>
      </w:r>
      <w:r w:rsidRPr="00532B9C">
        <w:rPr>
          <w:rFonts w:ascii="Helvetica Neue" w:hAnsi="Helvetica Neue"/>
          <w:sz w:val="22"/>
          <w:szCs w:val="22"/>
        </w:rPr>
        <w:t>:</w:t>
      </w:r>
      <w:r>
        <w:rPr>
          <w:rFonts w:ascii="Helvetica Neue" w:hAnsi="Helvetica Neue"/>
          <w:sz w:val="22"/>
          <w:szCs w:val="22"/>
        </w:rPr>
        <w:t xml:space="preserve"> non riferisce cardiopalmo o affanno respiratori per sforzi lievi. Né sincopi. Classe NHYA 2. Ipertrofia prostatica benigna, obesità. Diatesi allergiche nega. Farmacodipendenza nega. Fumo n° sigarette 10-15 s/die. Terapie in corso </w:t>
      </w:r>
      <w:proofErr w:type="spellStart"/>
      <w:r>
        <w:rPr>
          <w:rFonts w:ascii="Helvetica Neue" w:hAnsi="Helvetica Neue"/>
          <w:sz w:val="22"/>
          <w:szCs w:val="22"/>
        </w:rPr>
        <w:t>tamsulosina</w:t>
      </w:r>
      <w:proofErr w:type="spellEnd"/>
      <w:r>
        <w:rPr>
          <w:rFonts w:ascii="Helvetica Neue" w:hAnsi="Helvetica Neue"/>
          <w:sz w:val="22"/>
          <w:szCs w:val="22"/>
        </w:rPr>
        <w:t xml:space="preserve"> 0,4 mg x 1/die. Laboratorio GB 14350; </w:t>
      </w:r>
      <w:proofErr w:type="spellStart"/>
      <w:r>
        <w:rPr>
          <w:rFonts w:ascii="Helvetica Neue" w:hAnsi="Helvetica Neue"/>
          <w:sz w:val="22"/>
          <w:szCs w:val="22"/>
        </w:rPr>
        <w:t>Hb</w:t>
      </w:r>
      <w:proofErr w:type="spellEnd"/>
      <w:r>
        <w:rPr>
          <w:rFonts w:ascii="Helvetica Neue" w:hAnsi="Helvetica Neue"/>
          <w:sz w:val="22"/>
          <w:szCs w:val="22"/>
        </w:rPr>
        <w:t xml:space="preserve"> 14,8; PLT 332000; INR 1,04 APTT 1,01; </w:t>
      </w:r>
      <w:proofErr w:type="spellStart"/>
      <w:r>
        <w:rPr>
          <w:rFonts w:ascii="Helvetica Neue" w:hAnsi="Helvetica Neue"/>
          <w:sz w:val="22"/>
          <w:szCs w:val="22"/>
        </w:rPr>
        <w:t>Creat</w:t>
      </w:r>
      <w:proofErr w:type="spellEnd"/>
      <w:r>
        <w:rPr>
          <w:rFonts w:ascii="Helvetica Neue" w:hAnsi="Helvetica Neue"/>
          <w:sz w:val="22"/>
          <w:szCs w:val="22"/>
        </w:rPr>
        <w:t xml:space="preserve">. 0,9 </w:t>
      </w:r>
      <w:r>
        <w:rPr>
          <w:rFonts w:ascii="Helvetica Neue" w:hAnsi="Helvetica Neue"/>
          <w:sz w:val="22"/>
          <w:szCs w:val="22"/>
          <w:u w:val="single"/>
        </w:rPr>
        <w:t>O</w:t>
      </w:r>
      <w:r w:rsidRPr="003E2048">
        <w:rPr>
          <w:rFonts w:ascii="Helvetica Neue" w:hAnsi="Helvetica Neue"/>
          <w:sz w:val="22"/>
          <w:szCs w:val="22"/>
          <w:u w:val="single"/>
        </w:rPr>
        <w:t>biettività</w:t>
      </w:r>
      <w:r>
        <w:rPr>
          <w:rFonts w:ascii="Helvetica Neue" w:hAnsi="Helvetica Neue"/>
          <w:sz w:val="22"/>
          <w:szCs w:val="22"/>
          <w:u w:val="single"/>
        </w:rPr>
        <w:t>:</w:t>
      </w:r>
      <w:r>
        <w:rPr>
          <w:rFonts w:ascii="Helvetica Neue" w:hAnsi="Helvetica Neue"/>
          <w:sz w:val="22"/>
          <w:szCs w:val="22"/>
        </w:rPr>
        <w:t xml:space="preserve"> peso 90 kg altezza 165 cm ca. toni </w:t>
      </w:r>
      <w:proofErr w:type="spellStart"/>
      <w:r>
        <w:rPr>
          <w:rFonts w:ascii="Helvetica Neue" w:hAnsi="Helvetica Neue"/>
          <w:sz w:val="22"/>
          <w:szCs w:val="22"/>
        </w:rPr>
        <w:t>normosfigmici</w:t>
      </w:r>
      <w:proofErr w:type="spellEnd"/>
      <w:r>
        <w:rPr>
          <w:rFonts w:ascii="Helvetica Neue" w:hAnsi="Helvetica Neue"/>
          <w:sz w:val="22"/>
          <w:szCs w:val="22"/>
        </w:rPr>
        <w:t xml:space="preserve">, regolari, pause apparentemente libere, MV presente su tutti i campi, non rumori aggiuntivi, addome globoso per adipe, trattabile … </w:t>
      </w:r>
      <w:proofErr w:type="spellStart"/>
      <w:r w:rsidRPr="008D6304">
        <w:rPr>
          <w:rFonts w:ascii="Helvetica Neue" w:hAnsi="Helvetica Neue"/>
          <w:sz w:val="22"/>
          <w:szCs w:val="22"/>
          <w:u w:val="single"/>
        </w:rPr>
        <w:t>mallampati</w:t>
      </w:r>
      <w:proofErr w:type="spellEnd"/>
      <w:r>
        <w:rPr>
          <w:rFonts w:ascii="Helvetica Neue" w:hAnsi="Helvetica Neue"/>
          <w:sz w:val="22"/>
          <w:szCs w:val="22"/>
        </w:rPr>
        <w:t xml:space="preserve"> 2 … </w:t>
      </w:r>
      <w:r w:rsidRPr="008D6304">
        <w:rPr>
          <w:rFonts w:ascii="Helvetica Neue" w:hAnsi="Helvetica Neue"/>
          <w:sz w:val="22"/>
          <w:szCs w:val="22"/>
          <w:u w:val="single"/>
        </w:rPr>
        <w:t>ASA</w:t>
      </w:r>
      <w:r>
        <w:rPr>
          <w:rFonts w:ascii="Helvetica Neue" w:hAnsi="Helvetica Neue"/>
          <w:sz w:val="22"/>
          <w:szCs w:val="22"/>
        </w:rPr>
        <w:t xml:space="preserve"> 2. </w:t>
      </w:r>
      <w:r w:rsidRPr="008D6304">
        <w:rPr>
          <w:rFonts w:ascii="Helvetica Neue" w:hAnsi="Helvetica Neue"/>
          <w:sz w:val="22"/>
          <w:szCs w:val="22"/>
          <w:u w:val="single"/>
        </w:rPr>
        <w:t>Rischio Operatorio</w:t>
      </w:r>
      <w:r>
        <w:rPr>
          <w:rFonts w:ascii="Helvetica Neue" w:hAnsi="Helvetica Neue"/>
          <w:sz w:val="22"/>
          <w:szCs w:val="22"/>
        </w:rPr>
        <w:t xml:space="preserve">: aumentato </w:t>
      </w:r>
    </w:p>
    <w:p w14:paraId="3ADC28DA" w14:textId="77777777" w:rsidR="00C735D9" w:rsidRDefault="00C735D9" w:rsidP="00C735D9">
      <w:pPr>
        <w:spacing w:line="276" w:lineRule="auto"/>
        <w:jc w:val="both"/>
        <w:rPr>
          <w:rFonts w:ascii="Helvetica Neue" w:hAnsi="Helvetica Neue"/>
          <w:sz w:val="22"/>
          <w:szCs w:val="22"/>
        </w:rPr>
      </w:pPr>
      <w:r w:rsidRPr="005A5F44">
        <w:rPr>
          <w:rFonts w:ascii="Helvetica Neue" w:hAnsi="Helvetica Neue"/>
          <w:b/>
          <w:bCs/>
          <w:sz w:val="22"/>
          <w:szCs w:val="22"/>
        </w:rPr>
        <w:t>Verbale operatorio</w:t>
      </w:r>
      <w:r>
        <w:rPr>
          <w:rFonts w:ascii="Helvetica Neue" w:hAnsi="Helvetica Neue"/>
          <w:sz w:val="22"/>
          <w:szCs w:val="22"/>
        </w:rPr>
        <w:t xml:space="preserve">: … anestesia loco-regionale; subaracnoidea; posizione supino; lateralità sinistra; … inizio intervento 14:42 01/10/2021 … fine intervento 16:55 01/10/2021 … </w:t>
      </w:r>
      <w:r w:rsidRPr="00137405">
        <w:rPr>
          <w:rFonts w:ascii="Helvetica Neue" w:hAnsi="Helvetica Neue"/>
          <w:sz w:val="22"/>
          <w:szCs w:val="22"/>
          <w:u w:val="single"/>
        </w:rPr>
        <w:t>note anestesiologiche</w:t>
      </w:r>
      <w:r>
        <w:rPr>
          <w:rFonts w:ascii="Helvetica Neue" w:hAnsi="Helvetica Neue"/>
          <w:sz w:val="22"/>
          <w:szCs w:val="22"/>
        </w:rPr>
        <w:t xml:space="preserve"> H 14:10 effettuato blocco del nervo femorale sx eco-guidato in presala. </w:t>
      </w:r>
      <w:r w:rsidRPr="005A5F44">
        <w:rPr>
          <w:rFonts w:ascii="Helvetica Neue" w:hAnsi="Helvetica Neue"/>
          <w:sz w:val="22"/>
          <w:szCs w:val="22"/>
          <w:u w:val="single"/>
        </w:rPr>
        <w:t>descrizione intervento</w:t>
      </w:r>
      <w:r>
        <w:rPr>
          <w:rFonts w:ascii="Helvetica Neue" w:hAnsi="Helvetica Neue"/>
          <w:sz w:val="22"/>
          <w:szCs w:val="22"/>
        </w:rPr>
        <w:t xml:space="preserve">: paziente supino su letto operatorio, accesso laterale al femore </w:t>
      </w:r>
      <w:proofErr w:type="spellStart"/>
      <w:r>
        <w:rPr>
          <w:rFonts w:ascii="Helvetica Neue" w:hAnsi="Helvetica Neue"/>
          <w:sz w:val="22"/>
          <w:szCs w:val="22"/>
        </w:rPr>
        <w:t>mediodistale</w:t>
      </w:r>
      <w:proofErr w:type="spellEnd"/>
      <w:r>
        <w:rPr>
          <w:rFonts w:ascii="Helvetica Neue" w:hAnsi="Helvetica Neue"/>
          <w:sz w:val="22"/>
          <w:szCs w:val="22"/>
        </w:rPr>
        <w:t xml:space="preserve"> ampliato distalmente. Si solleva il vasto laterale e si accede al femore ad al focolaio di frattura. Impianto protesico femorale stabile, frattura scomposta e instabile. Si esegue </w:t>
      </w:r>
      <w:proofErr w:type="spellStart"/>
      <w:r>
        <w:rPr>
          <w:rFonts w:ascii="Helvetica Neue" w:hAnsi="Helvetica Neue"/>
          <w:sz w:val="22"/>
          <w:szCs w:val="22"/>
        </w:rPr>
        <w:t>debridment</w:t>
      </w:r>
      <w:proofErr w:type="spellEnd"/>
      <w:r>
        <w:rPr>
          <w:rFonts w:ascii="Helvetica Neue" w:hAnsi="Helvetica Neue"/>
          <w:sz w:val="22"/>
          <w:szCs w:val="22"/>
        </w:rPr>
        <w:t xml:space="preserve"> del focolaio di frattura, riduzione e sintesi con placca e viti Zimmer con viti da 5 mm stabilizzate alla placca con appositi </w:t>
      </w:r>
      <w:proofErr w:type="spellStart"/>
      <w:r>
        <w:rPr>
          <w:rFonts w:ascii="Helvetica Neue" w:hAnsi="Helvetica Neue"/>
          <w:sz w:val="22"/>
          <w:szCs w:val="22"/>
        </w:rPr>
        <w:t>notolini</w:t>
      </w:r>
      <w:proofErr w:type="spellEnd"/>
      <w:r>
        <w:rPr>
          <w:rFonts w:ascii="Helvetica Neue" w:hAnsi="Helvetica Neue"/>
          <w:sz w:val="22"/>
          <w:szCs w:val="22"/>
        </w:rPr>
        <w:t>. Controllo in scopia …</w:t>
      </w:r>
    </w:p>
    <w:p w14:paraId="2F07BD86" w14:textId="7BF429EE" w:rsidR="00950404" w:rsidRDefault="00950404" w:rsidP="00950404">
      <w:pPr>
        <w:spacing w:line="276" w:lineRule="auto"/>
        <w:jc w:val="center"/>
        <w:rPr>
          <w:rFonts w:ascii="Helvetica Neue" w:hAnsi="Helvetica Neue"/>
          <w:sz w:val="22"/>
          <w:szCs w:val="22"/>
        </w:rPr>
      </w:pPr>
      <w:r>
        <w:rPr>
          <w:rFonts w:ascii="Helvetica Neue" w:hAnsi="Helvetica Neue"/>
          <w:noProof/>
          <w:sz w:val="22"/>
          <w:szCs w:val="22"/>
        </w:rPr>
        <w:drawing>
          <wp:inline distT="0" distB="0" distL="0" distR="0" wp14:anchorId="60F98EFD" wp14:editId="061D9649">
            <wp:extent cx="5107305" cy="3637364"/>
            <wp:effectExtent l="0" t="0" r="0" b="1270"/>
            <wp:docPr id="752547001" name="Immagine 4" descr="Immagine che contiene testo, diagramma, bianco e nero,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47001" name="Immagine 4" descr="Immagine che contiene testo, diagramma, bianco e nero, ricevuta&#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5119607" cy="3646125"/>
                    </a:xfrm>
                    <a:prstGeom prst="rect">
                      <a:avLst/>
                    </a:prstGeom>
                  </pic:spPr>
                </pic:pic>
              </a:graphicData>
            </a:graphic>
          </wp:inline>
        </w:drawing>
      </w:r>
    </w:p>
    <w:p w14:paraId="7ED8D306" w14:textId="69094D26" w:rsidR="00FA5A77" w:rsidRDefault="00FA5A77" w:rsidP="00874244">
      <w:pPr>
        <w:spacing w:line="276" w:lineRule="auto"/>
        <w:jc w:val="both"/>
        <w:rPr>
          <w:rFonts w:ascii="Helvetica Neue" w:hAnsi="Helvetica Neue"/>
          <w:sz w:val="22"/>
          <w:szCs w:val="22"/>
        </w:rPr>
      </w:pPr>
      <w:r w:rsidRPr="002B6E6B">
        <w:rPr>
          <w:rFonts w:ascii="Helvetica Neue" w:hAnsi="Helvetica Neue"/>
          <w:sz w:val="22"/>
          <w:szCs w:val="22"/>
          <w:u w:val="single"/>
        </w:rPr>
        <w:t>RX ginocchio sinistro</w:t>
      </w:r>
      <w:r>
        <w:rPr>
          <w:rFonts w:ascii="Helvetica Neue" w:hAnsi="Helvetica Neue"/>
          <w:sz w:val="22"/>
          <w:szCs w:val="22"/>
        </w:rPr>
        <w:t>: controllo radiografico dopo intervento di sintesi di frattura distale di femore mediante posizionamento di placca e vite metallica; invariato il resto rispetto al precedente preoperatorio del 30/09/21…</w:t>
      </w:r>
    </w:p>
    <w:p w14:paraId="51E61AB3" w14:textId="338F76E5" w:rsidR="00EE65F7" w:rsidRDefault="00EE65F7" w:rsidP="00874244">
      <w:pPr>
        <w:spacing w:line="276" w:lineRule="auto"/>
        <w:jc w:val="both"/>
        <w:rPr>
          <w:rFonts w:ascii="Helvetica Neue" w:hAnsi="Helvetica Neue"/>
          <w:sz w:val="22"/>
          <w:szCs w:val="22"/>
        </w:rPr>
      </w:pPr>
      <w:r w:rsidRPr="000E4B7D">
        <w:rPr>
          <w:rFonts w:ascii="Helvetica Neue" w:hAnsi="Helvetica Neue"/>
          <w:sz w:val="22"/>
          <w:szCs w:val="22"/>
          <w:u w:val="single"/>
        </w:rPr>
        <w:t>Diario infermieristico</w:t>
      </w:r>
      <w:r>
        <w:rPr>
          <w:rFonts w:ascii="Helvetica Neue" w:hAnsi="Helvetica Neue"/>
          <w:sz w:val="22"/>
          <w:szCs w:val="22"/>
        </w:rPr>
        <w:t xml:space="preserve">: </w:t>
      </w:r>
      <w:r w:rsidR="005D246B">
        <w:rPr>
          <w:rFonts w:ascii="Helvetica Neue" w:hAnsi="Helvetica Neue"/>
          <w:sz w:val="22"/>
          <w:szCs w:val="22"/>
        </w:rPr>
        <w:t xml:space="preserve">ore 17.15 sale dalla sala operatoria, intervento in anestesia spinale, medicazione in ordine, algie controllate. </w:t>
      </w:r>
      <w:r w:rsidR="00602568">
        <w:rPr>
          <w:rFonts w:ascii="Helvetica Neue" w:hAnsi="Helvetica Neue"/>
          <w:sz w:val="22"/>
          <w:szCs w:val="22"/>
        </w:rPr>
        <w:t>O</w:t>
      </w:r>
      <w:r w:rsidR="005D246B">
        <w:rPr>
          <w:rFonts w:ascii="Helvetica Neue" w:hAnsi="Helvetica Neue"/>
          <w:sz w:val="22"/>
          <w:szCs w:val="22"/>
        </w:rPr>
        <w:t>re</w:t>
      </w:r>
      <w:r w:rsidR="00602568">
        <w:rPr>
          <w:rFonts w:ascii="Helvetica Neue" w:hAnsi="Helvetica Neue"/>
          <w:sz w:val="22"/>
          <w:szCs w:val="22"/>
        </w:rPr>
        <w:t xml:space="preserve"> 18.00 emocromo di controllo. Ore 18.30 dolore, infuso antidolorifico</w:t>
      </w:r>
      <w:r w:rsidR="00603FF7">
        <w:rPr>
          <w:rFonts w:ascii="Helvetica Neue" w:hAnsi="Helvetica Neue"/>
          <w:sz w:val="22"/>
          <w:szCs w:val="22"/>
        </w:rPr>
        <w:t>. Ore 21.30 decorso regolare, diuresi attiva spontanea.</w:t>
      </w:r>
    </w:p>
    <w:p w14:paraId="0676BB33" w14:textId="423856C0" w:rsidR="009B4F10" w:rsidRPr="009B4F10" w:rsidRDefault="009B4F10" w:rsidP="00874244">
      <w:pPr>
        <w:spacing w:line="276" w:lineRule="auto"/>
        <w:jc w:val="both"/>
        <w:rPr>
          <w:rFonts w:ascii="Helvetica Neue" w:hAnsi="Helvetica Neue"/>
          <w:sz w:val="22"/>
          <w:szCs w:val="22"/>
          <w:u w:val="single"/>
        </w:rPr>
      </w:pPr>
      <w:r w:rsidRPr="009B4F10">
        <w:rPr>
          <w:rFonts w:ascii="Helvetica Neue" w:hAnsi="Helvetica Neue"/>
          <w:sz w:val="22"/>
          <w:szCs w:val="22"/>
          <w:u w:val="single"/>
        </w:rPr>
        <w:t>Esami ematochimici:</w:t>
      </w:r>
    </w:p>
    <w:tbl>
      <w:tblPr>
        <w:tblStyle w:val="Grigliatabella"/>
        <w:tblW w:w="0" w:type="auto"/>
        <w:tblLook w:val="04A0" w:firstRow="1" w:lastRow="0" w:firstColumn="1" w:lastColumn="0" w:noHBand="0" w:noVBand="1"/>
      </w:tblPr>
      <w:tblGrid>
        <w:gridCol w:w="2350"/>
        <w:gridCol w:w="2215"/>
        <w:gridCol w:w="1908"/>
        <w:gridCol w:w="2304"/>
      </w:tblGrid>
      <w:tr w:rsidR="00345782" w:rsidRPr="00AE14BC" w14:paraId="7066FA95" w14:textId="77777777" w:rsidTr="00345782">
        <w:tc>
          <w:tcPr>
            <w:tcW w:w="2350" w:type="dxa"/>
            <w:shd w:val="clear" w:color="auto" w:fill="D9D9D9" w:themeFill="background1" w:themeFillShade="D9"/>
          </w:tcPr>
          <w:p w14:paraId="12C5F506"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215" w:type="dxa"/>
            <w:shd w:val="clear" w:color="auto" w:fill="D9D9D9" w:themeFill="background1" w:themeFillShade="D9"/>
          </w:tcPr>
          <w:p w14:paraId="4F55A9DE" w14:textId="6B2609F5"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r>
              <w:rPr>
                <w:rFonts w:ascii="Helvetica Neue" w:hAnsi="Helvetica Neue"/>
                <w:b/>
                <w:bCs/>
                <w:i/>
                <w:iCs/>
                <w:sz w:val="22"/>
                <w:szCs w:val="22"/>
              </w:rPr>
              <w:t xml:space="preserve"> h 6.23</w:t>
            </w:r>
          </w:p>
        </w:tc>
        <w:tc>
          <w:tcPr>
            <w:tcW w:w="1908" w:type="dxa"/>
            <w:shd w:val="clear" w:color="auto" w:fill="D9D9D9" w:themeFill="background1" w:themeFillShade="D9"/>
          </w:tcPr>
          <w:p w14:paraId="42792A12" w14:textId="0FFFB445"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 xml:space="preserve">Valore h </w:t>
            </w:r>
            <w:r w:rsidR="00F54C9C">
              <w:rPr>
                <w:rFonts w:ascii="Helvetica Neue" w:hAnsi="Helvetica Neue"/>
                <w:b/>
                <w:bCs/>
                <w:i/>
                <w:iCs/>
                <w:sz w:val="22"/>
                <w:szCs w:val="22"/>
              </w:rPr>
              <w:t>18.15</w:t>
            </w:r>
          </w:p>
        </w:tc>
        <w:tc>
          <w:tcPr>
            <w:tcW w:w="2304" w:type="dxa"/>
            <w:shd w:val="clear" w:color="auto" w:fill="D9D9D9" w:themeFill="background1" w:themeFillShade="D9"/>
          </w:tcPr>
          <w:p w14:paraId="24627674" w14:textId="192F310B"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345782" w:rsidRPr="00AE14BC" w14:paraId="39DA6BE6" w14:textId="77777777" w:rsidTr="00345782">
        <w:tc>
          <w:tcPr>
            <w:tcW w:w="2350" w:type="dxa"/>
            <w:shd w:val="clear" w:color="auto" w:fill="D9D9D9" w:themeFill="background1" w:themeFillShade="D9"/>
          </w:tcPr>
          <w:p w14:paraId="39A81A0B"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2215" w:type="dxa"/>
          </w:tcPr>
          <w:p w14:paraId="00FBF1D7" w14:textId="56503C9E"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14.35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Pr>
                <w:rFonts w:ascii="Helvetica Neue" w:hAnsi="Helvetica Neue"/>
                <w:iCs/>
                <w:sz w:val="22"/>
                <w:szCs w:val="22"/>
              </w:rPr>
              <w:t>L</w:t>
            </w:r>
          </w:p>
        </w:tc>
        <w:tc>
          <w:tcPr>
            <w:tcW w:w="1908" w:type="dxa"/>
          </w:tcPr>
          <w:p w14:paraId="457FC832" w14:textId="0A6A3A84" w:rsidR="00345782" w:rsidRPr="00AE14BC" w:rsidRDefault="00F54C9C" w:rsidP="00A26E6C">
            <w:pPr>
              <w:spacing w:line="276" w:lineRule="auto"/>
              <w:jc w:val="both"/>
              <w:rPr>
                <w:rFonts w:ascii="Helvetica Neue" w:hAnsi="Helvetica Neue"/>
                <w:iCs/>
                <w:sz w:val="22"/>
                <w:szCs w:val="22"/>
              </w:rPr>
            </w:pPr>
            <w:r>
              <w:rPr>
                <w:rFonts w:ascii="Helvetica Neue" w:hAnsi="Helvetica Neue"/>
                <w:iCs/>
                <w:sz w:val="22"/>
                <w:szCs w:val="22"/>
              </w:rPr>
              <w:t>20.</w:t>
            </w:r>
            <w:r w:rsidR="00CE2B22">
              <w:rPr>
                <w:rFonts w:ascii="Helvetica Neue" w:hAnsi="Helvetica Neue"/>
                <w:iCs/>
                <w:sz w:val="22"/>
                <w:szCs w:val="22"/>
              </w:rPr>
              <w:t xml:space="preserve">35 </w:t>
            </w:r>
          </w:p>
        </w:tc>
        <w:tc>
          <w:tcPr>
            <w:tcW w:w="2304" w:type="dxa"/>
          </w:tcPr>
          <w:p w14:paraId="5C79706A" w14:textId="48A38DB2" w:rsidR="00345782" w:rsidRPr="00AE14BC" w:rsidRDefault="00345782" w:rsidP="00A26E6C">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345782" w:rsidRPr="00AE14BC" w14:paraId="57CAF501" w14:textId="77777777" w:rsidTr="00345782">
        <w:tc>
          <w:tcPr>
            <w:tcW w:w="2350" w:type="dxa"/>
            <w:shd w:val="clear" w:color="auto" w:fill="D9D9D9" w:themeFill="background1" w:themeFillShade="D9"/>
          </w:tcPr>
          <w:p w14:paraId="5BA1C943" w14:textId="33F3EC51"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2215" w:type="dxa"/>
          </w:tcPr>
          <w:p w14:paraId="68B30127" w14:textId="3A7DE3BE"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5.04 10^6/</w:t>
            </w:r>
            <w:r>
              <w:rPr>
                <w:rFonts w:ascii="Sylfaen" w:hAnsi="Sylfaen"/>
                <w:iCs/>
                <w:sz w:val="22"/>
                <w:szCs w:val="22"/>
              </w:rPr>
              <w:t>µ</w:t>
            </w:r>
            <w:r>
              <w:rPr>
                <w:rFonts w:ascii="Helvetica Neue" w:hAnsi="Helvetica Neue"/>
                <w:iCs/>
                <w:sz w:val="22"/>
                <w:szCs w:val="22"/>
              </w:rPr>
              <w:t>L</w:t>
            </w:r>
          </w:p>
        </w:tc>
        <w:tc>
          <w:tcPr>
            <w:tcW w:w="1908" w:type="dxa"/>
          </w:tcPr>
          <w:p w14:paraId="0D2E24D2" w14:textId="6548CE7C" w:rsidR="00345782" w:rsidRDefault="00CE2B22" w:rsidP="00A26E6C">
            <w:pPr>
              <w:spacing w:line="276" w:lineRule="auto"/>
              <w:jc w:val="both"/>
              <w:rPr>
                <w:rFonts w:ascii="Helvetica Neue" w:hAnsi="Helvetica Neue"/>
                <w:iCs/>
                <w:sz w:val="22"/>
                <w:szCs w:val="22"/>
              </w:rPr>
            </w:pPr>
            <w:r>
              <w:rPr>
                <w:rFonts w:ascii="Helvetica Neue" w:hAnsi="Helvetica Neue"/>
                <w:iCs/>
                <w:sz w:val="22"/>
                <w:szCs w:val="22"/>
              </w:rPr>
              <w:t>5.12</w:t>
            </w:r>
          </w:p>
        </w:tc>
        <w:tc>
          <w:tcPr>
            <w:tcW w:w="2304" w:type="dxa"/>
          </w:tcPr>
          <w:p w14:paraId="36403200" w14:textId="613018A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4.50-5.90</w:t>
            </w:r>
          </w:p>
        </w:tc>
      </w:tr>
      <w:tr w:rsidR="00345782" w:rsidRPr="00AE14BC" w14:paraId="1DB5752B" w14:textId="77777777" w:rsidTr="00345782">
        <w:tc>
          <w:tcPr>
            <w:tcW w:w="2350" w:type="dxa"/>
            <w:shd w:val="clear" w:color="auto" w:fill="D9D9D9" w:themeFill="background1" w:themeFillShade="D9"/>
          </w:tcPr>
          <w:p w14:paraId="0B6A303F"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2215" w:type="dxa"/>
          </w:tcPr>
          <w:p w14:paraId="03C9A4A0" w14:textId="677B9339"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14.8</w:t>
            </w:r>
            <w:r w:rsidRPr="00AE14BC">
              <w:rPr>
                <w:rFonts w:ascii="Helvetica Neue" w:hAnsi="Helvetica Neue"/>
                <w:iCs/>
                <w:sz w:val="22"/>
                <w:szCs w:val="22"/>
              </w:rPr>
              <w:t xml:space="preserve"> g/</w:t>
            </w:r>
            <w:proofErr w:type="spellStart"/>
            <w:r w:rsidRPr="00AE14BC">
              <w:rPr>
                <w:rFonts w:ascii="Helvetica Neue" w:hAnsi="Helvetica Neue"/>
                <w:iCs/>
                <w:sz w:val="22"/>
                <w:szCs w:val="22"/>
              </w:rPr>
              <w:t>dL</w:t>
            </w:r>
            <w:proofErr w:type="spellEnd"/>
          </w:p>
        </w:tc>
        <w:tc>
          <w:tcPr>
            <w:tcW w:w="1908" w:type="dxa"/>
          </w:tcPr>
          <w:p w14:paraId="29E82D1A" w14:textId="27923356" w:rsidR="00345782" w:rsidRPr="00AE14BC" w:rsidRDefault="00CE2B22" w:rsidP="00A26E6C">
            <w:pPr>
              <w:spacing w:line="276" w:lineRule="auto"/>
              <w:jc w:val="both"/>
              <w:rPr>
                <w:rFonts w:ascii="Helvetica Neue" w:hAnsi="Helvetica Neue"/>
                <w:iCs/>
                <w:sz w:val="22"/>
                <w:szCs w:val="22"/>
              </w:rPr>
            </w:pPr>
            <w:r>
              <w:rPr>
                <w:rFonts w:ascii="Helvetica Neue" w:hAnsi="Helvetica Neue"/>
                <w:iCs/>
                <w:sz w:val="22"/>
                <w:szCs w:val="22"/>
              </w:rPr>
              <w:t>14.9</w:t>
            </w:r>
          </w:p>
        </w:tc>
        <w:tc>
          <w:tcPr>
            <w:tcW w:w="2304" w:type="dxa"/>
          </w:tcPr>
          <w:p w14:paraId="69BD4964" w14:textId="661E0D11" w:rsidR="00345782" w:rsidRPr="00AE14BC" w:rsidRDefault="00345782"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345782" w:rsidRPr="00AE14BC" w14:paraId="71BFB38F" w14:textId="77777777" w:rsidTr="00345782">
        <w:tc>
          <w:tcPr>
            <w:tcW w:w="2350" w:type="dxa"/>
            <w:shd w:val="clear" w:color="auto" w:fill="D9D9D9" w:themeFill="background1" w:themeFillShade="D9"/>
          </w:tcPr>
          <w:p w14:paraId="4E3CAA8E" w14:textId="0EED5987"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lastRenderedPageBreak/>
              <w:t>Ematocrito</w:t>
            </w:r>
          </w:p>
        </w:tc>
        <w:tc>
          <w:tcPr>
            <w:tcW w:w="2215" w:type="dxa"/>
          </w:tcPr>
          <w:p w14:paraId="0867DE8F" w14:textId="6A0C8152"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44.7 %</w:t>
            </w:r>
          </w:p>
        </w:tc>
        <w:tc>
          <w:tcPr>
            <w:tcW w:w="1908" w:type="dxa"/>
          </w:tcPr>
          <w:p w14:paraId="5BEE6655" w14:textId="600A3242" w:rsidR="00345782" w:rsidRDefault="00CE2B22" w:rsidP="00A26E6C">
            <w:pPr>
              <w:spacing w:line="276" w:lineRule="auto"/>
              <w:jc w:val="both"/>
              <w:rPr>
                <w:rFonts w:ascii="Helvetica Neue" w:hAnsi="Helvetica Neue"/>
                <w:iCs/>
                <w:sz w:val="22"/>
                <w:szCs w:val="22"/>
              </w:rPr>
            </w:pPr>
            <w:r>
              <w:rPr>
                <w:rFonts w:ascii="Helvetica Neue" w:hAnsi="Helvetica Neue"/>
                <w:iCs/>
                <w:sz w:val="22"/>
                <w:szCs w:val="22"/>
              </w:rPr>
              <w:t>45.6</w:t>
            </w:r>
          </w:p>
        </w:tc>
        <w:tc>
          <w:tcPr>
            <w:tcW w:w="2304" w:type="dxa"/>
          </w:tcPr>
          <w:p w14:paraId="13D1C6AE" w14:textId="2C47DCCD"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40-54</w:t>
            </w:r>
          </w:p>
        </w:tc>
      </w:tr>
      <w:tr w:rsidR="00345782" w:rsidRPr="00AE14BC" w14:paraId="468943AC" w14:textId="77777777" w:rsidTr="00345782">
        <w:tc>
          <w:tcPr>
            <w:tcW w:w="2350" w:type="dxa"/>
            <w:shd w:val="clear" w:color="auto" w:fill="D9D9D9" w:themeFill="background1" w:themeFillShade="D9"/>
          </w:tcPr>
          <w:p w14:paraId="5E01B14F" w14:textId="092D249C"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2215" w:type="dxa"/>
          </w:tcPr>
          <w:p w14:paraId="01FC0BA1" w14:textId="0BBA5E3B"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88.7 </w:t>
            </w:r>
            <w:proofErr w:type="spellStart"/>
            <w:r>
              <w:rPr>
                <w:rFonts w:ascii="Helvetica Neue" w:hAnsi="Helvetica Neue"/>
                <w:iCs/>
                <w:sz w:val="22"/>
                <w:szCs w:val="22"/>
              </w:rPr>
              <w:t>fL</w:t>
            </w:r>
            <w:proofErr w:type="spellEnd"/>
          </w:p>
        </w:tc>
        <w:tc>
          <w:tcPr>
            <w:tcW w:w="1908" w:type="dxa"/>
          </w:tcPr>
          <w:p w14:paraId="4BCE67EE" w14:textId="07CFF796" w:rsidR="00345782" w:rsidRDefault="00CE2B22" w:rsidP="00A26E6C">
            <w:pPr>
              <w:spacing w:line="276" w:lineRule="auto"/>
              <w:jc w:val="both"/>
              <w:rPr>
                <w:rFonts w:ascii="Helvetica Neue" w:hAnsi="Helvetica Neue"/>
                <w:iCs/>
                <w:sz w:val="22"/>
                <w:szCs w:val="22"/>
              </w:rPr>
            </w:pPr>
            <w:r>
              <w:rPr>
                <w:rFonts w:ascii="Helvetica Neue" w:hAnsi="Helvetica Neue"/>
                <w:iCs/>
                <w:sz w:val="22"/>
                <w:szCs w:val="22"/>
              </w:rPr>
              <w:t>89.1</w:t>
            </w:r>
          </w:p>
        </w:tc>
        <w:tc>
          <w:tcPr>
            <w:tcW w:w="2304" w:type="dxa"/>
          </w:tcPr>
          <w:p w14:paraId="3D56D07E" w14:textId="310FF247"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80-98</w:t>
            </w:r>
          </w:p>
        </w:tc>
      </w:tr>
      <w:tr w:rsidR="00345782" w:rsidRPr="00AE14BC" w14:paraId="0344B089" w14:textId="77777777" w:rsidTr="00345782">
        <w:tc>
          <w:tcPr>
            <w:tcW w:w="2350" w:type="dxa"/>
            <w:shd w:val="clear" w:color="auto" w:fill="D9D9D9" w:themeFill="background1" w:themeFillShade="D9"/>
          </w:tcPr>
          <w:p w14:paraId="7A6DA9DA" w14:textId="735B9B2A"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2215" w:type="dxa"/>
          </w:tcPr>
          <w:p w14:paraId="5C1A02FC" w14:textId="0001B685"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29.4 </w:t>
            </w:r>
            <w:proofErr w:type="spellStart"/>
            <w:r>
              <w:rPr>
                <w:rFonts w:ascii="Helvetica Neue" w:hAnsi="Helvetica Neue"/>
                <w:iCs/>
                <w:sz w:val="22"/>
                <w:szCs w:val="22"/>
              </w:rPr>
              <w:t>pg</w:t>
            </w:r>
            <w:proofErr w:type="spellEnd"/>
          </w:p>
        </w:tc>
        <w:tc>
          <w:tcPr>
            <w:tcW w:w="1908" w:type="dxa"/>
          </w:tcPr>
          <w:p w14:paraId="1F4C756F" w14:textId="78F9EA86" w:rsidR="00345782" w:rsidRDefault="00CE2B22" w:rsidP="00A26E6C">
            <w:pPr>
              <w:spacing w:line="276" w:lineRule="auto"/>
              <w:jc w:val="both"/>
              <w:rPr>
                <w:rFonts w:ascii="Helvetica Neue" w:hAnsi="Helvetica Neue"/>
                <w:iCs/>
                <w:sz w:val="22"/>
                <w:szCs w:val="22"/>
              </w:rPr>
            </w:pPr>
            <w:r>
              <w:rPr>
                <w:rFonts w:ascii="Helvetica Neue" w:hAnsi="Helvetica Neue"/>
                <w:iCs/>
                <w:sz w:val="22"/>
                <w:szCs w:val="22"/>
              </w:rPr>
              <w:t>29.1</w:t>
            </w:r>
          </w:p>
        </w:tc>
        <w:tc>
          <w:tcPr>
            <w:tcW w:w="2304" w:type="dxa"/>
          </w:tcPr>
          <w:p w14:paraId="6CF161E0" w14:textId="21E3129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27-33</w:t>
            </w:r>
          </w:p>
        </w:tc>
      </w:tr>
      <w:tr w:rsidR="00345782" w:rsidRPr="00AE14BC" w14:paraId="13D6426D" w14:textId="77777777" w:rsidTr="00345782">
        <w:tc>
          <w:tcPr>
            <w:tcW w:w="2350" w:type="dxa"/>
            <w:shd w:val="clear" w:color="auto" w:fill="D9D9D9" w:themeFill="background1" w:themeFillShade="D9"/>
          </w:tcPr>
          <w:p w14:paraId="1DC8CEF3" w14:textId="053BE169"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2215" w:type="dxa"/>
          </w:tcPr>
          <w:p w14:paraId="3BB81087" w14:textId="7C6ECDAF"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33.1 g/</w:t>
            </w:r>
            <w:proofErr w:type="spellStart"/>
            <w:r>
              <w:rPr>
                <w:rFonts w:ascii="Helvetica Neue" w:hAnsi="Helvetica Neue"/>
                <w:iCs/>
                <w:sz w:val="22"/>
                <w:szCs w:val="22"/>
              </w:rPr>
              <w:t>dL</w:t>
            </w:r>
            <w:proofErr w:type="spellEnd"/>
          </w:p>
        </w:tc>
        <w:tc>
          <w:tcPr>
            <w:tcW w:w="1908" w:type="dxa"/>
          </w:tcPr>
          <w:p w14:paraId="49103880" w14:textId="41E7FE7E" w:rsidR="00345782" w:rsidRDefault="000E54E8" w:rsidP="00A26E6C">
            <w:pPr>
              <w:spacing w:line="276" w:lineRule="auto"/>
              <w:jc w:val="both"/>
              <w:rPr>
                <w:rFonts w:ascii="Helvetica Neue" w:hAnsi="Helvetica Neue"/>
                <w:iCs/>
                <w:sz w:val="22"/>
                <w:szCs w:val="22"/>
              </w:rPr>
            </w:pPr>
            <w:r>
              <w:rPr>
                <w:rFonts w:ascii="Helvetica Neue" w:hAnsi="Helvetica Neue"/>
                <w:iCs/>
                <w:sz w:val="22"/>
                <w:szCs w:val="22"/>
              </w:rPr>
              <w:t>32.7</w:t>
            </w:r>
          </w:p>
        </w:tc>
        <w:tc>
          <w:tcPr>
            <w:tcW w:w="2304" w:type="dxa"/>
          </w:tcPr>
          <w:p w14:paraId="1F5ED320" w14:textId="33185F63"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31-37</w:t>
            </w:r>
          </w:p>
        </w:tc>
      </w:tr>
      <w:tr w:rsidR="00345782" w:rsidRPr="00AE14BC" w14:paraId="591D351C" w14:textId="77777777" w:rsidTr="00345782">
        <w:tc>
          <w:tcPr>
            <w:tcW w:w="2350" w:type="dxa"/>
            <w:shd w:val="clear" w:color="auto" w:fill="D9D9D9" w:themeFill="background1" w:themeFillShade="D9"/>
          </w:tcPr>
          <w:p w14:paraId="7613FA5A" w14:textId="7BD24B68"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2215" w:type="dxa"/>
          </w:tcPr>
          <w:p w14:paraId="77784B13" w14:textId="1C4F7703"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14.7 %</w:t>
            </w:r>
          </w:p>
        </w:tc>
        <w:tc>
          <w:tcPr>
            <w:tcW w:w="1908" w:type="dxa"/>
          </w:tcPr>
          <w:p w14:paraId="537E9AEC" w14:textId="7AA4223A" w:rsidR="00345782" w:rsidRDefault="000E54E8" w:rsidP="00A26E6C">
            <w:pPr>
              <w:spacing w:line="276" w:lineRule="auto"/>
              <w:jc w:val="both"/>
              <w:rPr>
                <w:rFonts w:ascii="Helvetica Neue" w:hAnsi="Helvetica Neue"/>
                <w:iCs/>
                <w:sz w:val="22"/>
                <w:szCs w:val="22"/>
              </w:rPr>
            </w:pPr>
            <w:r>
              <w:rPr>
                <w:rFonts w:ascii="Helvetica Neue" w:hAnsi="Helvetica Neue"/>
                <w:iCs/>
                <w:sz w:val="22"/>
                <w:szCs w:val="22"/>
              </w:rPr>
              <w:t>14.6</w:t>
            </w:r>
          </w:p>
        </w:tc>
        <w:tc>
          <w:tcPr>
            <w:tcW w:w="2304" w:type="dxa"/>
          </w:tcPr>
          <w:p w14:paraId="5CE505D2" w14:textId="6DA0F908"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11.2-13.4</w:t>
            </w:r>
          </w:p>
        </w:tc>
      </w:tr>
      <w:tr w:rsidR="00345782" w:rsidRPr="00AE14BC" w14:paraId="57F5F6D8" w14:textId="77777777" w:rsidTr="00345782">
        <w:tc>
          <w:tcPr>
            <w:tcW w:w="2350" w:type="dxa"/>
            <w:shd w:val="clear" w:color="auto" w:fill="D9D9D9" w:themeFill="background1" w:themeFillShade="D9"/>
          </w:tcPr>
          <w:p w14:paraId="555CC56A"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2215" w:type="dxa"/>
          </w:tcPr>
          <w:p w14:paraId="630E68B2" w14:textId="314A5E16"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332</w:t>
            </w:r>
            <w:r w:rsidRPr="00AE14BC">
              <w:rPr>
                <w:rFonts w:ascii="Helvetica Neue" w:hAnsi="Helvetica Neue"/>
                <w:iCs/>
                <w:sz w:val="22"/>
                <w:szCs w:val="22"/>
              </w:rPr>
              <w:t xml:space="preserve"> 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1908" w:type="dxa"/>
          </w:tcPr>
          <w:p w14:paraId="669710D1" w14:textId="0C7DC638" w:rsidR="00345782" w:rsidRPr="00AE14BC" w:rsidRDefault="000E54E8" w:rsidP="00A26E6C">
            <w:pPr>
              <w:spacing w:line="276" w:lineRule="auto"/>
              <w:jc w:val="both"/>
              <w:rPr>
                <w:rFonts w:ascii="Helvetica Neue" w:hAnsi="Helvetica Neue"/>
                <w:iCs/>
                <w:sz w:val="22"/>
                <w:szCs w:val="22"/>
              </w:rPr>
            </w:pPr>
            <w:r>
              <w:rPr>
                <w:rFonts w:ascii="Helvetica Neue" w:hAnsi="Helvetica Neue"/>
                <w:iCs/>
                <w:sz w:val="22"/>
                <w:szCs w:val="22"/>
              </w:rPr>
              <w:t>339</w:t>
            </w:r>
          </w:p>
        </w:tc>
        <w:tc>
          <w:tcPr>
            <w:tcW w:w="2304" w:type="dxa"/>
          </w:tcPr>
          <w:p w14:paraId="3AD351CD" w14:textId="73DFAA59" w:rsidR="00345782" w:rsidRPr="00AE14BC" w:rsidRDefault="00345782"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345782" w:rsidRPr="00AE14BC" w14:paraId="20E1AE68" w14:textId="77777777" w:rsidTr="00345782">
        <w:tc>
          <w:tcPr>
            <w:tcW w:w="2350" w:type="dxa"/>
            <w:shd w:val="clear" w:color="auto" w:fill="D9D9D9" w:themeFill="background1" w:themeFillShade="D9"/>
          </w:tcPr>
          <w:p w14:paraId="6F8C10D9" w14:textId="3F802728"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2215" w:type="dxa"/>
          </w:tcPr>
          <w:p w14:paraId="6B6F3C02" w14:textId="0D67E037"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9.6 </w:t>
            </w:r>
            <w:proofErr w:type="spellStart"/>
            <w:r>
              <w:rPr>
                <w:rFonts w:ascii="Helvetica Neue" w:hAnsi="Helvetica Neue"/>
                <w:iCs/>
                <w:sz w:val="22"/>
                <w:szCs w:val="22"/>
              </w:rPr>
              <w:t>fL</w:t>
            </w:r>
            <w:proofErr w:type="spellEnd"/>
          </w:p>
        </w:tc>
        <w:tc>
          <w:tcPr>
            <w:tcW w:w="1908" w:type="dxa"/>
          </w:tcPr>
          <w:p w14:paraId="2F77CE8A" w14:textId="66F632F0" w:rsidR="00345782" w:rsidRDefault="00AD5DF9" w:rsidP="00A26E6C">
            <w:pPr>
              <w:spacing w:line="276" w:lineRule="auto"/>
              <w:jc w:val="both"/>
              <w:rPr>
                <w:rFonts w:ascii="Helvetica Neue" w:hAnsi="Helvetica Neue"/>
                <w:iCs/>
                <w:sz w:val="22"/>
                <w:szCs w:val="22"/>
              </w:rPr>
            </w:pPr>
            <w:r>
              <w:rPr>
                <w:rFonts w:ascii="Helvetica Neue" w:hAnsi="Helvetica Neue"/>
                <w:iCs/>
                <w:sz w:val="22"/>
                <w:szCs w:val="22"/>
              </w:rPr>
              <w:t>9.4</w:t>
            </w:r>
          </w:p>
        </w:tc>
        <w:tc>
          <w:tcPr>
            <w:tcW w:w="2304" w:type="dxa"/>
          </w:tcPr>
          <w:p w14:paraId="255DF737" w14:textId="3382796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7.1-12.3</w:t>
            </w:r>
          </w:p>
        </w:tc>
      </w:tr>
      <w:tr w:rsidR="00345782" w:rsidRPr="00AE14BC" w14:paraId="09BEA04C" w14:textId="77777777" w:rsidTr="00345782">
        <w:tc>
          <w:tcPr>
            <w:tcW w:w="2350" w:type="dxa"/>
            <w:shd w:val="clear" w:color="auto" w:fill="D9D9D9" w:themeFill="background1" w:themeFillShade="D9"/>
          </w:tcPr>
          <w:p w14:paraId="4E5B9E69" w14:textId="179A9EFE"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PCT</w:t>
            </w:r>
          </w:p>
        </w:tc>
        <w:tc>
          <w:tcPr>
            <w:tcW w:w="2215" w:type="dxa"/>
          </w:tcPr>
          <w:p w14:paraId="2BD8F77D" w14:textId="4E8CF23A"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0.3 %</w:t>
            </w:r>
          </w:p>
        </w:tc>
        <w:tc>
          <w:tcPr>
            <w:tcW w:w="1908" w:type="dxa"/>
          </w:tcPr>
          <w:p w14:paraId="41055569" w14:textId="77777777" w:rsidR="00345782" w:rsidRDefault="00345782" w:rsidP="00A26E6C">
            <w:pPr>
              <w:spacing w:line="276" w:lineRule="auto"/>
              <w:jc w:val="both"/>
              <w:rPr>
                <w:rFonts w:ascii="Helvetica Neue" w:hAnsi="Helvetica Neue"/>
                <w:iCs/>
                <w:sz w:val="22"/>
                <w:szCs w:val="22"/>
              </w:rPr>
            </w:pPr>
          </w:p>
        </w:tc>
        <w:tc>
          <w:tcPr>
            <w:tcW w:w="2304" w:type="dxa"/>
          </w:tcPr>
          <w:p w14:paraId="3D9B4BFB" w14:textId="6718E490"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0-0.5</w:t>
            </w:r>
          </w:p>
        </w:tc>
      </w:tr>
      <w:tr w:rsidR="00345782" w:rsidRPr="00AE14BC" w14:paraId="268DD69C" w14:textId="77777777" w:rsidTr="00345782">
        <w:tc>
          <w:tcPr>
            <w:tcW w:w="2350" w:type="dxa"/>
            <w:shd w:val="clear" w:color="auto" w:fill="D9D9D9" w:themeFill="background1" w:themeFillShade="D9"/>
          </w:tcPr>
          <w:p w14:paraId="789FE990" w14:textId="0BC0F319"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2215" w:type="dxa"/>
          </w:tcPr>
          <w:p w14:paraId="29D03FBD" w14:textId="7BAE5312"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10.8 %</w:t>
            </w:r>
          </w:p>
        </w:tc>
        <w:tc>
          <w:tcPr>
            <w:tcW w:w="1908" w:type="dxa"/>
          </w:tcPr>
          <w:p w14:paraId="7B15375E" w14:textId="123B937F" w:rsidR="00345782" w:rsidRDefault="00AD5DF9" w:rsidP="00A26E6C">
            <w:pPr>
              <w:spacing w:line="276" w:lineRule="auto"/>
              <w:jc w:val="both"/>
              <w:rPr>
                <w:rFonts w:ascii="Helvetica Neue" w:hAnsi="Helvetica Neue"/>
                <w:iCs/>
                <w:sz w:val="22"/>
                <w:szCs w:val="22"/>
              </w:rPr>
            </w:pPr>
            <w:r>
              <w:rPr>
                <w:rFonts w:ascii="Helvetica Neue" w:hAnsi="Helvetica Neue"/>
                <w:iCs/>
                <w:sz w:val="22"/>
                <w:szCs w:val="22"/>
              </w:rPr>
              <w:t>10.1</w:t>
            </w:r>
          </w:p>
        </w:tc>
        <w:tc>
          <w:tcPr>
            <w:tcW w:w="2304" w:type="dxa"/>
          </w:tcPr>
          <w:p w14:paraId="3529FAF8" w14:textId="60B78279"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9.5-15.2</w:t>
            </w:r>
          </w:p>
        </w:tc>
      </w:tr>
      <w:tr w:rsidR="00345782" w:rsidRPr="00AE14BC" w14:paraId="70C17FCF" w14:textId="77777777" w:rsidTr="00345782">
        <w:tc>
          <w:tcPr>
            <w:tcW w:w="2350" w:type="dxa"/>
            <w:shd w:val="clear" w:color="auto" w:fill="D9D9D9" w:themeFill="background1" w:themeFillShade="D9"/>
          </w:tcPr>
          <w:p w14:paraId="250DF7A4" w14:textId="4159E3B9"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Neutrofili</w:t>
            </w:r>
          </w:p>
        </w:tc>
        <w:tc>
          <w:tcPr>
            <w:tcW w:w="2215" w:type="dxa"/>
          </w:tcPr>
          <w:p w14:paraId="23E2128A" w14:textId="310E4C99"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69.3% - 9.95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1908" w:type="dxa"/>
          </w:tcPr>
          <w:p w14:paraId="5E4542C1" w14:textId="77777777" w:rsidR="00345782" w:rsidRDefault="00345782" w:rsidP="00A26E6C">
            <w:pPr>
              <w:spacing w:line="276" w:lineRule="auto"/>
              <w:jc w:val="both"/>
              <w:rPr>
                <w:rFonts w:ascii="Helvetica Neue" w:hAnsi="Helvetica Neue"/>
                <w:iCs/>
                <w:sz w:val="22"/>
                <w:szCs w:val="22"/>
              </w:rPr>
            </w:pPr>
          </w:p>
        </w:tc>
        <w:tc>
          <w:tcPr>
            <w:tcW w:w="2304" w:type="dxa"/>
          </w:tcPr>
          <w:p w14:paraId="32EE084F" w14:textId="7C081CC9"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1.5-8.5</w:t>
            </w:r>
          </w:p>
        </w:tc>
      </w:tr>
      <w:tr w:rsidR="00345782" w:rsidRPr="00AE14BC" w14:paraId="4B99E400" w14:textId="77777777" w:rsidTr="00345782">
        <w:tc>
          <w:tcPr>
            <w:tcW w:w="2350" w:type="dxa"/>
            <w:shd w:val="clear" w:color="auto" w:fill="D9D9D9" w:themeFill="background1" w:themeFillShade="D9"/>
          </w:tcPr>
          <w:p w14:paraId="273336C6" w14:textId="71749FF7"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Linfociti</w:t>
            </w:r>
          </w:p>
        </w:tc>
        <w:tc>
          <w:tcPr>
            <w:tcW w:w="2215" w:type="dxa"/>
          </w:tcPr>
          <w:p w14:paraId="72C90977" w14:textId="1504BA48"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20.1% - 2.88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1908" w:type="dxa"/>
          </w:tcPr>
          <w:p w14:paraId="6D6436F1" w14:textId="77777777" w:rsidR="00345782" w:rsidRDefault="00345782" w:rsidP="00A26E6C">
            <w:pPr>
              <w:spacing w:line="276" w:lineRule="auto"/>
              <w:jc w:val="both"/>
              <w:rPr>
                <w:rFonts w:ascii="Helvetica Neue" w:hAnsi="Helvetica Neue"/>
                <w:iCs/>
                <w:sz w:val="22"/>
                <w:szCs w:val="22"/>
              </w:rPr>
            </w:pPr>
          </w:p>
        </w:tc>
        <w:tc>
          <w:tcPr>
            <w:tcW w:w="2304" w:type="dxa"/>
          </w:tcPr>
          <w:p w14:paraId="257D1BA2" w14:textId="6424A895"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1-4</w:t>
            </w:r>
          </w:p>
        </w:tc>
      </w:tr>
      <w:tr w:rsidR="00345782" w:rsidRPr="00AE14BC" w14:paraId="47FD5B50" w14:textId="77777777" w:rsidTr="00345782">
        <w:tc>
          <w:tcPr>
            <w:tcW w:w="2350" w:type="dxa"/>
            <w:shd w:val="clear" w:color="auto" w:fill="D9D9D9" w:themeFill="background1" w:themeFillShade="D9"/>
          </w:tcPr>
          <w:p w14:paraId="559655E6" w14:textId="1415E124"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Monociti</w:t>
            </w:r>
          </w:p>
        </w:tc>
        <w:tc>
          <w:tcPr>
            <w:tcW w:w="2215" w:type="dxa"/>
          </w:tcPr>
          <w:p w14:paraId="036A4AF9" w14:textId="6E8260CF"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8.6% - 1.24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1908" w:type="dxa"/>
          </w:tcPr>
          <w:p w14:paraId="004C8002" w14:textId="77777777" w:rsidR="00345782" w:rsidRDefault="00345782" w:rsidP="00A26E6C">
            <w:pPr>
              <w:spacing w:line="276" w:lineRule="auto"/>
              <w:jc w:val="both"/>
              <w:rPr>
                <w:rFonts w:ascii="Helvetica Neue" w:hAnsi="Helvetica Neue"/>
                <w:iCs/>
                <w:sz w:val="22"/>
                <w:szCs w:val="22"/>
              </w:rPr>
            </w:pPr>
          </w:p>
        </w:tc>
        <w:tc>
          <w:tcPr>
            <w:tcW w:w="2304" w:type="dxa"/>
          </w:tcPr>
          <w:p w14:paraId="1FCAF3F2" w14:textId="0996FBF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0.1-0.8</w:t>
            </w:r>
          </w:p>
        </w:tc>
      </w:tr>
      <w:tr w:rsidR="00345782" w:rsidRPr="00AE14BC" w14:paraId="4C07569C" w14:textId="77777777" w:rsidTr="00345782">
        <w:tc>
          <w:tcPr>
            <w:tcW w:w="2350" w:type="dxa"/>
            <w:shd w:val="clear" w:color="auto" w:fill="D9D9D9" w:themeFill="background1" w:themeFillShade="D9"/>
          </w:tcPr>
          <w:p w14:paraId="55087C33" w14:textId="299FF2E6"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Eosinofili</w:t>
            </w:r>
          </w:p>
        </w:tc>
        <w:tc>
          <w:tcPr>
            <w:tcW w:w="2215" w:type="dxa"/>
          </w:tcPr>
          <w:p w14:paraId="41919EF9" w14:textId="01E2CEA5"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1.4% - 0.2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1908" w:type="dxa"/>
          </w:tcPr>
          <w:p w14:paraId="5A073EDC" w14:textId="77777777" w:rsidR="00345782" w:rsidRDefault="00345782" w:rsidP="00A26E6C">
            <w:pPr>
              <w:spacing w:line="276" w:lineRule="auto"/>
              <w:jc w:val="both"/>
              <w:rPr>
                <w:rFonts w:ascii="Helvetica Neue" w:hAnsi="Helvetica Neue"/>
                <w:iCs/>
                <w:sz w:val="22"/>
                <w:szCs w:val="22"/>
              </w:rPr>
            </w:pPr>
          </w:p>
        </w:tc>
        <w:tc>
          <w:tcPr>
            <w:tcW w:w="2304" w:type="dxa"/>
          </w:tcPr>
          <w:p w14:paraId="0A8C8642" w14:textId="129ADC6F"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0-0.5</w:t>
            </w:r>
          </w:p>
        </w:tc>
      </w:tr>
      <w:tr w:rsidR="00345782" w:rsidRPr="00AE14BC" w14:paraId="39CC4780" w14:textId="77777777" w:rsidTr="00345782">
        <w:tc>
          <w:tcPr>
            <w:tcW w:w="2350" w:type="dxa"/>
            <w:shd w:val="clear" w:color="auto" w:fill="D9D9D9" w:themeFill="background1" w:themeFillShade="D9"/>
          </w:tcPr>
          <w:p w14:paraId="0FE6E224" w14:textId="41B13A23"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Basofili</w:t>
            </w:r>
          </w:p>
        </w:tc>
        <w:tc>
          <w:tcPr>
            <w:tcW w:w="2215" w:type="dxa"/>
          </w:tcPr>
          <w:p w14:paraId="277E4656" w14:textId="6310E66F"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0.6%- 0.08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1908" w:type="dxa"/>
          </w:tcPr>
          <w:p w14:paraId="3B43174D" w14:textId="77777777" w:rsidR="00345782" w:rsidRDefault="00345782" w:rsidP="00A26E6C">
            <w:pPr>
              <w:spacing w:line="276" w:lineRule="auto"/>
              <w:jc w:val="both"/>
              <w:rPr>
                <w:rFonts w:ascii="Helvetica Neue" w:hAnsi="Helvetica Neue"/>
                <w:iCs/>
                <w:sz w:val="22"/>
                <w:szCs w:val="22"/>
              </w:rPr>
            </w:pPr>
          </w:p>
        </w:tc>
        <w:tc>
          <w:tcPr>
            <w:tcW w:w="2304" w:type="dxa"/>
          </w:tcPr>
          <w:p w14:paraId="325D211E" w14:textId="7A3E189C"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0-0.2</w:t>
            </w:r>
          </w:p>
        </w:tc>
      </w:tr>
      <w:tr w:rsidR="00345782" w:rsidRPr="00AE14BC" w14:paraId="7810D02A" w14:textId="77777777" w:rsidTr="00345782">
        <w:tc>
          <w:tcPr>
            <w:tcW w:w="2350" w:type="dxa"/>
            <w:shd w:val="clear" w:color="auto" w:fill="D9D9D9" w:themeFill="background1" w:themeFillShade="D9"/>
          </w:tcPr>
          <w:p w14:paraId="6E5E769A" w14:textId="74ACC9A6"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Eritroblasti</w:t>
            </w:r>
          </w:p>
        </w:tc>
        <w:tc>
          <w:tcPr>
            <w:tcW w:w="2215" w:type="dxa"/>
          </w:tcPr>
          <w:p w14:paraId="38F8E09D" w14:textId="472135E8"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0/100 leucociti</w:t>
            </w:r>
          </w:p>
        </w:tc>
        <w:tc>
          <w:tcPr>
            <w:tcW w:w="1908" w:type="dxa"/>
          </w:tcPr>
          <w:p w14:paraId="0884B33C" w14:textId="77777777" w:rsidR="00345782" w:rsidRDefault="00345782" w:rsidP="00A26E6C">
            <w:pPr>
              <w:spacing w:line="276" w:lineRule="auto"/>
              <w:jc w:val="both"/>
              <w:rPr>
                <w:rFonts w:ascii="Helvetica Neue" w:hAnsi="Helvetica Neue"/>
                <w:iCs/>
                <w:sz w:val="22"/>
                <w:szCs w:val="22"/>
              </w:rPr>
            </w:pPr>
          </w:p>
        </w:tc>
        <w:tc>
          <w:tcPr>
            <w:tcW w:w="2304" w:type="dxa"/>
          </w:tcPr>
          <w:p w14:paraId="3ECDCBD0" w14:textId="01D5F781"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assenti</w:t>
            </w:r>
          </w:p>
        </w:tc>
      </w:tr>
      <w:tr w:rsidR="00345782" w:rsidRPr="00AE14BC" w14:paraId="0583F606" w14:textId="77777777" w:rsidTr="00345782">
        <w:tc>
          <w:tcPr>
            <w:tcW w:w="2350" w:type="dxa"/>
            <w:shd w:val="clear" w:color="auto" w:fill="D9D9D9" w:themeFill="background1" w:themeFillShade="D9"/>
          </w:tcPr>
          <w:p w14:paraId="4C84AED8" w14:textId="38F711AE"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Urea</w:t>
            </w:r>
          </w:p>
        </w:tc>
        <w:tc>
          <w:tcPr>
            <w:tcW w:w="2215" w:type="dxa"/>
          </w:tcPr>
          <w:p w14:paraId="1934816B" w14:textId="51E9CBBD"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52 mg/</w:t>
            </w:r>
            <w:proofErr w:type="spellStart"/>
            <w:r>
              <w:rPr>
                <w:rFonts w:ascii="Helvetica Neue" w:hAnsi="Helvetica Neue"/>
                <w:iCs/>
                <w:sz w:val="22"/>
                <w:szCs w:val="22"/>
              </w:rPr>
              <w:t>dL</w:t>
            </w:r>
            <w:proofErr w:type="spellEnd"/>
          </w:p>
        </w:tc>
        <w:tc>
          <w:tcPr>
            <w:tcW w:w="1908" w:type="dxa"/>
          </w:tcPr>
          <w:p w14:paraId="5D4204A3" w14:textId="77777777" w:rsidR="00345782" w:rsidRDefault="00345782" w:rsidP="00A26E6C">
            <w:pPr>
              <w:spacing w:line="276" w:lineRule="auto"/>
              <w:jc w:val="both"/>
              <w:rPr>
                <w:rFonts w:ascii="Helvetica Neue" w:hAnsi="Helvetica Neue"/>
                <w:iCs/>
                <w:sz w:val="22"/>
                <w:szCs w:val="22"/>
              </w:rPr>
            </w:pPr>
          </w:p>
        </w:tc>
        <w:tc>
          <w:tcPr>
            <w:tcW w:w="2304" w:type="dxa"/>
          </w:tcPr>
          <w:p w14:paraId="0E559D65" w14:textId="0C70C4FE"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17-49</w:t>
            </w:r>
          </w:p>
        </w:tc>
      </w:tr>
      <w:tr w:rsidR="00345782" w:rsidRPr="00AE14BC" w14:paraId="05FBF5DC" w14:textId="77777777" w:rsidTr="00345782">
        <w:tc>
          <w:tcPr>
            <w:tcW w:w="2350" w:type="dxa"/>
            <w:shd w:val="clear" w:color="auto" w:fill="D9D9D9" w:themeFill="background1" w:themeFillShade="D9"/>
          </w:tcPr>
          <w:p w14:paraId="1E394171" w14:textId="17C466AA"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Glucosio</w:t>
            </w:r>
          </w:p>
        </w:tc>
        <w:tc>
          <w:tcPr>
            <w:tcW w:w="2215" w:type="dxa"/>
          </w:tcPr>
          <w:p w14:paraId="15905FC0" w14:textId="77E03D40"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95 </w:t>
            </w:r>
            <w:r w:rsidRPr="00AE14BC">
              <w:rPr>
                <w:rFonts w:ascii="Helvetica Neue" w:hAnsi="Helvetica Neue"/>
                <w:iCs/>
                <w:sz w:val="22"/>
                <w:szCs w:val="22"/>
              </w:rPr>
              <w:t>mg/</w:t>
            </w:r>
            <w:proofErr w:type="spellStart"/>
            <w:r w:rsidRPr="00AE14BC">
              <w:rPr>
                <w:rFonts w:ascii="Helvetica Neue" w:hAnsi="Helvetica Neue"/>
                <w:iCs/>
                <w:sz w:val="22"/>
                <w:szCs w:val="22"/>
              </w:rPr>
              <w:t>dL</w:t>
            </w:r>
            <w:proofErr w:type="spellEnd"/>
          </w:p>
        </w:tc>
        <w:tc>
          <w:tcPr>
            <w:tcW w:w="1908" w:type="dxa"/>
          </w:tcPr>
          <w:p w14:paraId="19EE85EB" w14:textId="77777777" w:rsidR="00345782" w:rsidRDefault="00345782" w:rsidP="00A26E6C">
            <w:pPr>
              <w:spacing w:line="276" w:lineRule="auto"/>
              <w:jc w:val="both"/>
              <w:rPr>
                <w:rFonts w:ascii="Helvetica Neue" w:hAnsi="Helvetica Neue"/>
                <w:iCs/>
                <w:sz w:val="22"/>
                <w:szCs w:val="22"/>
              </w:rPr>
            </w:pPr>
          </w:p>
        </w:tc>
        <w:tc>
          <w:tcPr>
            <w:tcW w:w="2304" w:type="dxa"/>
          </w:tcPr>
          <w:p w14:paraId="5EB5F81A" w14:textId="1C8AF53A"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65-110</w:t>
            </w:r>
          </w:p>
        </w:tc>
      </w:tr>
      <w:tr w:rsidR="00345782" w:rsidRPr="00AE14BC" w14:paraId="0EE3DE51" w14:textId="77777777" w:rsidTr="00345782">
        <w:tc>
          <w:tcPr>
            <w:tcW w:w="2350" w:type="dxa"/>
            <w:shd w:val="clear" w:color="auto" w:fill="D9D9D9" w:themeFill="background1" w:themeFillShade="D9"/>
          </w:tcPr>
          <w:p w14:paraId="120BA05A"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Creatinina</w:t>
            </w:r>
          </w:p>
        </w:tc>
        <w:tc>
          <w:tcPr>
            <w:tcW w:w="2215" w:type="dxa"/>
          </w:tcPr>
          <w:p w14:paraId="6313550A" w14:textId="06FF1EDD"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0</w:t>
            </w:r>
            <w:r w:rsidRPr="00AE14BC">
              <w:rPr>
                <w:rFonts w:ascii="Helvetica Neue" w:hAnsi="Helvetica Neue"/>
                <w:iCs/>
                <w:sz w:val="22"/>
                <w:szCs w:val="22"/>
              </w:rPr>
              <w:t>.</w:t>
            </w:r>
            <w:r>
              <w:rPr>
                <w:rFonts w:ascii="Helvetica Neue" w:hAnsi="Helvetica Neue"/>
                <w:iCs/>
                <w:sz w:val="22"/>
                <w:szCs w:val="22"/>
              </w:rPr>
              <w:t>90</w:t>
            </w:r>
            <w:r w:rsidRPr="00AE14BC">
              <w:rPr>
                <w:rFonts w:ascii="Helvetica Neue" w:hAnsi="Helvetica Neue"/>
                <w:iCs/>
                <w:sz w:val="22"/>
                <w:szCs w:val="22"/>
              </w:rPr>
              <w:t xml:space="preserve"> mg/</w:t>
            </w:r>
            <w:proofErr w:type="spellStart"/>
            <w:r w:rsidRPr="00AE14BC">
              <w:rPr>
                <w:rFonts w:ascii="Helvetica Neue" w:hAnsi="Helvetica Neue"/>
                <w:iCs/>
                <w:sz w:val="22"/>
                <w:szCs w:val="22"/>
              </w:rPr>
              <w:t>dL</w:t>
            </w:r>
            <w:proofErr w:type="spellEnd"/>
          </w:p>
        </w:tc>
        <w:tc>
          <w:tcPr>
            <w:tcW w:w="1908" w:type="dxa"/>
          </w:tcPr>
          <w:p w14:paraId="7DBED945" w14:textId="77777777" w:rsidR="00345782" w:rsidRPr="00AE14BC" w:rsidRDefault="00345782" w:rsidP="00A26E6C">
            <w:pPr>
              <w:spacing w:line="276" w:lineRule="auto"/>
              <w:jc w:val="both"/>
              <w:rPr>
                <w:rFonts w:ascii="Helvetica Neue" w:hAnsi="Helvetica Neue"/>
                <w:iCs/>
                <w:sz w:val="22"/>
                <w:szCs w:val="22"/>
              </w:rPr>
            </w:pPr>
          </w:p>
        </w:tc>
        <w:tc>
          <w:tcPr>
            <w:tcW w:w="2304" w:type="dxa"/>
          </w:tcPr>
          <w:p w14:paraId="77B2513F" w14:textId="6A55EF01" w:rsidR="00345782" w:rsidRPr="00AE14BC" w:rsidRDefault="00345782" w:rsidP="00A26E6C">
            <w:pPr>
              <w:spacing w:line="276" w:lineRule="auto"/>
              <w:jc w:val="both"/>
              <w:rPr>
                <w:rFonts w:ascii="Helvetica Neue" w:hAnsi="Helvetica Neue"/>
                <w:iCs/>
                <w:sz w:val="22"/>
                <w:szCs w:val="22"/>
              </w:rPr>
            </w:pPr>
            <w:r w:rsidRPr="00AE14BC">
              <w:rPr>
                <w:rFonts w:ascii="Helvetica Neue" w:hAnsi="Helvetica Neue"/>
                <w:iCs/>
                <w:sz w:val="22"/>
                <w:szCs w:val="22"/>
              </w:rPr>
              <w:t>0.</w:t>
            </w:r>
            <w:r>
              <w:rPr>
                <w:rFonts w:ascii="Helvetica Neue" w:hAnsi="Helvetica Neue"/>
                <w:iCs/>
                <w:sz w:val="22"/>
                <w:szCs w:val="22"/>
              </w:rPr>
              <w:t>7</w:t>
            </w:r>
            <w:r w:rsidRPr="00AE14BC">
              <w:rPr>
                <w:rFonts w:ascii="Helvetica Neue" w:hAnsi="Helvetica Neue"/>
                <w:iCs/>
                <w:sz w:val="22"/>
                <w:szCs w:val="22"/>
              </w:rPr>
              <w:t>-</w:t>
            </w:r>
            <w:r>
              <w:rPr>
                <w:rFonts w:ascii="Helvetica Neue" w:hAnsi="Helvetica Neue"/>
                <w:iCs/>
                <w:sz w:val="22"/>
                <w:szCs w:val="22"/>
              </w:rPr>
              <w:t>1.2</w:t>
            </w:r>
          </w:p>
        </w:tc>
      </w:tr>
      <w:tr w:rsidR="00345782" w:rsidRPr="00AE14BC" w14:paraId="64B74933" w14:textId="77777777" w:rsidTr="00345782">
        <w:tc>
          <w:tcPr>
            <w:tcW w:w="2350" w:type="dxa"/>
            <w:shd w:val="clear" w:color="auto" w:fill="D9D9D9" w:themeFill="background1" w:themeFillShade="D9"/>
          </w:tcPr>
          <w:p w14:paraId="2238C63A" w14:textId="01EA0066"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GFR</w:t>
            </w:r>
          </w:p>
        </w:tc>
        <w:tc>
          <w:tcPr>
            <w:tcW w:w="2215" w:type="dxa"/>
          </w:tcPr>
          <w:p w14:paraId="77195D55" w14:textId="47CB1E6F"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107 </w:t>
            </w:r>
          </w:p>
        </w:tc>
        <w:tc>
          <w:tcPr>
            <w:tcW w:w="1908" w:type="dxa"/>
          </w:tcPr>
          <w:p w14:paraId="77C33714" w14:textId="77777777" w:rsidR="00345782" w:rsidRPr="00AE14BC" w:rsidRDefault="00345782" w:rsidP="00A26E6C">
            <w:pPr>
              <w:spacing w:line="276" w:lineRule="auto"/>
              <w:jc w:val="both"/>
              <w:rPr>
                <w:rFonts w:ascii="Helvetica Neue" w:hAnsi="Helvetica Neue"/>
                <w:iCs/>
                <w:sz w:val="22"/>
                <w:szCs w:val="22"/>
              </w:rPr>
            </w:pPr>
          </w:p>
        </w:tc>
        <w:tc>
          <w:tcPr>
            <w:tcW w:w="2304" w:type="dxa"/>
          </w:tcPr>
          <w:p w14:paraId="231E83E9" w14:textId="6EEC3BE8" w:rsidR="00345782" w:rsidRPr="00AE14BC" w:rsidRDefault="00345782" w:rsidP="00A26E6C">
            <w:pPr>
              <w:spacing w:line="276" w:lineRule="auto"/>
              <w:jc w:val="both"/>
              <w:rPr>
                <w:rFonts w:ascii="Helvetica Neue" w:hAnsi="Helvetica Neue"/>
                <w:iCs/>
                <w:sz w:val="22"/>
                <w:szCs w:val="22"/>
              </w:rPr>
            </w:pPr>
          </w:p>
        </w:tc>
      </w:tr>
      <w:tr w:rsidR="00345782" w:rsidRPr="00AE14BC" w14:paraId="079306FE" w14:textId="77777777" w:rsidTr="00345782">
        <w:tc>
          <w:tcPr>
            <w:tcW w:w="2350" w:type="dxa"/>
            <w:shd w:val="clear" w:color="auto" w:fill="D9D9D9" w:themeFill="background1" w:themeFillShade="D9"/>
          </w:tcPr>
          <w:p w14:paraId="56D489CA"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Sodio</w:t>
            </w:r>
          </w:p>
        </w:tc>
        <w:tc>
          <w:tcPr>
            <w:tcW w:w="2215" w:type="dxa"/>
          </w:tcPr>
          <w:p w14:paraId="32B6E559" w14:textId="27D85753"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138</w:t>
            </w:r>
            <w:r w:rsidRPr="00AE14BC">
              <w:rPr>
                <w:rFonts w:ascii="Helvetica Neue" w:hAnsi="Helvetica Neue"/>
                <w:iCs/>
                <w:sz w:val="22"/>
                <w:szCs w:val="22"/>
              </w:rPr>
              <w:t xml:space="preserve"> </w:t>
            </w:r>
            <w:proofErr w:type="spellStart"/>
            <w:r w:rsidRPr="00AE14BC">
              <w:rPr>
                <w:rFonts w:ascii="Helvetica Neue" w:hAnsi="Helvetica Neue"/>
                <w:iCs/>
                <w:sz w:val="22"/>
                <w:szCs w:val="22"/>
              </w:rPr>
              <w:t>m</w:t>
            </w:r>
            <w:r>
              <w:rPr>
                <w:rFonts w:ascii="Helvetica Neue" w:hAnsi="Helvetica Neue"/>
                <w:iCs/>
                <w:sz w:val="22"/>
                <w:szCs w:val="22"/>
              </w:rPr>
              <w:t>mol</w:t>
            </w:r>
            <w:proofErr w:type="spellEnd"/>
            <w:r w:rsidRPr="00AE14BC">
              <w:rPr>
                <w:rFonts w:ascii="Helvetica Neue" w:hAnsi="Helvetica Neue"/>
                <w:iCs/>
                <w:sz w:val="22"/>
                <w:szCs w:val="22"/>
              </w:rPr>
              <w:t>/L</w:t>
            </w:r>
          </w:p>
        </w:tc>
        <w:tc>
          <w:tcPr>
            <w:tcW w:w="1908" w:type="dxa"/>
          </w:tcPr>
          <w:p w14:paraId="6DA356E3" w14:textId="77777777" w:rsidR="00345782" w:rsidRPr="00AE14BC" w:rsidRDefault="00345782" w:rsidP="00A26E6C">
            <w:pPr>
              <w:spacing w:line="276" w:lineRule="auto"/>
              <w:jc w:val="both"/>
              <w:rPr>
                <w:rFonts w:ascii="Helvetica Neue" w:hAnsi="Helvetica Neue"/>
                <w:iCs/>
                <w:sz w:val="22"/>
                <w:szCs w:val="22"/>
              </w:rPr>
            </w:pPr>
          </w:p>
        </w:tc>
        <w:tc>
          <w:tcPr>
            <w:tcW w:w="2304" w:type="dxa"/>
          </w:tcPr>
          <w:p w14:paraId="2D894E71" w14:textId="79027083" w:rsidR="00345782" w:rsidRPr="00AE14BC" w:rsidRDefault="00345782" w:rsidP="00A26E6C">
            <w:pPr>
              <w:spacing w:line="276" w:lineRule="auto"/>
              <w:jc w:val="both"/>
              <w:rPr>
                <w:rFonts w:ascii="Helvetica Neue" w:hAnsi="Helvetica Neue"/>
                <w:iCs/>
                <w:sz w:val="22"/>
                <w:szCs w:val="22"/>
              </w:rPr>
            </w:pPr>
            <w:r w:rsidRPr="00AE14BC">
              <w:rPr>
                <w:rFonts w:ascii="Helvetica Neue" w:hAnsi="Helvetica Neue"/>
                <w:iCs/>
                <w:sz w:val="22"/>
                <w:szCs w:val="22"/>
              </w:rPr>
              <w:t>13</w:t>
            </w:r>
            <w:r>
              <w:rPr>
                <w:rFonts w:ascii="Helvetica Neue" w:hAnsi="Helvetica Neue"/>
                <w:iCs/>
                <w:sz w:val="22"/>
                <w:szCs w:val="22"/>
              </w:rPr>
              <w:t>5</w:t>
            </w:r>
            <w:r w:rsidRPr="00AE14BC">
              <w:rPr>
                <w:rFonts w:ascii="Helvetica Neue" w:hAnsi="Helvetica Neue"/>
                <w:iCs/>
                <w:sz w:val="22"/>
                <w:szCs w:val="22"/>
              </w:rPr>
              <w:t>-14</w:t>
            </w:r>
            <w:r>
              <w:rPr>
                <w:rFonts w:ascii="Helvetica Neue" w:hAnsi="Helvetica Neue"/>
                <w:iCs/>
                <w:sz w:val="22"/>
                <w:szCs w:val="22"/>
              </w:rPr>
              <w:t>7</w:t>
            </w:r>
          </w:p>
        </w:tc>
      </w:tr>
      <w:tr w:rsidR="00345782" w:rsidRPr="00AE14BC" w14:paraId="6CF1E434" w14:textId="77777777" w:rsidTr="00345782">
        <w:tc>
          <w:tcPr>
            <w:tcW w:w="2350" w:type="dxa"/>
            <w:shd w:val="clear" w:color="auto" w:fill="D9D9D9" w:themeFill="background1" w:themeFillShade="D9"/>
          </w:tcPr>
          <w:p w14:paraId="2E7FEBC2" w14:textId="77777777" w:rsidR="00345782" w:rsidRPr="00AE14BC" w:rsidRDefault="00345782"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Potassio</w:t>
            </w:r>
          </w:p>
        </w:tc>
        <w:tc>
          <w:tcPr>
            <w:tcW w:w="2215" w:type="dxa"/>
          </w:tcPr>
          <w:p w14:paraId="7C842EC4" w14:textId="037411D9"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3.95</w:t>
            </w:r>
            <w:r w:rsidRPr="00AE14BC">
              <w:rPr>
                <w:rFonts w:ascii="Helvetica Neue" w:hAnsi="Helvetica Neue"/>
                <w:iCs/>
                <w:sz w:val="22"/>
                <w:szCs w:val="22"/>
              </w:rPr>
              <w:t xml:space="preserve"> </w:t>
            </w:r>
            <w:proofErr w:type="spellStart"/>
            <w:r w:rsidRPr="00AE14BC">
              <w:rPr>
                <w:rFonts w:ascii="Helvetica Neue" w:hAnsi="Helvetica Neue"/>
                <w:iCs/>
                <w:sz w:val="22"/>
                <w:szCs w:val="22"/>
              </w:rPr>
              <w:t>mmol</w:t>
            </w:r>
            <w:proofErr w:type="spellEnd"/>
            <w:r w:rsidRPr="00AE14BC">
              <w:rPr>
                <w:rFonts w:ascii="Helvetica Neue" w:hAnsi="Helvetica Neue"/>
                <w:iCs/>
                <w:sz w:val="22"/>
                <w:szCs w:val="22"/>
              </w:rPr>
              <w:t>/L</w:t>
            </w:r>
          </w:p>
        </w:tc>
        <w:tc>
          <w:tcPr>
            <w:tcW w:w="1908" w:type="dxa"/>
          </w:tcPr>
          <w:p w14:paraId="33BEB19D" w14:textId="77777777" w:rsidR="00345782" w:rsidRPr="00AE14BC" w:rsidRDefault="00345782" w:rsidP="00A26E6C">
            <w:pPr>
              <w:spacing w:line="276" w:lineRule="auto"/>
              <w:jc w:val="both"/>
              <w:rPr>
                <w:rFonts w:ascii="Helvetica Neue" w:hAnsi="Helvetica Neue"/>
                <w:iCs/>
                <w:sz w:val="22"/>
                <w:szCs w:val="22"/>
              </w:rPr>
            </w:pPr>
          </w:p>
        </w:tc>
        <w:tc>
          <w:tcPr>
            <w:tcW w:w="2304" w:type="dxa"/>
          </w:tcPr>
          <w:p w14:paraId="7603055E" w14:textId="4F24041D" w:rsidR="00345782" w:rsidRPr="00AE14BC" w:rsidRDefault="00345782" w:rsidP="00A26E6C">
            <w:pPr>
              <w:spacing w:line="276" w:lineRule="auto"/>
              <w:jc w:val="both"/>
              <w:rPr>
                <w:rFonts w:ascii="Helvetica Neue" w:hAnsi="Helvetica Neue"/>
                <w:iCs/>
                <w:sz w:val="22"/>
                <w:szCs w:val="22"/>
              </w:rPr>
            </w:pPr>
            <w:r w:rsidRPr="00AE14BC">
              <w:rPr>
                <w:rFonts w:ascii="Helvetica Neue" w:hAnsi="Helvetica Neue"/>
                <w:iCs/>
                <w:sz w:val="22"/>
                <w:szCs w:val="22"/>
              </w:rPr>
              <w:t>3.</w:t>
            </w:r>
            <w:r>
              <w:rPr>
                <w:rFonts w:ascii="Helvetica Neue" w:hAnsi="Helvetica Neue"/>
                <w:iCs/>
                <w:sz w:val="22"/>
                <w:szCs w:val="22"/>
              </w:rPr>
              <w:t>50</w:t>
            </w:r>
            <w:r w:rsidRPr="00AE14BC">
              <w:rPr>
                <w:rFonts w:ascii="Helvetica Neue" w:hAnsi="Helvetica Neue"/>
                <w:iCs/>
                <w:sz w:val="22"/>
                <w:szCs w:val="22"/>
              </w:rPr>
              <w:t>-5</w:t>
            </w:r>
            <w:r>
              <w:rPr>
                <w:rFonts w:ascii="Helvetica Neue" w:hAnsi="Helvetica Neue"/>
                <w:iCs/>
                <w:sz w:val="22"/>
                <w:szCs w:val="22"/>
              </w:rPr>
              <w:t>.3</w:t>
            </w:r>
          </w:p>
        </w:tc>
      </w:tr>
      <w:tr w:rsidR="00345782" w:rsidRPr="00AE14BC" w14:paraId="323DECFA" w14:textId="77777777" w:rsidTr="00345782">
        <w:tc>
          <w:tcPr>
            <w:tcW w:w="2350" w:type="dxa"/>
            <w:shd w:val="clear" w:color="auto" w:fill="D9D9D9" w:themeFill="background1" w:themeFillShade="D9"/>
          </w:tcPr>
          <w:p w14:paraId="04A9F5B3" w14:textId="141A662E"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Cloruro</w:t>
            </w:r>
          </w:p>
        </w:tc>
        <w:tc>
          <w:tcPr>
            <w:tcW w:w="2215" w:type="dxa"/>
          </w:tcPr>
          <w:p w14:paraId="07438DCD" w14:textId="4BF20652"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 xml:space="preserve">105 </w:t>
            </w:r>
            <w:proofErr w:type="spellStart"/>
            <w:r w:rsidRPr="00AE14BC">
              <w:rPr>
                <w:rFonts w:ascii="Helvetica Neue" w:hAnsi="Helvetica Neue"/>
                <w:iCs/>
                <w:sz w:val="22"/>
                <w:szCs w:val="22"/>
              </w:rPr>
              <w:t>mmol</w:t>
            </w:r>
            <w:proofErr w:type="spellEnd"/>
            <w:r w:rsidRPr="00AE14BC">
              <w:rPr>
                <w:rFonts w:ascii="Helvetica Neue" w:hAnsi="Helvetica Neue"/>
                <w:iCs/>
                <w:sz w:val="22"/>
                <w:szCs w:val="22"/>
              </w:rPr>
              <w:t>/L</w:t>
            </w:r>
          </w:p>
        </w:tc>
        <w:tc>
          <w:tcPr>
            <w:tcW w:w="1908" w:type="dxa"/>
          </w:tcPr>
          <w:p w14:paraId="7228F46B" w14:textId="77777777" w:rsidR="00345782" w:rsidRDefault="00345782" w:rsidP="00A26E6C">
            <w:pPr>
              <w:spacing w:line="276" w:lineRule="auto"/>
              <w:jc w:val="both"/>
              <w:rPr>
                <w:rFonts w:ascii="Helvetica Neue" w:hAnsi="Helvetica Neue"/>
                <w:iCs/>
                <w:sz w:val="22"/>
                <w:szCs w:val="22"/>
              </w:rPr>
            </w:pPr>
          </w:p>
        </w:tc>
        <w:tc>
          <w:tcPr>
            <w:tcW w:w="2304" w:type="dxa"/>
          </w:tcPr>
          <w:p w14:paraId="45A3A6AC" w14:textId="5AB879E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95-11</w:t>
            </w:r>
          </w:p>
        </w:tc>
      </w:tr>
      <w:tr w:rsidR="00345782" w:rsidRPr="00AE14BC" w14:paraId="4540E3F7" w14:textId="77777777" w:rsidTr="00345782">
        <w:tc>
          <w:tcPr>
            <w:tcW w:w="2350" w:type="dxa"/>
            <w:shd w:val="clear" w:color="auto" w:fill="D9D9D9" w:themeFill="background1" w:themeFillShade="D9"/>
          </w:tcPr>
          <w:p w14:paraId="05043AE3" w14:textId="73422E1E"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Calcio</w:t>
            </w:r>
          </w:p>
        </w:tc>
        <w:tc>
          <w:tcPr>
            <w:tcW w:w="2215" w:type="dxa"/>
          </w:tcPr>
          <w:p w14:paraId="0E53DBDA" w14:textId="67706695"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9 mg/</w:t>
            </w:r>
            <w:proofErr w:type="spellStart"/>
            <w:r>
              <w:rPr>
                <w:rFonts w:ascii="Helvetica Neue" w:hAnsi="Helvetica Neue"/>
                <w:iCs/>
                <w:sz w:val="22"/>
                <w:szCs w:val="22"/>
              </w:rPr>
              <w:t>dL</w:t>
            </w:r>
            <w:proofErr w:type="spellEnd"/>
          </w:p>
        </w:tc>
        <w:tc>
          <w:tcPr>
            <w:tcW w:w="1908" w:type="dxa"/>
          </w:tcPr>
          <w:p w14:paraId="13210C7A" w14:textId="77777777" w:rsidR="00345782" w:rsidRDefault="00345782" w:rsidP="00A26E6C">
            <w:pPr>
              <w:spacing w:line="276" w:lineRule="auto"/>
              <w:jc w:val="both"/>
              <w:rPr>
                <w:rFonts w:ascii="Helvetica Neue" w:hAnsi="Helvetica Neue"/>
                <w:iCs/>
                <w:sz w:val="22"/>
                <w:szCs w:val="22"/>
              </w:rPr>
            </w:pPr>
          </w:p>
        </w:tc>
        <w:tc>
          <w:tcPr>
            <w:tcW w:w="2304" w:type="dxa"/>
          </w:tcPr>
          <w:p w14:paraId="4225F550" w14:textId="791AC5BE"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8.8-10.7</w:t>
            </w:r>
          </w:p>
        </w:tc>
      </w:tr>
      <w:tr w:rsidR="00345782" w:rsidRPr="00AE14BC" w14:paraId="4956C9C5" w14:textId="77777777" w:rsidTr="00345782">
        <w:tc>
          <w:tcPr>
            <w:tcW w:w="2350" w:type="dxa"/>
            <w:shd w:val="clear" w:color="auto" w:fill="D9D9D9" w:themeFill="background1" w:themeFillShade="D9"/>
          </w:tcPr>
          <w:p w14:paraId="16CC7EE0" w14:textId="0E0BD5F0"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AST</w:t>
            </w:r>
          </w:p>
        </w:tc>
        <w:tc>
          <w:tcPr>
            <w:tcW w:w="2215" w:type="dxa"/>
          </w:tcPr>
          <w:p w14:paraId="3E2C2513" w14:textId="6AAE67FC"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17 UI/L</w:t>
            </w:r>
          </w:p>
        </w:tc>
        <w:tc>
          <w:tcPr>
            <w:tcW w:w="1908" w:type="dxa"/>
          </w:tcPr>
          <w:p w14:paraId="27D08B66" w14:textId="77777777" w:rsidR="00345782" w:rsidRDefault="00345782" w:rsidP="00A26E6C">
            <w:pPr>
              <w:spacing w:line="276" w:lineRule="auto"/>
              <w:jc w:val="both"/>
              <w:rPr>
                <w:rFonts w:ascii="Helvetica Neue" w:hAnsi="Helvetica Neue"/>
                <w:iCs/>
                <w:sz w:val="22"/>
                <w:szCs w:val="22"/>
              </w:rPr>
            </w:pPr>
          </w:p>
        </w:tc>
        <w:tc>
          <w:tcPr>
            <w:tcW w:w="2304" w:type="dxa"/>
          </w:tcPr>
          <w:p w14:paraId="3E97319A" w14:textId="7CD58EB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10-50</w:t>
            </w:r>
          </w:p>
        </w:tc>
      </w:tr>
      <w:tr w:rsidR="00345782" w:rsidRPr="00AE14BC" w14:paraId="2891ED99" w14:textId="77777777" w:rsidTr="00345782">
        <w:tc>
          <w:tcPr>
            <w:tcW w:w="2350" w:type="dxa"/>
            <w:shd w:val="clear" w:color="auto" w:fill="D9D9D9" w:themeFill="background1" w:themeFillShade="D9"/>
          </w:tcPr>
          <w:p w14:paraId="218768D4" w14:textId="77777777"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ALT</w:t>
            </w:r>
          </w:p>
        </w:tc>
        <w:tc>
          <w:tcPr>
            <w:tcW w:w="2215" w:type="dxa"/>
          </w:tcPr>
          <w:p w14:paraId="62CD53D2" w14:textId="5EAF6529"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18 UI/L</w:t>
            </w:r>
          </w:p>
        </w:tc>
        <w:tc>
          <w:tcPr>
            <w:tcW w:w="1908" w:type="dxa"/>
          </w:tcPr>
          <w:p w14:paraId="1A7CE555" w14:textId="77777777" w:rsidR="00345782" w:rsidRDefault="00345782" w:rsidP="00A26E6C">
            <w:pPr>
              <w:spacing w:line="276" w:lineRule="auto"/>
              <w:jc w:val="both"/>
              <w:rPr>
                <w:rFonts w:ascii="Helvetica Neue" w:hAnsi="Helvetica Neue"/>
                <w:iCs/>
                <w:sz w:val="22"/>
                <w:szCs w:val="22"/>
              </w:rPr>
            </w:pPr>
          </w:p>
        </w:tc>
        <w:tc>
          <w:tcPr>
            <w:tcW w:w="2304" w:type="dxa"/>
          </w:tcPr>
          <w:p w14:paraId="7A159213" w14:textId="3D4BA81B"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10-50</w:t>
            </w:r>
          </w:p>
        </w:tc>
      </w:tr>
      <w:tr w:rsidR="00345782" w:rsidRPr="00AE14BC" w14:paraId="3B90D07B" w14:textId="77777777" w:rsidTr="00345782">
        <w:tc>
          <w:tcPr>
            <w:tcW w:w="2350" w:type="dxa"/>
            <w:shd w:val="clear" w:color="auto" w:fill="D9D9D9" w:themeFill="background1" w:themeFillShade="D9"/>
          </w:tcPr>
          <w:p w14:paraId="70E1D62D" w14:textId="0224A3A2"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Amilasi Totale</w:t>
            </w:r>
          </w:p>
        </w:tc>
        <w:tc>
          <w:tcPr>
            <w:tcW w:w="2215" w:type="dxa"/>
          </w:tcPr>
          <w:p w14:paraId="22E2744F" w14:textId="0DB5214D"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38 UI/L</w:t>
            </w:r>
          </w:p>
        </w:tc>
        <w:tc>
          <w:tcPr>
            <w:tcW w:w="1908" w:type="dxa"/>
          </w:tcPr>
          <w:p w14:paraId="3BF2BB43" w14:textId="77777777" w:rsidR="00345782" w:rsidRDefault="00345782" w:rsidP="00A26E6C">
            <w:pPr>
              <w:spacing w:line="276" w:lineRule="auto"/>
              <w:jc w:val="both"/>
              <w:rPr>
                <w:rFonts w:ascii="Helvetica Neue" w:hAnsi="Helvetica Neue"/>
                <w:iCs/>
                <w:sz w:val="22"/>
                <w:szCs w:val="22"/>
              </w:rPr>
            </w:pPr>
          </w:p>
        </w:tc>
        <w:tc>
          <w:tcPr>
            <w:tcW w:w="2304" w:type="dxa"/>
          </w:tcPr>
          <w:p w14:paraId="6494CD32" w14:textId="2E02C956"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Fino a 100</w:t>
            </w:r>
          </w:p>
        </w:tc>
      </w:tr>
      <w:tr w:rsidR="00345782" w:rsidRPr="00AE14BC" w14:paraId="0DF0B81C" w14:textId="77777777" w:rsidTr="00345782">
        <w:tc>
          <w:tcPr>
            <w:tcW w:w="2350" w:type="dxa"/>
            <w:shd w:val="clear" w:color="auto" w:fill="D9D9D9" w:themeFill="background1" w:themeFillShade="D9"/>
          </w:tcPr>
          <w:p w14:paraId="0154C274" w14:textId="3899F439"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Colinesterasi</w:t>
            </w:r>
          </w:p>
        </w:tc>
        <w:tc>
          <w:tcPr>
            <w:tcW w:w="2215" w:type="dxa"/>
          </w:tcPr>
          <w:p w14:paraId="2BB494A3" w14:textId="42009FB5"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9908 UI/L</w:t>
            </w:r>
          </w:p>
        </w:tc>
        <w:tc>
          <w:tcPr>
            <w:tcW w:w="1908" w:type="dxa"/>
          </w:tcPr>
          <w:p w14:paraId="278EA644" w14:textId="77777777" w:rsidR="00345782" w:rsidRDefault="00345782" w:rsidP="00A26E6C">
            <w:pPr>
              <w:spacing w:line="276" w:lineRule="auto"/>
              <w:jc w:val="both"/>
              <w:rPr>
                <w:rFonts w:ascii="Helvetica Neue" w:hAnsi="Helvetica Neue"/>
                <w:iCs/>
                <w:sz w:val="22"/>
                <w:szCs w:val="22"/>
              </w:rPr>
            </w:pPr>
          </w:p>
        </w:tc>
        <w:tc>
          <w:tcPr>
            <w:tcW w:w="2304" w:type="dxa"/>
          </w:tcPr>
          <w:p w14:paraId="49B70968" w14:textId="70B9EB8E"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5300-12900</w:t>
            </w:r>
          </w:p>
        </w:tc>
      </w:tr>
      <w:tr w:rsidR="00345782" w:rsidRPr="00AE14BC" w14:paraId="1874B411" w14:textId="77777777" w:rsidTr="00345782">
        <w:tc>
          <w:tcPr>
            <w:tcW w:w="2350" w:type="dxa"/>
            <w:shd w:val="clear" w:color="auto" w:fill="D9D9D9" w:themeFill="background1" w:themeFillShade="D9"/>
          </w:tcPr>
          <w:p w14:paraId="66D3B361" w14:textId="6F9325AD" w:rsidR="00345782" w:rsidRPr="00AE14BC"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CK</w:t>
            </w:r>
          </w:p>
        </w:tc>
        <w:tc>
          <w:tcPr>
            <w:tcW w:w="2215" w:type="dxa"/>
          </w:tcPr>
          <w:p w14:paraId="62958CB1" w14:textId="5AF79374"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82 U/L</w:t>
            </w:r>
          </w:p>
        </w:tc>
        <w:tc>
          <w:tcPr>
            <w:tcW w:w="1908" w:type="dxa"/>
          </w:tcPr>
          <w:p w14:paraId="50BFDC07" w14:textId="77777777" w:rsidR="00345782" w:rsidRDefault="00345782" w:rsidP="00A26E6C">
            <w:pPr>
              <w:spacing w:line="276" w:lineRule="auto"/>
              <w:jc w:val="both"/>
              <w:rPr>
                <w:rFonts w:ascii="Helvetica Neue" w:hAnsi="Helvetica Neue"/>
                <w:iCs/>
                <w:sz w:val="22"/>
                <w:szCs w:val="22"/>
              </w:rPr>
            </w:pPr>
          </w:p>
        </w:tc>
        <w:tc>
          <w:tcPr>
            <w:tcW w:w="2304" w:type="dxa"/>
          </w:tcPr>
          <w:p w14:paraId="1E435731" w14:textId="67AC1C20" w:rsidR="00345782" w:rsidRPr="00AE14BC" w:rsidRDefault="00345782" w:rsidP="00A26E6C">
            <w:pPr>
              <w:spacing w:line="276" w:lineRule="auto"/>
              <w:jc w:val="both"/>
              <w:rPr>
                <w:rFonts w:ascii="Helvetica Neue" w:hAnsi="Helvetica Neue"/>
                <w:iCs/>
                <w:sz w:val="22"/>
                <w:szCs w:val="22"/>
              </w:rPr>
            </w:pPr>
            <w:r>
              <w:rPr>
                <w:rFonts w:ascii="Helvetica Neue" w:hAnsi="Helvetica Neue"/>
                <w:iCs/>
                <w:sz w:val="22"/>
                <w:szCs w:val="22"/>
              </w:rPr>
              <w:t>25-180</w:t>
            </w:r>
          </w:p>
        </w:tc>
      </w:tr>
      <w:tr w:rsidR="00345782" w:rsidRPr="00AE14BC" w14:paraId="5E716B8E" w14:textId="77777777" w:rsidTr="00345782">
        <w:tc>
          <w:tcPr>
            <w:tcW w:w="2350" w:type="dxa"/>
            <w:shd w:val="clear" w:color="auto" w:fill="D9D9D9" w:themeFill="background1" w:themeFillShade="D9"/>
          </w:tcPr>
          <w:p w14:paraId="502CABAB" w14:textId="77777777"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INR</w:t>
            </w:r>
          </w:p>
        </w:tc>
        <w:tc>
          <w:tcPr>
            <w:tcW w:w="2215" w:type="dxa"/>
          </w:tcPr>
          <w:p w14:paraId="5CC2A180" w14:textId="4674CE95"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1.04</w:t>
            </w:r>
          </w:p>
        </w:tc>
        <w:tc>
          <w:tcPr>
            <w:tcW w:w="1908" w:type="dxa"/>
          </w:tcPr>
          <w:p w14:paraId="7331909E" w14:textId="77777777" w:rsidR="00345782" w:rsidRDefault="00345782" w:rsidP="00A26E6C">
            <w:pPr>
              <w:spacing w:line="276" w:lineRule="auto"/>
              <w:jc w:val="both"/>
              <w:rPr>
                <w:rFonts w:ascii="Helvetica Neue" w:hAnsi="Helvetica Neue"/>
                <w:iCs/>
                <w:sz w:val="22"/>
                <w:szCs w:val="22"/>
              </w:rPr>
            </w:pPr>
          </w:p>
        </w:tc>
        <w:tc>
          <w:tcPr>
            <w:tcW w:w="2304" w:type="dxa"/>
          </w:tcPr>
          <w:p w14:paraId="31BA984C" w14:textId="4FAE77AA"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0.9-1.2</w:t>
            </w:r>
          </w:p>
        </w:tc>
      </w:tr>
      <w:tr w:rsidR="00345782" w:rsidRPr="00AE14BC" w14:paraId="262769E1" w14:textId="77777777" w:rsidTr="00345782">
        <w:tc>
          <w:tcPr>
            <w:tcW w:w="2350" w:type="dxa"/>
            <w:shd w:val="clear" w:color="auto" w:fill="D9D9D9" w:themeFill="background1" w:themeFillShade="D9"/>
          </w:tcPr>
          <w:p w14:paraId="40381F85" w14:textId="77777777" w:rsidR="00345782" w:rsidRDefault="00345782" w:rsidP="00A26E6C">
            <w:pPr>
              <w:spacing w:line="276" w:lineRule="auto"/>
              <w:jc w:val="both"/>
              <w:rPr>
                <w:rFonts w:ascii="Helvetica Neue" w:hAnsi="Helvetica Neue"/>
                <w:b/>
                <w:bCs/>
                <w:i/>
                <w:iCs/>
                <w:sz w:val="22"/>
                <w:szCs w:val="22"/>
              </w:rPr>
            </w:pPr>
            <w:proofErr w:type="spellStart"/>
            <w:r>
              <w:rPr>
                <w:rFonts w:ascii="Helvetica Neue" w:hAnsi="Helvetica Neue"/>
                <w:b/>
                <w:bCs/>
                <w:i/>
                <w:iCs/>
                <w:sz w:val="22"/>
                <w:szCs w:val="22"/>
              </w:rPr>
              <w:t>aPTT</w:t>
            </w:r>
            <w:proofErr w:type="spellEnd"/>
          </w:p>
        </w:tc>
        <w:tc>
          <w:tcPr>
            <w:tcW w:w="2215" w:type="dxa"/>
          </w:tcPr>
          <w:p w14:paraId="441E1199" w14:textId="7933B187" w:rsidR="00345782" w:rsidRPr="0005668C" w:rsidRDefault="00345782" w:rsidP="00A26E6C">
            <w:pPr>
              <w:spacing w:line="276" w:lineRule="auto"/>
              <w:jc w:val="both"/>
              <w:rPr>
                <w:rFonts w:ascii="Helvetica Neue" w:hAnsi="Helvetica Neue"/>
                <w:iCs/>
                <w:sz w:val="22"/>
                <w:szCs w:val="22"/>
              </w:rPr>
            </w:pPr>
            <w:r w:rsidRPr="0005668C">
              <w:rPr>
                <w:rFonts w:ascii="Helvetica Neue" w:hAnsi="Helvetica Neue"/>
                <w:iCs/>
                <w:sz w:val="22"/>
                <w:szCs w:val="22"/>
              </w:rPr>
              <w:t>1.</w:t>
            </w:r>
            <w:r>
              <w:rPr>
                <w:rFonts w:ascii="Helvetica Neue" w:hAnsi="Helvetica Neue"/>
                <w:iCs/>
                <w:sz w:val="22"/>
                <w:szCs w:val="22"/>
              </w:rPr>
              <w:t>01</w:t>
            </w:r>
          </w:p>
        </w:tc>
        <w:tc>
          <w:tcPr>
            <w:tcW w:w="1908" w:type="dxa"/>
          </w:tcPr>
          <w:p w14:paraId="35066976" w14:textId="77777777" w:rsidR="00345782" w:rsidRDefault="00345782" w:rsidP="00A26E6C">
            <w:pPr>
              <w:spacing w:line="276" w:lineRule="auto"/>
              <w:jc w:val="both"/>
              <w:rPr>
                <w:rFonts w:ascii="Helvetica Neue" w:hAnsi="Helvetica Neue"/>
                <w:iCs/>
                <w:sz w:val="22"/>
                <w:szCs w:val="22"/>
              </w:rPr>
            </w:pPr>
          </w:p>
        </w:tc>
        <w:tc>
          <w:tcPr>
            <w:tcW w:w="2304" w:type="dxa"/>
          </w:tcPr>
          <w:p w14:paraId="50960415" w14:textId="5AB6E1EF"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0.80-1.20</w:t>
            </w:r>
          </w:p>
        </w:tc>
      </w:tr>
      <w:tr w:rsidR="00345782" w:rsidRPr="00AE14BC" w14:paraId="00A0B998" w14:textId="77777777" w:rsidTr="00345782">
        <w:tc>
          <w:tcPr>
            <w:tcW w:w="2350" w:type="dxa"/>
            <w:shd w:val="clear" w:color="auto" w:fill="D9D9D9" w:themeFill="background1" w:themeFillShade="D9"/>
          </w:tcPr>
          <w:p w14:paraId="26A56B0E" w14:textId="19DE3B9A"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Fibrinogeno</w:t>
            </w:r>
          </w:p>
        </w:tc>
        <w:tc>
          <w:tcPr>
            <w:tcW w:w="2215" w:type="dxa"/>
          </w:tcPr>
          <w:p w14:paraId="3308C26A" w14:textId="0D755592" w:rsidR="00345782" w:rsidRPr="0005668C" w:rsidRDefault="00345782" w:rsidP="00A26E6C">
            <w:pPr>
              <w:spacing w:line="276" w:lineRule="auto"/>
              <w:jc w:val="both"/>
              <w:rPr>
                <w:rFonts w:ascii="Helvetica Neue" w:hAnsi="Helvetica Neue"/>
                <w:iCs/>
                <w:sz w:val="22"/>
                <w:szCs w:val="22"/>
              </w:rPr>
            </w:pPr>
            <w:r>
              <w:rPr>
                <w:rFonts w:ascii="Helvetica Neue" w:hAnsi="Helvetica Neue"/>
                <w:iCs/>
                <w:sz w:val="22"/>
                <w:szCs w:val="22"/>
              </w:rPr>
              <w:t>417 mg/</w:t>
            </w:r>
            <w:proofErr w:type="spellStart"/>
            <w:r>
              <w:rPr>
                <w:rFonts w:ascii="Helvetica Neue" w:hAnsi="Helvetica Neue"/>
                <w:iCs/>
                <w:sz w:val="22"/>
                <w:szCs w:val="22"/>
              </w:rPr>
              <w:t>dL</w:t>
            </w:r>
            <w:proofErr w:type="spellEnd"/>
          </w:p>
        </w:tc>
        <w:tc>
          <w:tcPr>
            <w:tcW w:w="1908" w:type="dxa"/>
          </w:tcPr>
          <w:p w14:paraId="57988757" w14:textId="77777777" w:rsidR="00345782" w:rsidRDefault="00345782" w:rsidP="00A26E6C">
            <w:pPr>
              <w:spacing w:line="276" w:lineRule="auto"/>
              <w:jc w:val="both"/>
              <w:rPr>
                <w:rFonts w:ascii="Helvetica Neue" w:hAnsi="Helvetica Neue"/>
                <w:iCs/>
                <w:sz w:val="22"/>
                <w:szCs w:val="22"/>
              </w:rPr>
            </w:pPr>
          </w:p>
        </w:tc>
        <w:tc>
          <w:tcPr>
            <w:tcW w:w="2304" w:type="dxa"/>
          </w:tcPr>
          <w:p w14:paraId="72173D8A" w14:textId="188F96CA"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200-400</w:t>
            </w:r>
          </w:p>
        </w:tc>
      </w:tr>
      <w:tr w:rsidR="00345782" w:rsidRPr="00AE14BC" w14:paraId="3C8513EE" w14:textId="77777777" w:rsidTr="00345782">
        <w:tc>
          <w:tcPr>
            <w:tcW w:w="2350" w:type="dxa"/>
            <w:shd w:val="clear" w:color="auto" w:fill="D9D9D9" w:themeFill="background1" w:themeFillShade="D9"/>
          </w:tcPr>
          <w:p w14:paraId="1F8DC160" w14:textId="20195715" w:rsidR="00345782" w:rsidRDefault="00345782" w:rsidP="00A26E6C">
            <w:pPr>
              <w:spacing w:line="276" w:lineRule="auto"/>
              <w:jc w:val="both"/>
              <w:rPr>
                <w:rFonts w:ascii="Helvetica Neue" w:hAnsi="Helvetica Neue"/>
                <w:b/>
                <w:bCs/>
                <w:i/>
                <w:iCs/>
                <w:sz w:val="22"/>
                <w:szCs w:val="22"/>
              </w:rPr>
            </w:pPr>
            <w:proofErr w:type="spellStart"/>
            <w:r>
              <w:rPr>
                <w:rFonts w:ascii="Helvetica Neue" w:hAnsi="Helvetica Neue"/>
                <w:b/>
                <w:bCs/>
                <w:i/>
                <w:iCs/>
                <w:sz w:val="22"/>
                <w:szCs w:val="22"/>
              </w:rPr>
              <w:t>HBsAg</w:t>
            </w:r>
            <w:proofErr w:type="spellEnd"/>
          </w:p>
        </w:tc>
        <w:tc>
          <w:tcPr>
            <w:tcW w:w="2215" w:type="dxa"/>
          </w:tcPr>
          <w:p w14:paraId="1C4051ED" w14:textId="24B48599" w:rsidR="00345782" w:rsidRPr="0005668C" w:rsidRDefault="00345782" w:rsidP="00A26E6C">
            <w:pPr>
              <w:spacing w:line="276" w:lineRule="auto"/>
              <w:jc w:val="both"/>
              <w:rPr>
                <w:rFonts w:ascii="Helvetica Neue" w:hAnsi="Helvetica Neue"/>
                <w:iCs/>
                <w:sz w:val="22"/>
                <w:szCs w:val="22"/>
              </w:rPr>
            </w:pPr>
            <w:r>
              <w:rPr>
                <w:rFonts w:ascii="Helvetica Neue" w:hAnsi="Helvetica Neue"/>
                <w:iCs/>
                <w:sz w:val="22"/>
                <w:szCs w:val="22"/>
              </w:rPr>
              <w:t>Negativo</w:t>
            </w:r>
          </w:p>
        </w:tc>
        <w:tc>
          <w:tcPr>
            <w:tcW w:w="1908" w:type="dxa"/>
          </w:tcPr>
          <w:p w14:paraId="1758F17D" w14:textId="77777777" w:rsidR="00345782" w:rsidRDefault="00345782" w:rsidP="00A26E6C">
            <w:pPr>
              <w:spacing w:line="276" w:lineRule="auto"/>
              <w:jc w:val="both"/>
              <w:rPr>
                <w:rFonts w:ascii="Helvetica Neue" w:hAnsi="Helvetica Neue"/>
                <w:iCs/>
                <w:sz w:val="22"/>
                <w:szCs w:val="22"/>
              </w:rPr>
            </w:pPr>
          </w:p>
        </w:tc>
        <w:tc>
          <w:tcPr>
            <w:tcW w:w="2304" w:type="dxa"/>
          </w:tcPr>
          <w:p w14:paraId="6A93A09A" w14:textId="45EC5A81" w:rsidR="00345782" w:rsidRDefault="00345782" w:rsidP="00A26E6C">
            <w:pPr>
              <w:spacing w:line="276" w:lineRule="auto"/>
              <w:jc w:val="both"/>
              <w:rPr>
                <w:rFonts w:ascii="Helvetica Neue" w:hAnsi="Helvetica Neue"/>
                <w:iCs/>
                <w:sz w:val="22"/>
                <w:szCs w:val="22"/>
              </w:rPr>
            </w:pPr>
          </w:p>
        </w:tc>
      </w:tr>
      <w:tr w:rsidR="00345782" w:rsidRPr="00AE14BC" w14:paraId="40932C6F" w14:textId="77777777" w:rsidTr="00345782">
        <w:tc>
          <w:tcPr>
            <w:tcW w:w="2350" w:type="dxa"/>
            <w:shd w:val="clear" w:color="auto" w:fill="D9D9D9" w:themeFill="background1" w:themeFillShade="D9"/>
          </w:tcPr>
          <w:p w14:paraId="5115A4D2" w14:textId="77777777"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Anticorpi anti HCV</w:t>
            </w:r>
          </w:p>
        </w:tc>
        <w:tc>
          <w:tcPr>
            <w:tcW w:w="2215" w:type="dxa"/>
          </w:tcPr>
          <w:p w14:paraId="4660DC16" w14:textId="2CC29CA6" w:rsidR="00345782" w:rsidRPr="0005668C" w:rsidRDefault="00345782" w:rsidP="00A26E6C">
            <w:pPr>
              <w:spacing w:line="276" w:lineRule="auto"/>
              <w:jc w:val="both"/>
              <w:rPr>
                <w:rFonts w:ascii="Helvetica Neue" w:hAnsi="Helvetica Neue"/>
                <w:iCs/>
                <w:sz w:val="22"/>
                <w:szCs w:val="22"/>
              </w:rPr>
            </w:pPr>
            <w:r>
              <w:rPr>
                <w:rFonts w:ascii="Helvetica Neue" w:hAnsi="Helvetica Neue"/>
                <w:iCs/>
                <w:sz w:val="22"/>
                <w:szCs w:val="22"/>
              </w:rPr>
              <w:t>Negativo</w:t>
            </w:r>
          </w:p>
        </w:tc>
        <w:tc>
          <w:tcPr>
            <w:tcW w:w="1908" w:type="dxa"/>
          </w:tcPr>
          <w:p w14:paraId="0F88A04F" w14:textId="77777777" w:rsidR="00345782" w:rsidRDefault="00345782" w:rsidP="00A26E6C">
            <w:pPr>
              <w:spacing w:line="276" w:lineRule="auto"/>
              <w:jc w:val="both"/>
              <w:rPr>
                <w:rFonts w:ascii="Helvetica Neue" w:hAnsi="Helvetica Neue"/>
                <w:iCs/>
                <w:sz w:val="22"/>
                <w:szCs w:val="22"/>
              </w:rPr>
            </w:pPr>
          </w:p>
        </w:tc>
        <w:tc>
          <w:tcPr>
            <w:tcW w:w="2304" w:type="dxa"/>
          </w:tcPr>
          <w:p w14:paraId="0CE822FE" w14:textId="41986C89" w:rsidR="00345782" w:rsidRDefault="00345782" w:rsidP="00A26E6C">
            <w:pPr>
              <w:spacing w:line="276" w:lineRule="auto"/>
              <w:jc w:val="both"/>
              <w:rPr>
                <w:rFonts w:ascii="Helvetica Neue" w:hAnsi="Helvetica Neue"/>
                <w:iCs/>
                <w:sz w:val="22"/>
                <w:szCs w:val="22"/>
              </w:rPr>
            </w:pPr>
          </w:p>
        </w:tc>
      </w:tr>
      <w:tr w:rsidR="00345782" w:rsidRPr="00AE14BC" w14:paraId="1669DFA4" w14:textId="77777777" w:rsidTr="00345782">
        <w:tc>
          <w:tcPr>
            <w:tcW w:w="2350" w:type="dxa"/>
            <w:shd w:val="clear" w:color="auto" w:fill="D9D9D9" w:themeFill="background1" w:themeFillShade="D9"/>
          </w:tcPr>
          <w:p w14:paraId="3ECB115D" w14:textId="0739677A" w:rsidR="00345782" w:rsidRDefault="00345782" w:rsidP="00A26E6C">
            <w:pPr>
              <w:spacing w:line="276" w:lineRule="auto"/>
              <w:jc w:val="both"/>
              <w:rPr>
                <w:rFonts w:ascii="Helvetica Neue" w:hAnsi="Helvetica Neue"/>
                <w:b/>
                <w:bCs/>
                <w:i/>
                <w:iCs/>
                <w:sz w:val="22"/>
                <w:szCs w:val="22"/>
              </w:rPr>
            </w:pPr>
            <w:r>
              <w:rPr>
                <w:rFonts w:ascii="Helvetica Neue" w:hAnsi="Helvetica Neue"/>
                <w:b/>
                <w:bCs/>
                <w:i/>
                <w:iCs/>
                <w:sz w:val="22"/>
                <w:szCs w:val="22"/>
              </w:rPr>
              <w:t xml:space="preserve">Proteine totali </w:t>
            </w:r>
          </w:p>
        </w:tc>
        <w:tc>
          <w:tcPr>
            <w:tcW w:w="2215" w:type="dxa"/>
          </w:tcPr>
          <w:p w14:paraId="0F65F31B" w14:textId="1A9FC4C5" w:rsidR="00345782" w:rsidRPr="0005668C" w:rsidRDefault="00345782" w:rsidP="00A26E6C">
            <w:pPr>
              <w:spacing w:line="276" w:lineRule="auto"/>
              <w:jc w:val="both"/>
              <w:rPr>
                <w:rFonts w:ascii="Helvetica Neue" w:hAnsi="Helvetica Neue"/>
                <w:iCs/>
                <w:sz w:val="22"/>
                <w:szCs w:val="22"/>
              </w:rPr>
            </w:pPr>
            <w:r>
              <w:rPr>
                <w:rFonts w:ascii="Helvetica Neue" w:hAnsi="Helvetica Neue"/>
                <w:iCs/>
                <w:sz w:val="22"/>
                <w:szCs w:val="22"/>
              </w:rPr>
              <w:t>6.6 g/</w:t>
            </w:r>
            <w:proofErr w:type="spellStart"/>
            <w:r>
              <w:rPr>
                <w:rFonts w:ascii="Helvetica Neue" w:hAnsi="Helvetica Neue"/>
                <w:iCs/>
                <w:sz w:val="22"/>
                <w:szCs w:val="22"/>
              </w:rPr>
              <w:t>dL</w:t>
            </w:r>
            <w:proofErr w:type="spellEnd"/>
          </w:p>
        </w:tc>
        <w:tc>
          <w:tcPr>
            <w:tcW w:w="1908" w:type="dxa"/>
          </w:tcPr>
          <w:p w14:paraId="56650857" w14:textId="77777777" w:rsidR="00345782" w:rsidRDefault="00345782" w:rsidP="00A26E6C">
            <w:pPr>
              <w:spacing w:line="276" w:lineRule="auto"/>
              <w:jc w:val="both"/>
              <w:rPr>
                <w:rFonts w:ascii="Helvetica Neue" w:hAnsi="Helvetica Neue"/>
                <w:iCs/>
                <w:sz w:val="22"/>
                <w:szCs w:val="22"/>
              </w:rPr>
            </w:pPr>
          </w:p>
        </w:tc>
        <w:tc>
          <w:tcPr>
            <w:tcW w:w="2304" w:type="dxa"/>
          </w:tcPr>
          <w:p w14:paraId="552C0FE0" w14:textId="0D4976F3" w:rsidR="00345782" w:rsidRDefault="00345782" w:rsidP="00A26E6C">
            <w:pPr>
              <w:spacing w:line="276" w:lineRule="auto"/>
              <w:jc w:val="both"/>
              <w:rPr>
                <w:rFonts w:ascii="Helvetica Neue" w:hAnsi="Helvetica Neue"/>
                <w:iCs/>
                <w:sz w:val="22"/>
                <w:szCs w:val="22"/>
              </w:rPr>
            </w:pPr>
            <w:r>
              <w:rPr>
                <w:rFonts w:ascii="Helvetica Neue" w:hAnsi="Helvetica Neue"/>
                <w:iCs/>
                <w:sz w:val="22"/>
                <w:szCs w:val="22"/>
              </w:rPr>
              <w:t>6.5-8.0</w:t>
            </w:r>
          </w:p>
        </w:tc>
      </w:tr>
    </w:tbl>
    <w:p w14:paraId="09295C48" w14:textId="7228CB4D" w:rsidR="009B4F10" w:rsidRPr="00686B36" w:rsidRDefault="00ED0C41" w:rsidP="00874244">
      <w:pPr>
        <w:spacing w:line="276" w:lineRule="auto"/>
        <w:jc w:val="both"/>
        <w:rPr>
          <w:rFonts w:ascii="Helvetica Neue" w:hAnsi="Helvetica Neue"/>
          <w:sz w:val="22"/>
          <w:szCs w:val="22"/>
        </w:rPr>
      </w:pPr>
      <w:r w:rsidRPr="00686B36">
        <w:rPr>
          <w:rFonts w:ascii="Helvetica Neue" w:hAnsi="Helvetica Neue"/>
          <w:sz w:val="22"/>
          <w:szCs w:val="22"/>
          <w:u w:val="single"/>
        </w:rPr>
        <w:t xml:space="preserve">Elettroforesi </w:t>
      </w:r>
      <w:proofErr w:type="spellStart"/>
      <w:r w:rsidRPr="00686B36">
        <w:rPr>
          <w:rFonts w:ascii="Helvetica Neue" w:hAnsi="Helvetica Neue"/>
          <w:sz w:val="22"/>
          <w:szCs w:val="22"/>
          <w:u w:val="single"/>
        </w:rPr>
        <w:t>sieroproteica</w:t>
      </w:r>
      <w:proofErr w:type="spellEnd"/>
      <w:r w:rsidRPr="00686B36">
        <w:rPr>
          <w:rFonts w:ascii="Helvetica Neue" w:hAnsi="Helvetica Neue"/>
          <w:sz w:val="22"/>
          <w:szCs w:val="22"/>
        </w:rPr>
        <w:t>:</w:t>
      </w:r>
      <w:r w:rsidR="00686B36" w:rsidRPr="00686B36">
        <w:rPr>
          <w:rFonts w:ascii="Helvetica Neue" w:hAnsi="Helvetica Neue"/>
          <w:sz w:val="22"/>
          <w:szCs w:val="22"/>
        </w:rPr>
        <w:t xml:space="preserve"> commento: addensamento in zona gammaglobuline. Si consiglia </w:t>
      </w:r>
      <w:proofErr w:type="spellStart"/>
      <w:r w:rsidR="00686B36" w:rsidRPr="00686B36">
        <w:rPr>
          <w:rFonts w:ascii="Helvetica Neue" w:hAnsi="Helvetica Neue"/>
          <w:sz w:val="22"/>
          <w:szCs w:val="22"/>
        </w:rPr>
        <w:t>immunofissazione</w:t>
      </w:r>
      <w:proofErr w:type="spellEnd"/>
    </w:p>
    <w:tbl>
      <w:tblPr>
        <w:tblStyle w:val="Grigliatabella"/>
        <w:tblW w:w="0" w:type="auto"/>
        <w:tblLook w:val="04A0" w:firstRow="1" w:lastRow="0" w:firstColumn="1" w:lastColumn="0" w:noHBand="0" w:noVBand="1"/>
      </w:tblPr>
      <w:tblGrid>
        <w:gridCol w:w="2925"/>
        <w:gridCol w:w="2926"/>
        <w:gridCol w:w="2926"/>
      </w:tblGrid>
      <w:tr w:rsidR="00F205F0" w:rsidRPr="00AE14BC" w14:paraId="168CF948" w14:textId="77777777" w:rsidTr="00FC2579">
        <w:tc>
          <w:tcPr>
            <w:tcW w:w="2925" w:type="dxa"/>
            <w:shd w:val="clear" w:color="auto" w:fill="D9D9D9" w:themeFill="background1" w:themeFillShade="D9"/>
          </w:tcPr>
          <w:p w14:paraId="0D78049F" w14:textId="77777777" w:rsidR="00F205F0" w:rsidRPr="00AE14BC" w:rsidRDefault="00F205F0" w:rsidP="00FC2579">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926" w:type="dxa"/>
            <w:shd w:val="clear" w:color="auto" w:fill="D9D9D9" w:themeFill="background1" w:themeFillShade="D9"/>
          </w:tcPr>
          <w:p w14:paraId="505610D1" w14:textId="77777777" w:rsidR="00F205F0" w:rsidRPr="00AE14BC" w:rsidRDefault="00F205F0" w:rsidP="00FC2579">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2926" w:type="dxa"/>
            <w:shd w:val="clear" w:color="auto" w:fill="D9D9D9" w:themeFill="background1" w:themeFillShade="D9"/>
          </w:tcPr>
          <w:p w14:paraId="10CFFF97" w14:textId="77777777" w:rsidR="00F205F0" w:rsidRPr="00AE14BC" w:rsidRDefault="00F205F0" w:rsidP="00FC2579">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F205F0" w:rsidRPr="00AE14BC" w14:paraId="7A634DAF" w14:textId="77777777" w:rsidTr="00FC2579">
        <w:tc>
          <w:tcPr>
            <w:tcW w:w="2925" w:type="dxa"/>
            <w:shd w:val="clear" w:color="auto" w:fill="D9D9D9" w:themeFill="background1" w:themeFillShade="D9"/>
          </w:tcPr>
          <w:p w14:paraId="39440630" w14:textId="62009968" w:rsidR="00F205F0" w:rsidRPr="00AE14BC" w:rsidRDefault="0073062C" w:rsidP="00FC2579">
            <w:pPr>
              <w:spacing w:line="276" w:lineRule="auto"/>
              <w:jc w:val="both"/>
              <w:rPr>
                <w:rFonts w:ascii="Helvetica Neue" w:hAnsi="Helvetica Neue"/>
                <w:b/>
                <w:bCs/>
                <w:i/>
                <w:iCs/>
                <w:sz w:val="22"/>
                <w:szCs w:val="22"/>
              </w:rPr>
            </w:pPr>
            <w:r>
              <w:rPr>
                <w:rFonts w:ascii="Helvetica Neue" w:hAnsi="Helvetica Neue"/>
                <w:b/>
                <w:bCs/>
                <w:i/>
                <w:iCs/>
                <w:sz w:val="22"/>
                <w:szCs w:val="22"/>
              </w:rPr>
              <w:t>Albumina/</w:t>
            </w:r>
            <w:r w:rsidR="0050482A">
              <w:rPr>
                <w:rFonts w:ascii="Helvetica Neue" w:hAnsi="Helvetica Neue"/>
                <w:b/>
                <w:bCs/>
                <w:i/>
                <w:iCs/>
                <w:sz w:val="22"/>
                <w:szCs w:val="22"/>
              </w:rPr>
              <w:t>Globuline</w:t>
            </w:r>
          </w:p>
        </w:tc>
        <w:tc>
          <w:tcPr>
            <w:tcW w:w="2926" w:type="dxa"/>
          </w:tcPr>
          <w:p w14:paraId="01AE40C6" w14:textId="16054825" w:rsidR="00F205F0" w:rsidRPr="00AE14BC" w:rsidRDefault="0050482A" w:rsidP="00FC2579">
            <w:pPr>
              <w:spacing w:line="276" w:lineRule="auto"/>
              <w:jc w:val="both"/>
              <w:rPr>
                <w:rFonts w:ascii="Helvetica Neue" w:hAnsi="Helvetica Neue"/>
                <w:iCs/>
                <w:sz w:val="22"/>
                <w:szCs w:val="22"/>
              </w:rPr>
            </w:pPr>
            <w:r>
              <w:rPr>
                <w:rFonts w:ascii="Helvetica Neue" w:hAnsi="Helvetica Neue"/>
                <w:iCs/>
                <w:sz w:val="22"/>
                <w:szCs w:val="22"/>
              </w:rPr>
              <w:t>1.51</w:t>
            </w:r>
          </w:p>
        </w:tc>
        <w:tc>
          <w:tcPr>
            <w:tcW w:w="2926" w:type="dxa"/>
          </w:tcPr>
          <w:p w14:paraId="14F79D89" w14:textId="0C1178E7" w:rsidR="00F205F0" w:rsidRPr="00AE14BC" w:rsidRDefault="00F205F0" w:rsidP="00FC2579">
            <w:pPr>
              <w:spacing w:line="276" w:lineRule="auto"/>
              <w:jc w:val="both"/>
              <w:rPr>
                <w:rFonts w:ascii="Helvetica Neue" w:hAnsi="Helvetica Neue"/>
                <w:iCs/>
                <w:sz w:val="22"/>
                <w:szCs w:val="22"/>
              </w:rPr>
            </w:pPr>
          </w:p>
        </w:tc>
      </w:tr>
      <w:tr w:rsidR="00F205F0" w:rsidRPr="00AE14BC" w14:paraId="3128F7C4" w14:textId="77777777" w:rsidTr="00FC2579">
        <w:tc>
          <w:tcPr>
            <w:tcW w:w="2925" w:type="dxa"/>
            <w:shd w:val="clear" w:color="auto" w:fill="D9D9D9" w:themeFill="background1" w:themeFillShade="D9"/>
          </w:tcPr>
          <w:p w14:paraId="4EA83D44" w14:textId="2C59E616" w:rsidR="00F205F0" w:rsidRPr="00AE14BC" w:rsidRDefault="0050482A" w:rsidP="00FC2579">
            <w:pPr>
              <w:spacing w:line="276" w:lineRule="auto"/>
              <w:jc w:val="both"/>
              <w:rPr>
                <w:rFonts w:ascii="Helvetica Neue" w:hAnsi="Helvetica Neue"/>
                <w:b/>
                <w:bCs/>
                <w:i/>
                <w:iCs/>
                <w:sz w:val="22"/>
                <w:szCs w:val="22"/>
              </w:rPr>
            </w:pPr>
            <w:r>
              <w:rPr>
                <w:rFonts w:ascii="Helvetica Neue" w:hAnsi="Helvetica Neue"/>
                <w:b/>
                <w:bCs/>
                <w:i/>
                <w:iCs/>
                <w:sz w:val="22"/>
                <w:szCs w:val="22"/>
              </w:rPr>
              <w:t>Albumina</w:t>
            </w:r>
          </w:p>
        </w:tc>
        <w:tc>
          <w:tcPr>
            <w:tcW w:w="2926" w:type="dxa"/>
          </w:tcPr>
          <w:p w14:paraId="27433BF0" w14:textId="4B25BB56" w:rsidR="00F205F0" w:rsidRDefault="0050482A" w:rsidP="00FC2579">
            <w:pPr>
              <w:spacing w:line="276" w:lineRule="auto"/>
              <w:jc w:val="both"/>
              <w:rPr>
                <w:rFonts w:ascii="Helvetica Neue" w:hAnsi="Helvetica Neue"/>
                <w:iCs/>
                <w:sz w:val="22"/>
                <w:szCs w:val="22"/>
              </w:rPr>
            </w:pPr>
            <w:r>
              <w:rPr>
                <w:rFonts w:ascii="Helvetica Neue" w:hAnsi="Helvetica Neue"/>
                <w:iCs/>
                <w:sz w:val="22"/>
                <w:szCs w:val="22"/>
              </w:rPr>
              <w:t>60.20 %</w:t>
            </w:r>
            <w:r w:rsidR="00A24684">
              <w:rPr>
                <w:rFonts w:ascii="Helvetica Neue" w:hAnsi="Helvetica Neue"/>
                <w:iCs/>
                <w:sz w:val="22"/>
                <w:szCs w:val="22"/>
              </w:rPr>
              <w:t>; 4 g/</w:t>
            </w:r>
            <w:proofErr w:type="spellStart"/>
            <w:r w:rsidR="00A24684">
              <w:rPr>
                <w:rFonts w:ascii="Helvetica Neue" w:hAnsi="Helvetica Neue"/>
                <w:iCs/>
                <w:sz w:val="22"/>
                <w:szCs w:val="22"/>
              </w:rPr>
              <w:t>dL</w:t>
            </w:r>
            <w:proofErr w:type="spellEnd"/>
          </w:p>
        </w:tc>
        <w:tc>
          <w:tcPr>
            <w:tcW w:w="2926" w:type="dxa"/>
          </w:tcPr>
          <w:p w14:paraId="595F1EAF" w14:textId="67BD0EC3" w:rsidR="00F205F0" w:rsidRPr="00AE14BC" w:rsidRDefault="0050482A" w:rsidP="00FC2579">
            <w:pPr>
              <w:spacing w:line="276" w:lineRule="auto"/>
              <w:jc w:val="both"/>
              <w:rPr>
                <w:rFonts w:ascii="Helvetica Neue" w:hAnsi="Helvetica Neue"/>
                <w:iCs/>
                <w:sz w:val="22"/>
                <w:szCs w:val="22"/>
              </w:rPr>
            </w:pPr>
            <w:r>
              <w:rPr>
                <w:rFonts w:ascii="Helvetica Neue" w:hAnsi="Helvetica Neue"/>
                <w:iCs/>
                <w:sz w:val="22"/>
                <w:szCs w:val="22"/>
              </w:rPr>
              <w:t xml:space="preserve">55.80 </w:t>
            </w:r>
            <w:r w:rsidR="008D469F">
              <w:rPr>
                <w:rFonts w:ascii="Helvetica Neue" w:hAnsi="Helvetica Neue"/>
                <w:iCs/>
                <w:sz w:val="22"/>
                <w:szCs w:val="22"/>
              </w:rPr>
              <w:t>–</w:t>
            </w:r>
            <w:r>
              <w:rPr>
                <w:rFonts w:ascii="Helvetica Neue" w:hAnsi="Helvetica Neue"/>
                <w:iCs/>
                <w:sz w:val="22"/>
                <w:szCs w:val="22"/>
              </w:rPr>
              <w:t xml:space="preserve"> </w:t>
            </w:r>
            <w:r w:rsidR="008D469F">
              <w:rPr>
                <w:rFonts w:ascii="Helvetica Neue" w:hAnsi="Helvetica Neue"/>
                <w:iCs/>
                <w:sz w:val="22"/>
                <w:szCs w:val="22"/>
              </w:rPr>
              <w:t>66.10</w:t>
            </w:r>
            <w:r w:rsidR="005242FC">
              <w:rPr>
                <w:rFonts w:ascii="Helvetica Neue" w:hAnsi="Helvetica Neue"/>
                <w:iCs/>
                <w:sz w:val="22"/>
                <w:szCs w:val="22"/>
              </w:rPr>
              <w:t xml:space="preserve">; </w:t>
            </w:r>
            <w:r w:rsidR="00B66B15">
              <w:rPr>
                <w:rFonts w:ascii="Helvetica Neue" w:hAnsi="Helvetica Neue"/>
                <w:iCs/>
                <w:sz w:val="22"/>
                <w:szCs w:val="22"/>
              </w:rPr>
              <w:t>4 – 5</w:t>
            </w:r>
          </w:p>
        </w:tc>
      </w:tr>
      <w:tr w:rsidR="00F205F0" w:rsidRPr="00AE14BC" w14:paraId="7F8F121E" w14:textId="77777777" w:rsidTr="00FC2579">
        <w:tc>
          <w:tcPr>
            <w:tcW w:w="2925" w:type="dxa"/>
            <w:shd w:val="clear" w:color="auto" w:fill="D9D9D9" w:themeFill="background1" w:themeFillShade="D9"/>
          </w:tcPr>
          <w:p w14:paraId="0BB5EC07" w14:textId="308FFA13" w:rsidR="00F205F0" w:rsidRPr="00AE14BC" w:rsidRDefault="008D469F" w:rsidP="00FC2579">
            <w:pPr>
              <w:spacing w:line="276" w:lineRule="auto"/>
              <w:jc w:val="both"/>
              <w:rPr>
                <w:rFonts w:ascii="Helvetica Neue" w:hAnsi="Helvetica Neue"/>
                <w:b/>
                <w:bCs/>
                <w:i/>
                <w:iCs/>
                <w:sz w:val="22"/>
                <w:szCs w:val="22"/>
              </w:rPr>
            </w:pPr>
            <w:r>
              <w:rPr>
                <w:rFonts w:ascii="Helvetica Neue" w:hAnsi="Helvetica Neue"/>
                <w:b/>
                <w:bCs/>
                <w:i/>
                <w:iCs/>
                <w:sz w:val="22"/>
                <w:szCs w:val="22"/>
              </w:rPr>
              <w:t>Alfa 1</w:t>
            </w:r>
          </w:p>
        </w:tc>
        <w:tc>
          <w:tcPr>
            <w:tcW w:w="2926" w:type="dxa"/>
          </w:tcPr>
          <w:p w14:paraId="5D2C8981" w14:textId="482E3827" w:rsidR="00F205F0" w:rsidRPr="00AE14BC" w:rsidRDefault="00674705" w:rsidP="00FC2579">
            <w:pPr>
              <w:spacing w:line="276" w:lineRule="auto"/>
              <w:jc w:val="both"/>
              <w:rPr>
                <w:rFonts w:ascii="Helvetica Neue" w:hAnsi="Helvetica Neue"/>
                <w:iCs/>
                <w:sz w:val="22"/>
                <w:szCs w:val="22"/>
              </w:rPr>
            </w:pPr>
            <w:r>
              <w:rPr>
                <w:rFonts w:ascii="Helvetica Neue" w:hAnsi="Helvetica Neue"/>
                <w:iCs/>
                <w:sz w:val="22"/>
                <w:szCs w:val="22"/>
              </w:rPr>
              <w:t>5 %</w:t>
            </w:r>
            <w:r w:rsidR="00A24684">
              <w:rPr>
                <w:rFonts w:ascii="Helvetica Neue" w:hAnsi="Helvetica Neue"/>
                <w:iCs/>
                <w:sz w:val="22"/>
                <w:szCs w:val="22"/>
              </w:rPr>
              <w:t>; 0.3</w:t>
            </w:r>
            <w:r w:rsidR="00B237BE">
              <w:rPr>
                <w:rFonts w:ascii="Helvetica Neue" w:hAnsi="Helvetica Neue"/>
                <w:iCs/>
                <w:sz w:val="22"/>
                <w:szCs w:val="22"/>
              </w:rPr>
              <w:t xml:space="preserve"> g/</w:t>
            </w:r>
            <w:proofErr w:type="spellStart"/>
            <w:r w:rsidR="00B237BE">
              <w:rPr>
                <w:rFonts w:ascii="Helvetica Neue" w:hAnsi="Helvetica Neue"/>
                <w:iCs/>
                <w:sz w:val="22"/>
                <w:szCs w:val="22"/>
              </w:rPr>
              <w:t>dL</w:t>
            </w:r>
            <w:proofErr w:type="spellEnd"/>
          </w:p>
        </w:tc>
        <w:tc>
          <w:tcPr>
            <w:tcW w:w="2926" w:type="dxa"/>
          </w:tcPr>
          <w:p w14:paraId="10A40636" w14:textId="2CEF3BAB" w:rsidR="00F205F0" w:rsidRPr="00AE14BC" w:rsidRDefault="00240130" w:rsidP="00FC2579">
            <w:pPr>
              <w:spacing w:line="276" w:lineRule="auto"/>
              <w:jc w:val="both"/>
              <w:rPr>
                <w:rFonts w:ascii="Helvetica Neue" w:hAnsi="Helvetica Neue"/>
                <w:iCs/>
                <w:sz w:val="22"/>
                <w:szCs w:val="22"/>
              </w:rPr>
            </w:pPr>
            <w:r>
              <w:rPr>
                <w:rFonts w:ascii="Helvetica Neue" w:hAnsi="Helvetica Neue"/>
                <w:iCs/>
                <w:sz w:val="22"/>
                <w:szCs w:val="22"/>
              </w:rPr>
              <w:t>2.9 – 4.9</w:t>
            </w:r>
            <w:r w:rsidR="005242FC">
              <w:rPr>
                <w:rFonts w:ascii="Helvetica Neue" w:hAnsi="Helvetica Neue"/>
                <w:iCs/>
                <w:sz w:val="22"/>
                <w:szCs w:val="22"/>
              </w:rPr>
              <w:t xml:space="preserve">; </w:t>
            </w:r>
            <w:r w:rsidR="00B66B15">
              <w:rPr>
                <w:rFonts w:ascii="Helvetica Neue" w:hAnsi="Helvetica Neue"/>
                <w:iCs/>
                <w:sz w:val="22"/>
                <w:szCs w:val="22"/>
              </w:rPr>
              <w:t>0.2 – 0.4</w:t>
            </w:r>
          </w:p>
        </w:tc>
      </w:tr>
      <w:tr w:rsidR="00F205F0" w:rsidRPr="00AE14BC" w14:paraId="5F1F5089" w14:textId="77777777" w:rsidTr="00FC2579">
        <w:tc>
          <w:tcPr>
            <w:tcW w:w="2925" w:type="dxa"/>
            <w:shd w:val="clear" w:color="auto" w:fill="D9D9D9" w:themeFill="background1" w:themeFillShade="D9"/>
          </w:tcPr>
          <w:p w14:paraId="2EB6F432" w14:textId="4E3EC4C0" w:rsidR="00F205F0" w:rsidRPr="00AE14BC" w:rsidRDefault="008D469F" w:rsidP="00FC2579">
            <w:pPr>
              <w:spacing w:line="276" w:lineRule="auto"/>
              <w:jc w:val="both"/>
              <w:rPr>
                <w:rFonts w:ascii="Helvetica Neue" w:hAnsi="Helvetica Neue"/>
                <w:b/>
                <w:bCs/>
                <w:i/>
                <w:iCs/>
                <w:sz w:val="22"/>
                <w:szCs w:val="22"/>
              </w:rPr>
            </w:pPr>
            <w:r>
              <w:rPr>
                <w:rFonts w:ascii="Helvetica Neue" w:hAnsi="Helvetica Neue"/>
                <w:b/>
                <w:bCs/>
                <w:i/>
                <w:iCs/>
                <w:sz w:val="22"/>
                <w:szCs w:val="22"/>
              </w:rPr>
              <w:t>Alfa 2</w:t>
            </w:r>
          </w:p>
        </w:tc>
        <w:tc>
          <w:tcPr>
            <w:tcW w:w="2926" w:type="dxa"/>
          </w:tcPr>
          <w:p w14:paraId="3BC30033" w14:textId="4A1F6952" w:rsidR="00F205F0" w:rsidRDefault="00674705" w:rsidP="00FC2579">
            <w:pPr>
              <w:spacing w:line="276" w:lineRule="auto"/>
              <w:jc w:val="both"/>
              <w:rPr>
                <w:rFonts w:ascii="Helvetica Neue" w:hAnsi="Helvetica Neue"/>
                <w:iCs/>
                <w:sz w:val="22"/>
                <w:szCs w:val="22"/>
              </w:rPr>
            </w:pPr>
            <w:r>
              <w:rPr>
                <w:rFonts w:ascii="Helvetica Neue" w:hAnsi="Helvetica Neue"/>
                <w:iCs/>
                <w:sz w:val="22"/>
                <w:szCs w:val="22"/>
              </w:rPr>
              <w:t>11.5</w:t>
            </w:r>
            <w:r w:rsidR="00F205F0">
              <w:rPr>
                <w:rFonts w:ascii="Helvetica Neue" w:hAnsi="Helvetica Neue"/>
                <w:iCs/>
                <w:sz w:val="22"/>
                <w:szCs w:val="22"/>
              </w:rPr>
              <w:t xml:space="preserve"> %</w:t>
            </w:r>
            <w:r w:rsidR="00A24684">
              <w:rPr>
                <w:rFonts w:ascii="Helvetica Neue" w:hAnsi="Helvetica Neue"/>
                <w:iCs/>
                <w:sz w:val="22"/>
                <w:szCs w:val="22"/>
              </w:rPr>
              <w:t>; 0.8</w:t>
            </w:r>
            <w:r w:rsidR="00B237BE">
              <w:rPr>
                <w:rFonts w:ascii="Helvetica Neue" w:hAnsi="Helvetica Neue"/>
                <w:iCs/>
                <w:sz w:val="22"/>
                <w:szCs w:val="22"/>
              </w:rPr>
              <w:t xml:space="preserve"> g/</w:t>
            </w:r>
            <w:proofErr w:type="spellStart"/>
            <w:r w:rsidR="00B237BE">
              <w:rPr>
                <w:rFonts w:ascii="Helvetica Neue" w:hAnsi="Helvetica Neue"/>
                <w:iCs/>
                <w:sz w:val="22"/>
                <w:szCs w:val="22"/>
              </w:rPr>
              <w:t>dL</w:t>
            </w:r>
            <w:proofErr w:type="spellEnd"/>
          </w:p>
        </w:tc>
        <w:tc>
          <w:tcPr>
            <w:tcW w:w="2926" w:type="dxa"/>
          </w:tcPr>
          <w:p w14:paraId="42EB7CCB" w14:textId="183B9192" w:rsidR="00F205F0" w:rsidRPr="00AE14BC" w:rsidRDefault="006F1A10" w:rsidP="00FC2579">
            <w:pPr>
              <w:spacing w:line="276" w:lineRule="auto"/>
              <w:jc w:val="both"/>
              <w:rPr>
                <w:rFonts w:ascii="Helvetica Neue" w:hAnsi="Helvetica Neue"/>
                <w:iCs/>
                <w:sz w:val="22"/>
                <w:szCs w:val="22"/>
              </w:rPr>
            </w:pPr>
            <w:r>
              <w:rPr>
                <w:rFonts w:ascii="Helvetica Neue" w:hAnsi="Helvetica Neue"/>
                <w:iCs/>
                <w:sz w:val="22"/>
                <w:szCs w:val="22"/>
              </w:rPr>
              <w:t>6.1 – 11.8</w:t>
            </w:r>
            <w:r w:rsidR="005242FC">
              <w:rPr>
                <w:rFonts w:ascii="Helvetica Neue" w:hAnsi="Helvetica Neue"/>
                <w:iCs/>
                <w:sz w:val="22"/>
                <w:szCs w:val="22"/>
              </w:rPr>
              <w:t xml:space="preserve">; </w:t>
            </w:r>
            <w:r w:rsidR="00B66B15">
              <w:rPr>
                <w:rFonts w:ascii="Helvetica Neue" w:hAnsi="Helvetica Neue"/>
                <w:iCs/>
                <w:sz w:val="22"/>
                <w:szCs w:val="22"/>
              </w:rPr>
              <w:t xml:space="preserve">0.4 </w:t>
            </w:r>
            <w:r w:rsidR="00F50E72">
              <w:rPr>
                <w:rFonts w:ascii="Helvetica Neue" w:hAnsi="Helvetica Neue"/>
                <w:iCs/>
                <w:sz w:val="22"/>
                <w:szCs w:val="22"/>
              </w:rPr>
              <w:t>–</w:t>
            </w:r>
            <w:r w:rsidR="00B66B15">
              <w:rPr>
                <w:rFonts w:ascii="Helvetica Neue" w:hAnsi="Helvetica Neue"/>
                <w:iCs/>
                <w:sz w:val="22"/>
                <w:szCs w:val="22"/>
              </w:rPr>
              <w:t xml:space="preserve"> </w:t>
            </w:r>
            <w:r w:rsidR="00F50E72">
              <w:rPr>
                <w:rFonts w:ascii="Helvetica Neue" w:hAnsi="Helvetica Neue"/>
                <w:iCs/>
                <w:sz w:val="22"/>
                <w:szCs w:val="22"/>
              </w:rPr>
              <w:t>0.9</w:t>
            </w:r>
          </w:p>
        </w:tc>
      </w:tr>
      <w:tr w:rsidR="00F205F0" w:rsidRPr="00AE14BC" w14:paraId="13AD7CFF" w14:textId="77777777" w:rsidTr="00FC2579">
        <w:tc>
          <w:tcPr>
            <w:tcW w:w="2925" w:type="dxa"/>
            <w:shd w:val="clear" w:color="auto" w:fill="D9D9D9" w:themeFill="background1" w:themeFillShade="D9"/>
          </w:tcPr>
          <w:p w14:paraId="4F617AF9" w14:textId="342ACB54" w:rsidR="00F205F0" w:rsidRPr="00AE14BC" w:rsidRDefault="008D469F" w:rsidP="00FC2579">
            <w:pPr>
              <w:spacing w:line="276" w:lineRule="auto"/>
              <w:jc w:val="both"/>
              <w:rPr>
                <w:rFonts w:ascii="Helvetica Neue" w:hAnsi="Helvetica Neue"/>
                <w:b/>
                <w:bCs/>
                <w:i/>
                <w:iCs/>
                <w:sz w:val="22"/>
                <w:szCs w:val="22"/>
              </w:rPr>
            </w:pPr>
            <w:r>
              <w:rPr>
                <w:rFonts w:ascii="Helvetica Neue" w:hAnsi="Helvetica Neue"/>
                <w:b/>
                <w:bCs/>
                <w:i/>
                <w:iCs/>
                <w:sz w:val="22"/>
                <w:szCs w:val="22"/>
              </w:rPr>
              <w:t>Beta 1</w:t>
            </w:r>
          </w:p>
        </w:tc>
        <w:tc>
          <w:tcPr>
            <w:tcW w:w="2926" w:type="dxa"/>
          </w:tcPr>
          <w:p w14:paraId="69B78F2D" w14:textId="321857FD" w:rsidR="00F205F0" w:rsidRDefault="00674705" w:rsidP="00FC2579">
            <w:pPr>
              <w:spacing w:line="276" w:lineRule="auto"/>
              <w:jc w:val="both"/>
              <w:rPr>
                <w:rFonts w:ascii="Helvetica Neue" w:hAnsi="Helvetica Neue"/>
                <w:iCs/>
                <w:sz w:val="22"/>
                <w:szCs w:val="22"/>
              </w:rPr>
            </w:pPr>
            <w:r>
              <w:rPr>
                <w:rFonts w:ascii="Helvetica Neue" w:hAnsi="Helvetica Neue"/>
                <w:iCs/>
                <w:sz w:val="22"/>
                <w:szCs w:val="22"/>
              </w:rPr>
              <w:t>5.8 %</w:t>
            </w:r>
            <w:r w:rsidR="00A24684">
              <w:rPr>
                <w:rFonts w:ascii="Helvetica Neue" w:hAnsi="Helvetica Neue"/>
                <w:iCs/>
                <w:sz w:val="22"/>
                <w:szCs w:val="22"/>
              </w:rPr>
              <w:t xml:space="preserve">; </w:t>
            </w:r>
            <w:r w:rsidR="00B237BE">
              <w:rPr>
                <w:rFonts w:ascii="Helvetica Neue" w:hAnsi="Helvetica Neue"/>
                <w:iCs/>
                <w:sz w:val="22"/>
                <w:szCs w:val="22"/>
              </w:rPr>
              <w:t>0.4 g/</w:t>
            </w:r>
            <w:proofErr w:type="spellStart"/>
            <w:r w:rsidR="00B237BE">
              <w:rPr>
                <w:rFonts w:ascii="Helvetica Neue" w:hAnsi="Helvetica Neue"/>
                <w:iCs/>
                <w:sz w:val="22"/>
                <w:szCs w:val="22"/>
              </w:rPr>
              <w:t>dL</w:t>
            </w:r>
            <w:proofErr w:type="spellEnd"/>
          </w:p>
        </w:tc>
        <w:tc>
          <w:tcPr>
            <w:tcW w:w="2926" w:type="dxa"/>
          </w:tcPr>
          <w:p w14:paraId="41FCA0B1" w14:textId="2E3C60BB" w:rsidR="00F205F0" w:rsidRPr="00AE14BC" w:rsidRDefault="006F1A10" w:rsidP="00FC2579">
            <w:pPr>
              <w:spacing w:line="276" w:lineRule="auto"/>
              <w:jc w:val="both"/>
              <w:rPr>
                <w:rFonts w:ascii="Helvetica Neue" w:hAnsi="Helvetica Neue"/>
                <w:iCs/>
                <w:sz w:val="22"/>
                <w:szCs w:val="22"/>
              </w:rPr>
            </w:pPr>
            <w:r>
              <w:rPr>
                <w:rFonts w:ascii="Helvetica Neue" w:hAnsi="Helvetica Neue"/>
                <w:iCs/>
                <w:sz w:val="22"/>
                <w:szCs w:val="22"/>
              </w:rPr>
              <w:t>4.7 – 7.4</w:t>
            </w:r>
            <w:r w:rsidR="005242FC">
              <w:rPr>
                <w:rFonts w:ascii="Helvetica Neue" w:hAnsi="Helvetica Neue"/>
                <w:iCs/>
                <w:sz w:val="22"/>
                <w:szCs w:val="22"/>
              </w:rPr>
              <w:t xml:space="preserve">; </w:t>
            </w:r>
            <w:r w:rsidR="00F50E72">
              <w:rPr>
                <w:rFonts w:ascii="Helvetica Neue" w:hAnsi="Helvetica Neue"/>
                <w:iCs/>
                <w:sz w:val="22"/>
                <w:szCs w:val="22"/>
              </w:rPr>
              <w:t>0.3 – 0.5</w:t>
            </w:r>
          </w:p>
        </w:tc>
      </w:tr>
      <w:tr w:rsidR="00F205F0" w:rsidRPr="00AE14BC" w14:paraId="5FA51E17" w14:textId="77777777" w:rsidTr="00FC2579">
        <w:tc>
          <w:tcPr>
            <w:tcW w:w="2925" w:type="dxa"/>
            <w:shd w:val="clear" w:color="auto" w:fill="D9D9D9" w:themeFill="background1" w:themeFillShade="D9"/>
          </w:tcPr>
          <w:p w14:paraId="01A0FC30" w14:textId="7D73BD76" w:rsidR="00F205F0" w:rsidRDefault="008D469F" w:rsidP="00FC2579">
            <w:pPr>
              <w:spacing w:line="276" w:lineRule="auto"/>
              <w:jc w:val="both"/>
              <w:rPr>
                <w:rFonts w:ascii="Helvetica Neue" w:hAnsi="Helvetica Neue"/>
                <w:b/>
                <w:bCs/>
                <w:i/>
                <w:iCs/>
                <w:sz w:val="22"/>
                <w:szCs w:val="22"/>
              </w:rPr>
            </w:pPr>
            <w:r>
              <w:rPr>
                <w:rFonts w:ascii="Helvetica Neue" w:hAnsi="Helvetica Neue"/>
                <w:b/>
                <w:bCs/>
                <w:i/>
                <w:iCs/>
                <w:sz w:val="22"/>
                <w:szCs w:val="22"/>
              </w:rPr>
              <w:lastRenderedPageBreak/>
              <w:t>Beta 2</w:t>
            </w:r>
          </w:p>
        </w:tc>
        <w:tc>
          <w:tcPr>
            <w:tcW w:w="2926" w:type="dxa"/>
          </w:tcPr>
          <w:p w14:paraId="17F75DBC" w14:textId="3C063BDF" w:rsidR="00F205F0" w:rsidRDefault="00240130" w:rsidP="00FC2579">
            <w:pPr>
              <w:spacing w:line="276" w:lineRule="auto"/>
              <w:jc w:val="both"/>
              <w:rPr>
                <w:rFonts w:ascii="Helvetica Neue" w:hAnsi="Helvetica Neue"/>
                <w:iCs/>
                <w:sz w:val="22"/>
                <w:szCs w:val="22"/>
              </w:rPr>
            </w:pPr>
            <w:r>
              <w:rPr>
                <w:rFonts w:ascii="Helvetica Neue" w:hAnsi="Helvetica Neue"/>
                <w:iCs/>
                <w:sz w:val="22"/>
                <w:szCs w:val="22"/>
              </w:rPr>
              <w:t>4.6 %</w:t>
            </w:r>
            <w:r w:rsidR="00B237BE">
              <w:rPr>
                <w:rFonts w:ascii="Helvetica Neue" w:hAnsi="Helvetica Neue"/>
                <w:iCs/>
                <w:sz w:val="22"/>
                <w:szCs w:val="22"/>
              </w:rPr>
              <w:t>; 0.3 g/</w:t>
            </w:r>
            <w:proofErr w:type="spellStart"/>
            <w:r w:rsidR="00B237BE">
              <w:rPr>
                <w:rFonts w:ascii="Helvetica Neue" w:hAnsi="Helvetica Neue"/>
                <w:iCs/>
                <w:sz w:val="22"/>
                <w:szCs w:val="22"/>
              </w:rPr>
              <w:t>dL</w:t>
            </w:r>
            <w:proofErr w:type="spellEnd"/>
          </w:p>
        </w:tc>
        <w:tc>
          <w:tcPr>
            <w:tcW w:w="2926" w:type="dxa"/>
          </w:tcPr>
          <w:p w14:paraId="07D3B3CB" w14:textId="0E985F61" w:rsidR="00F205F0" w:rsidRPr="00AE14BC" w:rsidRDefault="006F1A10" w:rsidP="00FC2579">
            <w:pPr>
              <w:spacing w:line="276" w:lineRule="auto"/>
              <w:jc w:val="both"/>
              <w:rPr>
                <w:rFonts w:ascii="Helvetica Neue" w:hAnsi="Helvetica Neue"/>
                <w:iCs/>
                <w:sz w:val="22"/>
                <w:szCs w:val="22"/>
              </w:rPr>
            </w:pPr>
            <w:r>
              <w:rPr>
                <w:rFonts w:ascii="Helvetica Neue" w:hAnsi="Helvetica Neue"/>
                <w:iCs/>
                <w:sz w:val="22"/>
                <w:szCs w:val="22"/>
              </w:rPr>
              <w:t xml:space="preserve">3.2 </w:t>
            </w:r>
            <w:r w:rsidR="007312C4">
              <w:rPr>
                <w:rFonts w:ascii="Helvetica Neue" w:hAnsi="Helvetica Neue"/>
                <w:iCs/>
                <w:sz w:val="22"/>
                <w:szCs w:val="22"/>
              </w:rPr>
              <w:t>–</w:t>
            </w:r>
            <w:r>
              <w:rPr>
                <w:rFonts w:ascii="Helvetica Neue" w:hAnsi="Helvetica Neue"/>
                <w:iCs/>
                <w:sz w:val="22"/>
                <w:szCs w:val="22"/>
              </w:rPr>
              <w:t xml:space="preserve"> </w:t>
            </w:r>
            <w:r w:rsidR="007312C4">
              <w:rPr>
                <w:rFonts w:ascii="Helvetica Neue" w:hAnsi="Helvetica Neue"/>
                <w:iCs/>
                <w:sz w:val="22"/>
                <w:szCs w:val="22"/>
              </w:rPr>
              <w:t>6.5</w:t>
            </w:r>
            <w:r w:rsidR="005242FC">
              <w:rPr>
                <w:rFonts w:ascii="Helvetica Neue" w:hAnsi="Helvetica Neue"/>
                <w:iCs/>
                <w:sz w:val="22"/>
                <w:szCs w:val="22"/>
              </w:rPr>
              <w:t xml:space="preserve">; </w:t>
            </w:r>
            <w:r w:rsidR="00F50E72">
              <w:rPr>
                <w:rFonts w:ascii="Helvetica Neue" w:hAnsi="Helvetica Neue"/>
                <w:iCs/>
                <w:sz w:val="22"/>
                <w:szCs w:val="22"/>
              </w:rPr>
              <w:t>0.2 – 0.5</w:t>
            </w:r>
          </w:p>
        </w:tc>
      </w:tr>
      <w:tr w:rsidR="00F205F0" w:rsidRPr="00AE14BC" w14:paraId="5DDAF5C0" w14:textId="77777777" w:rsidTr="00FC2579">
        <w:tc>
          <w:tcPr>
            <w:tcW w:w="2925" w:type="dxa"/>
            <w:shd w:val="clear" w:color="auto" w:fill="D9D9D9" w:themeFill="background1" w:themeFillShade="D9"/>
          </w:tcPr>
          <w:p w14:paraId="5C804869" w14:textId="7ACDDD38" w:rsidR="00F205F0" w:rsidRDefault="00CF680E" w:rsidP="00FC2579">
            <w:pPr>
              <w:spacing w:line="276" w:lineRule="auto"/>
              <w:jc w:val="both"/>
              <w:rPr>
                <w:rFonts w:ascii="Helvetica Neue" w:hAnsi="Helvetica Neue"/>
                <w:b/>
                <w:bCs/>
                <w:i/>
                <w:iCs/>
                <w:sz w:val="22"/>
                <w:szCs w:val="22"/>
              </w:rPr>
            </w:pPr>
            <w:r>
              <w:rPr>
                <w:rFonts w:ascii="Helvetica Neue" w:hAnsi="Helvetica Neue"/>
                <w:b/>
                <w:bCs/>
                <w:i/>
                <w:iCs/>
                <w:sz w:val="22"/>
                <w:szCs w:val="22"/>
              </w:rPr>
              <w:t>G</w:t>
            </w:r>
            <w:r w:rsidR="008D469F">
              <w:rPr>
                <w:rFonts w:ascii="Helvetica Neue" w:hAnsi="Helvetica Neue"/>
                <w:b/>
                <w:bCs/>
                <w:i/>
                <w:iCs/>
                <w:sz w:val="22"/>
                <w:szCs w:val="22"/>
              </w:rPr>
              <w:t>amma</w:t>
            </w:r>
            <w:r>
              <w:rPr>
                <w:rFonts w:ascii="Helvetica Neue" w:hAnsi="Helvetica Neue"/>
                <w:b/>
                <w:bCs/>
                <w:i/>
                <w:iCs/>
                <w:sz w:val="22"/>
                <w:szCs w:val="22"/>
              </w:rPr>
              <w:t xml:space="preserve"> </w:t>
            </w:r>
          </w:p>
        </w:tc>
        <w:tc>
          <w:tcPr>
            <w:tcW w:w="2926" w:type="dxa"/>
          </w:tcPr>
          <w:p w14:paraId="4066C374" w14:textId="5633A876" w:rsidR="00F205F0" w:rsidRDefault="00240130" w:rsidP="00FC2579">
            <w:pPr>
              <w:spacing w:line="276" w:lineRule="auto"/>
              <w:jc w:val="both"/>
              <w:rPr>
                <w:rFonts w:ascii="Helvetica Neue" w:hAnsi="Helvetica Neue"/>
                <w:iCs/>
                <w:sz w:val="22"/>
                <w:szCs w:val="22"/>
              </w:rPr>
            </w:pPr>
            <w:r>
              <w:rPr>
                <w:rFonts w:ascii="Helvetica Neue" w:hAnsi="Helvetica Neue"/>
                <w:iCs/>
                <w:sz w:val="22"/>
                <w:szCs w:val="22"/>
              </w:rPr>
              <w:t>12.9 %</w:t>
            </w:r>
            <w:r w:rsidR="00B237BE">
              <w:rPr>
                <w:rFonts w:ascii="Helvetica Neue" w:hAnsi="Helvetica Neue"/>
                <w:iCs/>
                <w:sz w:val="22"/>
                <w:szCs w:val="22"/>
              </w:rPr>
              <w:t>; 0.9 g/</w:t>
            </w:r>
            <w:proofErr w:type="spellStart"/>
            <w:r w:rsidR="00B237BE">
              <w:rPr>
                <w:rFonts w:ascii="Helvetica Neue" w:hAnsi="Helvetica Neue"/>
                <w:iCs/>
                <w:sz w:val="22"/>
                <w:szCs w:val="22"/>
              </w:rPr>
              <w:t>dL</w:t>
            </w:r>
            <w:proofErr w:type="spellEnd"/>
          </w:p>
        </w:tc>
        <w:tc>
          <w:tcPr>
            <w:tcW w:w="2926" w:type="dxa"/>
          </w:tcPr>
          <w:p w14:paraId="416514C7" w14:textId="129994D9" w:rsidR="00F205F0" w:rsidRPr="00AE14BC" w:rsidRDefault="007312C4" w:rsidP="00FC2579">
            <w:pPr>
              <w:spacing w:line="276" w:lineRule="auto"/>
              <w:jc w:val="both"/>
              <w:rPr>
                <w:rFonts w:ascii="Helvetica Neue" w:hAnsi="Helvetica Neue"/>
                <w:iCs/>
                <w:sz w:val="22"/>
                <w:szCs w:val="22"/>
              </w:rPr>
            </w:pPr>
            <w:r>
              <w:rPr>
                <w:rFonts w:ascii="Helvetica Neue" w:hAnsi="Helvetica Neue"/>
                <w:iCs/>
                <w:sz w:val="22"/>
                <w:szCs w:val="22"/>
              </w:rPr>
              <w:t>10.3 – 19.4</w:t>
            </w:r>
            <w:r w:rsidR="005242FC">
              <w:rPr>
                <w:rFonts w:ascii="Helvetica Neue" w:hAnsi="Helvetica Neue"/>
                <w:iCs/>
                <w:sz w:val="22"/>
                <w:szCs w:val="22"/>
              </w:rPr>
              <w:t xml:space="preserve">; </w:t>
            </w:r>
            <w:r w:rsidR="00F50E72">
              <w:rPr>
                <w:rFonts w:ascii="Helvetica Neue" w:hAnsi="Helvetica Neue"/>
                <w:iCs/>
                <w:sz w:val="22"/>
                <w:szCs w:val="22"/>
              </w:rPr>
              <w:t>0.6 – 1.3</w:t>
            </w:r>
          </w:p>
        </w:tc>
      </w:tr>
    </w:tbl>
    <w:p w14:paraId="4A220582" w14:textId="77777777" w:rsidR="008500D2" w:rsidRPr="00D10650" w:rsidRDefault="00321903" w:rsidP="00D10650">
      <w:pPr>
        <w:pStyle w:val="Paragrafoelenco"/>
        <w:numPr>
          <w:ilvl w:val="0"/>
          <w:numId w:val="51"/>
        </w:numPr>
        <w:spacing w:line="276" w:lineRule="auto"/>
        <w:jc w:val="both"/>
        <w:rPr>
          <w:rFonts w:ascii="Helvetica Neue" w:hAnsi="Helvetica Neue"/>
          <w:b/>
          <w:bCs/>
          <w:sz w:val="22"/>
          <w:szCs w:val="22"/>
        </w:rPr>
      </w:pPr>
      <w:r w:rsidRPr="00D10650">
        <w:rPr>
          <w:rFonts w:ascii="Helvetica Neue" w:hAnsi="Helvetica Neue"/>
          <w:b/>
          <w:bCs/>
          <w:sz w:val="22"/>
          <w:szCs w:val="22"/>
        </w:rPr>
        <w:t xml:space="preserve">02.10.21 </w:t>
      </w:r>
    </w:p>
    <w:p w14:paraId="4881F2E6" w14:textId="46F7942C" w:rsidR="007A6DC5" w:rsidRDefault="008500D2" w:rsidP="00874244">
      <w:pPr>
        <w:spacing w:line="276" w:lineRule="auto"/>
        <w:jc w:val="both"/>
        <w:rPr>
          <w:rFonts w:ascii="Helvetica Neue" w:hAnsi="Helvetica Neue"/>
          <w:sz w:val="22"/>
          <w:szCs w:val="22"/>
        </w:rPr>
      </w:pPr>
      <w:r w:rsidRPr="00D10650">
        <w:rPr>
          <w:rFonts w:ascii="Helvetica Neue" w:hAnsi="Helvetica Neue"/>
          <w:sz w:val="22"/>
          <w:szCs w:val="22"/>
          <w:u w:val="single"/>
        </w:rPr>
        <w:t>Diario medico</w:t>
      </w:r>
      <w:r w:rsidR="00D10650">
        <w:rPr>
          <w:rFonts w:ascii="Helvetica Neue" w:hAnsi="Helvetica Neue"/>
          <w:sz w:val="22"/>
          <w:szCs w:val="22"/>
        </w:rPr>
        <w:t xml:space="preserve">: </w:t>
      </w:r>
      <w:r w:rsidR="00321903" w:rsidRPr="008500D2">
        <w:rPr>
          <w:rFonts w:ascii="Helvetica Neue" w:hAnsi="Helvetica Neue"/>
          <w:sz w:val="22"/>
          <w:szCs w:val="22"/>
        </w:rPr>
        <w:t xml:space="preserve">ore </w:t>
      </w:r>
      <w:r w:rsidR="0034774A" w:rsidRPr="008500D2">
        <w:rPr>
          <w:rFonts w:ascii="Helvetica Neue" w:hAnsi="Helvetica Neue"/>
          <w:sz w:val="22"/>
          <w:szCs w:val="22"/>
        </w:rPr>
        <w:t>10:50</w:t>
      </w:r>
      <w:r w:rsidR="0034774A">
        <w:rPr>
          <w:rFonts w:ascii="Helvetica Neue" w:hAnsi="Helvetica Neue"/>
          <w:sz w:val="22"/>
          <w:szCs w:val="22"/>
        </w:rPr>
        <w:t xml:space="preserve"> paziente tranquillo, non deficit in atto (</w:t>
      </w:r>
      <w:proofErr w:type="spellStart"/>
      <w:r w:rsidR="0034774A">
        <w:rPr>
          <w:rFonts w:ascii="Helvetica Neue" w:hAnsi="Helvetica Neue"/>
          <w:sz w:val="22"/>
          <w:szCs w:val="22"/>
        </w:rPr>
        <w:t>H</w:t>
      </w:r>
      <w:r w:rsidR="00B65433">
        <w:rPr>
          <w:rFonts w:ascii="Helvetica Neue" w:hAnsi="Helvetica Neue"/>
          <w:sz w:val="22"/>
          <w:szCs w:val="22"/>
        </w:rPr>
        <w:t>b</w:t>
      </w:r>
      <w:proofErr w:type="spellEnd"/>
      <w:r w:rsidR="0034774A">
        <w:rPr>
          <w:rFonts w:ascii="Helvetica Neue" w:hAnsi="Helvetica Neue"/>
          <w:sz w:val="22"/>
          <w:szCs w:val="22"/>
        </w:rPr>
        <w:t xml:space="preserve"> </w:t>
      </w:r>
      <w:r w:rsidR="005E32C4">
        <w:rPr>
          <w:rFonts w:ascii="Helvetica Neue" w:hAnsi="Helvetica Neue"/>
          <w:sz w:val="22"/>
          <w:szCs w:val="22"/>
        </w:rPr>
        <w:t>12,3</w:t>
      </w:r>
      <w:r w:rsidR="0034774A">
        <w:rPr>
          <w:rFonts w:ascii="Helvetica Neue" w:hAnsi="Helvetica Neue"/>
          <w:sz w:val="22"/>
          <w:szCs w:val="22"/>
        </w:rPr>
        <w:t>)</w:t>
      </w:r>
      <w:r w:rsidR="005E32C4">
        <w:rPr>
          <w:rFonts w:ascii="Helvetica Neue" w:hAnsi="Helvetica Neue"/>
          <w:sz w:val="22"/>
          <w:szCs w:val="22"/>
        </w:rPr>
        <w:t xml:space="preserve"> PLT 285000 T° 37,5 dolente. Si somministra </w:t>
      </w:r>
      <w:proofErr w:type="spellStart"/>
      <w:r w:rsidR="005E32C4">
        <w:rPr>
          <w:rFonts w:ascii="Helvetica Neue" w:hAnsi="Helvetica Neue"/>
          <w:sz w:val="22"/>
          <w:szCs w:val="22"/>
        </w:rPr>
        <w:t>tp</w:t>
      </w:r>
      <w:proofErr w:type="spellEnd"/>
      <w:r w:rsidR="005E32C4">
        <w:rPr>
          <w:rFonts w:ascii="Helvetica Neue" w:hAnsi="Helvetica Neue"/>
          <w:sz w:val="22"/>
          <w:szCs w:val="22"/>
        </w:rPr>
        <w:t xml:space="preserve"> antalgica</w:t>
      </w:r>
      <w:r w:rsidR="000E4B7D">
        <w:rPr>
          <w:rFonts w:ascii="Helvetica Neue" w:hAnsi="Helvetica Neue"/>
          <w:sz w:val="22"/>
          <w:szCs w:val="22"/>
        </w:rPr>
        <w:t>.</w:t>
      </w:r>
    </w:p>
    <w:p w14:paraId="4047F5B9" w14:textId="725A93A5" w:rsidR="000E4B7D" w:rsidRDefault="000E4B7D" w:rsidP="00874244">
      <w:pPr>
        <w:spacing w:line="276" w:lineRule="auto"/>
        <w:jc w:val="both"/>
        <w:rPr>
          <w:rFonts w:ascii="Helvetica Neue" w:hAnsi="Helvetica Neue"/>
          <w:sz w:val="22"/>
          <w:szCs w:val="22"/>
        </w:rPr>
      </w:pPr>
      <w:r w:rsidRPr="004B04B4">
        <w:rPr>
          <w:rFonts w:ascii="Helvetica Neue" w:hAnsi="Helvetica Neue"/>
          <w:sz w:val="22"/>
          <w:szCs w:val="22"/>
          <w:u w:val="single"/>
        </w:rPr>
        <w:t>Diario infermieristico</w:t>
      </w:r>
      <w:r>
        <w:rPr>
          <w:rFonts w:ascii="Helvetica Neue" w:hAnsi="Helvetica Neue"/>
          <w:sz w:val="22"/>
          <w:szCs w:val="22"/>
        </w:rPr>
        <w:t xml:space="preserve">: </w:t>
      </w:r>
      <w:r w:rsidR="005E0C27">
        <w:rPr>
          <w:rFonts w:ascii="Helvetica Neue" w:hAnsi="Helvetica Neue"/>
          <w:sz w:val="22"/>
          <w:szCs w:val="22"/>
        </w:rPr>
        <w:t xml:space="preserve">ore 24.00 somministrato antalgico. Ore 1.00 persiste dolore, viene somministrato </w:t>
      </w:r>
      <w:r w:rsidR="00B17BF2">
        <w:rPr>
          <w:rFonts w:ascii="Helvetica Neue" w:hAnsi="Helvetica Neue"/>
          <w:sz w:val="22"/>
          <w:szCs w:val="22"/>
        </w:rPr>
        <w:t xml:space="preserve">antalgico di supporto come da schema. Ore 7.00 ha poi riposato </w:t>
      </w:r>
      <w:r w:rsidR="00EB5CCC">
        <w:rPr>
          <w:rFonts w:ascii="Helvetica Neue" w:hAnsi="Helvetica Neue"/>
          <w:sz w:val="22"/>
          <w:szCs w:val="22"/>
        </w:rPr>
        <w:t>… presenta 37,6</w:t>
      </w:r>
      <w:r w:rsidR="00EA1E2D">
        <w:rPr>
          <w:rFonts w:ascii="Helvetica Neue" w:hAnsi="Helvetica Neue"/>
          <w:sz w:val="22"/>
          <w:szCs w:val="22"/>
        </w:rPr>
        <w:t xml:space="preserve"> CTR. Ore 7.30 … si mobilizza sulla sedia con aiuto. Algie controllate dalla terapia antalgica</w:t>
      </w:r>
      <w:r w:rsidR="00C452A1">
        <w:rPr>
          <w:rFonts w:ascii="Helvetica Neue" w:hAnsi="Helvetica Neue"/>
          <w:sz w:val="22"/>
          <w:szCs w:val="22"/>
        </w:rPr>
        <w:t>. Ore 10.00 eseguita visita medica e visionati gli esami. T</w:t>
      </w:r>
      <w:r w:rsidR="00626E46">
        <w:rPr>
          <w:rFonts w:ascii="Helvetica Neue" w:hAnsi="Helvetica Neue"/>
          <w:sz w:val="22"/>
          <w:szCs w:val="22"/>
        </w:rPr>
        <w:t>°</w:t>
      </w:r>
      <w:r w:rsidR="00C452A1">
        <w:rPr>
          <w:rFonts w:ascii="Helvetica Neue" w:hAnsi="Helvetica Neue"/>
          <w:sz w:val="22"/>
          <w:szCs w:val="22"/>
        </w:rPr>
        <w:t>C</w:t>
      </w:r>
      <w:r w:rsidR="00626E46">
        <w:rPr>
          <w:rFonts w:ascii="Helvetica Neue" w:hAnsi="Helvetica Neue"/>
          <w:sz w:val="22"/>
          <w:szCs w:val="22"/>
        </w:rPr>
        <w:t xml:space="preserve"> 37,5 su indicazione medica si infonde </w:t>
      </w:r>
      <w:proofErr w:type="spellStart"/>
      <w:r w:rsidR="00626E46">
        <w:rPr>
          <w:rFonts w:ascii="Helvetica Neue" w:hAnsi="Helvetica Neue"/>
          <w:sz w:val="22"/>
          <w:szCs w:val="22"/>
        </w:rPr>
        <w:t>perfalgan</w:t>
      </w:r>
      <w:proofErr w:type="spellEnd"/>
      <w:r w:rsidR="00626E46">
        <w:rPr>
          <w:rFonts w:ascii="Helvetica Neue" w:hAnsi="Helvetica Neue"/>
          <w:sz w:val="22"/>
          <w:szCs w:val="22"/>
        </w:rPr>
        <w:t xml:space="preserve">… Ore 12.30 non riferisce </w:t>
      </w:r>
      <w:r w:rsidR="0007192A">
        <w:rPr>
          <w:rFonts w:ascii="Helvetica Neue" w:hAnsi="Helvetica Neue"/>
          <w:sz w:val="22"/>
          <w:szCs w:val="22"/>
        </w:rPr>
        <w:t>algie TC 37. Si alimenta… ore 14.00 TC 37,5</w:t>
      </w:r>
      <w:r w:rsidR="004B04B4">
        <w:rPr>
          <w:rFonts w:ascii="Helvetica Neue" w:hAnsi="Helvetica Neue"/>
          <w:sz w:val="22"/>
          <w:szCs w:val="22"/>
        </w:rPr>
        <w:t>…</w:t>
      </w:r>
    </w:p>
    <w:p w14:paraId="41EAB6FE" w14:textId="0C3EACD3" w:rsidR="00AD5DF9" w:rsidRPr="00AD5DF9" w:rsidRDefault="00AD5DF9" w:rsidP="00874244">
      <w:pPr>
        <w:spacing w:line="276" w:lineRule="auto"/>
        <w:jc w:val="both"/>
        <w:rPr>
          <w:rFonts w:ascii="Helvetica Neue" w:hAnsi="Helvetica Neue"/>
          <w:sz w:val="22"/>
          <w:szCs w:val="22"/>
          <w:u w:val="single"/>
        </w:rPr>
      </w:pPr>
      <w:r w:rsidRPr="00AD5DF9">
        <w:rPr>
          <w:rFonts w:ascii="Helvetica Neue" w:hAnsi="Helvetica Neue"/>
          <w:sz w:val="22"/>
          <w:szCs w:val="22"/>
          <w:u w:val="single"/>
        </w:rPr>
        <w:t>Esami ematochimici:</w:t>
      </w:r>
    </w:p>
    <w:tbl>
      <w:tblPr>
        <w:tblStyle w:val="Grigliatabella"/>
        <w:tblW w:w="0" w:type="auto"/>
        <w:tblLook w:val="04A0" w:firstRow="1" w:lastRow="0" w:firstColumn="1" w:lastColumn="0" w:noHBand="0" w:noVBand="1"/>
      </w:tblPr>
      <w:tblGrid>
        <w:gridCol w:w="2925"/>
        <w:gridCol w:w="2926"/>
        <w:gridCol w:w="2926"/>
      </w:tblGrid>
      <w:tr w:rsidR="00AD5DF9" w:rsidRPr="00AE14BC" w14:paraId="4D07DD8F" w14:textId="77777777" w:rsidTr="00A26E6C">
        <w:tc>
          <w:tcPr>
            <w:tcW w:w="2925" w:type="dxa"/>
            <w:shd w:val="clear" w:color="auto" w:fill="D9D9D9" w:themeFill="background1" w:themeFillShade="D9"/>
          </w:tcPr>
          <w:p w14:paraId="274184DE"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926" w:type="dxa"/>
            <w:shd w:val="clear" w:color="auto" w:fill="D9D9D9" w:themeFill="background1" w:themeFillShade="D9"/>
          </w:tcPr>
          <w:p w14:paraId="179303BB"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2926" w:type="dxa"/>
            <w:shd w:val="clear" w:color="auto" w:fill="D9D9D9" w:themeFill="background1" w:themeFillShade="D9"/>
          </w:tcPr>
          <w:p w14:paraId="7E02D08E"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AD5DF9" w:rsidRPr="00AE14BC" w14:paraId="782E8805" w14:textId="77777777" w:rsidTr="00A26E6C">
        <w:tc>
          <w:tcPr>
            <w:tcW w:w="2925" w:type="dxa"/>
            <w:shd w:val="clear" w:color="auto" w:fill="D9D9D9" w:themeFill="background1" w:themeFillShade="D9"/>
          </w:tcPr>
          <w:p w14:paraId="41CB8819"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2926" w:type="dxa"/>
          </w:tcPr>
          <w:p w14:paraId="3830F60F" w14:textId="5B360B45"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w:t>
            </w:r>
            <w:r w:rsidR="00A02C55">
              <w:rPr>
                <w:rFonts w:ascii="Helvetica Neue" w:hAnsi="Helvetica Neue"/>
                <w:iCs/>
                <w:sz w:val="22"/>
                <w:szCs w:val="22"/>
              </w:rPr>
              <w:t>3</w:t>
            </w:r>
            <w:r>
              <w:rPr>
                <w:rFonts w:ascii="Helvetica Neue" w:hAnsi="Helvetica Neue"/>
                <w:iCs/>
                <w:sz w:val="22"/>
                <w:szCs w:val="22"/>
              </w:rPr>
              <w:t>.</w:t>
            </w:r>
            <w:r w:rsidR="00A02C55">
              <w:rPr>
                <w:rFonts w:ascii="Helvetica Neue" w:hAnsi="Helvetica Neue"/>
                <w:iCs/>
                <w:sz w:val="22"/>
                <w:szCs w:val="22"/>
              </w:rPr>
              <w:t>80</w:t>
            </w:r>
            <w:r>
              <w:rPr>
                <w:rFonts w:ascii="Helvetica Neue" w:hAnsi="Helvetica Neue"/>
                <w:iCs/>
                <w:sz w:val="22"/>
                <w:szCs w:val="22"/>
              </w:rPr>
              <w:t xml:space="preserve">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Pr>
                <w:rFonts w:ascii="Helvetica Neue" w:hAnsi="Helvetica Neue"/>
                <w:iCs/>
                <w:sz w:val="22"/>
                <w:szCs w:val="22"/>
              </w:rPr>
              <w:t>L</w:t>
            </w:r>
          </w:p>
        </w:tc>
        <w:tc>
          <w:tcPr>
            <w:tcW w:w="2926" w:type="dxa"/>
          </w:tcPr>
          <w:p w14:paraId="495C6229" w14:textId="77777777" w:rsidR="00AD5DF9" w:rsidRPr="00AE14BC" w:rsidRDefault="00AD5DF9" w:rsidP="00A26E6C">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AD5DF9" w:rsidRPr="00AE14BC" w14:paraId="3B7D72CA" w14:textId="77777777" w:rsidTr="00A26E6C">
        <w:tc>
          <w:tcPr>
            <w:tcW w:w="2925" w:type="dxa"/>
            <w:shd w:val="clear" w:color="auto" w:fill="D9D9D9" w:themeFill="background1" w:themeFillShade="D9"/>
          </w:tcPr>
          <w:p w14:paraId="2C2532CF"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2926" w:type="dxa"/>
          </w:tcPr>
          <w:p w14:paraId="2A1B06F1" w14:textId="3C7330FD" w:rsidR="00AD5DF9" w:rsidRDefault="00A02C55" w:rsidP="00A26E6C">
            <w:pPr>
              <w:spacing w:line="276" w:lineRule="auto"/>
              <w:jc w:val="both"/>
              <w:rPr>
                <w:rFonts w:ascii="Helvetica Neue" w:hAnsi="Helvetica Neue"/>
                <w:iCs/>
                <w:sz w:val="22"/>
                <w:szCs w:val="22"/>
              </w:rPr>
            </w:pPr>
            <w:r>
              <w:rPr>
                <w:rFonts w:ascii="Helvetica Neue" w:hAnsi="Helvetica Neue"/>
                <w:iCs/>
                <w:sz w:val="22"/>
                <w:szCs w:val="22"/>
              </w:rPr>
              <w:t>4.23</w:t>
            </w:r>
            <w:r w:rsidR="00AD5DF9">
              <w:rPr>
                <w:rFonts w:ascii="Helvetica Neue" w:hAnsi="Helvetica Neue"/>
                <w:iCs/>
                <w:sz w:val="22"/>
                <w:szCs w:val="22"/>
              </w:rPr>
              <w:t xml:space="preserve"> 10^6/</w:t>
            </w:r>
            <w:r w:rsidR="00AD5DF9">
              <w:rPr>
                <w:rFonts w:ascii="Sylfaen" w:hAnsi="Sylfaen"/>
                <w:iCs/>
                <w:sz w:val="22"/>
                <w:szCs w:val="22"/>
              </w:rPr>
              <w:t>µ</w:t>
            </w:r>
            <w:r w:rsidR="00AD5DF9">
              <w:rPr>
                <w:rFonts w:ascii="Helvetica Neue" w:hAnsi="Helvetica Neue"/>
                <w:iCs/>
                <w:sz w:val="22"/>
                <w:szCs w:val="22"/>
              </w:rPr>
              <w:t>L</w:t>
            </w:r>
          </w:p>
        </w:tc>
        <w:tc>
          <w:tcPr>
            <w:tcW w:w="2926" w:type="dxa"/>
          </w:tcPr>
          <w:p w14:paraId="69E619EC"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4.50-5.90</w:t>
            </w:r>
          </w:p>
        </w:tc>
      </w:tr>
      <w:tr w:rsidR="00AD5DF9" w:rsidRPr="00AE14BC" w14:paraId="73BC05E5" w14:textId="77777777" w:rsidTr="00A26E6C">
        <w:tc>
          <w:tcPr>
            <w:tcW w:w="2925" w:type="dxa"/>
            <w:shd w:val="clear" w:color="auto" w:fill="D9D9D9" w:themeFill="background1" w:themeFillShade="D9"/>
          </w:tcPr>
          <w:p w14:paraId="56A9731E"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2926" w:type="dxa"/>
          </w:tcPr>
          <w:p w14:paraId="3DB22788" w14:textId="4E151E3A" w:rsidR="00AD5DF9" w:rsidRPr="00AE14BC" w:rsidRDefault="00A02C55" w:rsidP="00A26E6C">
            <w:pPr>
              <w:spacing w:line="276" w:lineRule="auto"/>
              <w:jc w:val="both"/>
              <w:rPr>
                <w:rFonts w:ascii="Helvetica Neue" w:hAnsi="Helvetica Neue"/>
                <w:iCs/>
                <w:sz w:val="22"/>
                <w:szCs w:val="22"/>
              </w:rPr>
            </w:pPr>
            <w:r>
              <w:rPr>
                <w:rFonts w:ascii="Helvetica Neue" w:hAnsi="Helvetica Neue"/>
                <w:iCs/>
                <w:sz w:val="22"/>
                <w:szCs w:val="22"/>
              </w:rPr>
              <w:t>12.3</w:t>
            </w:r>
            <w:r w:rsidR="00AD5DF9" w:rsidRPr="00AE14BC">
              <w:rPr>
                <w:rFonts w:ascii="Helvetica Neue" w:hAnsi="Helvetica Neue"/>
                <w:iCs/>
                <w:sz w:val="22"/>
                <w:szCs w:val="22"/>
              </w:rPr>
              <w:t xml:space="preserve"> g/</w:t>
            </w:r>
            <w:proofErr w:type="spellStart"/>
            <w:r w:rsidR="00AD5DF9" w:rsidRPr="00AE14BC">
              <w:rPr>
                <w:rFonts w:ascii="Helvetica Neue" w:hAnsi="Helvetica Neue"/>
                <w:iCs/>
                <w:sz w:val="22"/>
                <w:szCs w:val="22"/>
              </w:rPr>
              <w:t>dL</w:t>
            </w:r>
            <w:proofErr w:type="spellEnd"/>
          </w:p>
        </w:tc>
        <w:tc>
          <w:tcPr>
            <w:tcW w:w="2926" w:type="dxa"/>
          </w:tcPr>
          <w:p w14:paraId="76A359E1" w14:textId="77777777" w:rsidR="00AD5DF9" w:rsidRPr="00AE14BC" w:rsidRDefault="00AD5DF9"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AD5DF9" w:rsidRPr="00AE14BC" w14:paraId="77337BDB" w14:textId="77777777" w:rsidTr="00A26E6C">
        <w:tc>
          <w:tcPr>
            <w:tcW w:w="2925" w:type="dxa"/>
            <w:shd w:val="clear" w:color="auto" w:fill="D9D9D9" w:themeFill="background1" w:themeFillShade="D9"/>
          </w:tcPr>
          <w:p w14:paraId="0F3B1775"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Ematocrito</w:t>
            </w:r>
          </w:p>
        </w:tc>
        <w:tc>
          <w:tcPr>
            <w:tcW w:w="2926" w:type="dxa"/>
          </w:tcPr>
          <w:p w14:paraId="68FFA151" w14:textId="43460059" w:rsidR="00AD5DF9" w:rsidRDefault="009D26A3" w:rsidP="00A26E6C">
            <w:pPr>
              <w:spacing w:line="276" w:lineRule="auto"/>
              <w:jc w:val="both"/>
              <w:rPr>
                <w:rFonts w:ascii="Helvetica Neue" w:hAnsi="Helvetica Neue"/>
                <w:iCs/>
                <w:sz w:val="22"/>
                <w:szCs w:val="22"/>
              </w:rPr>
            </w:pPr>
            <w:r>
              <w:rPr>
                <w:rFonts w:ascii="Helvetica Neue" w:hAnsi="Helvetica Neue"/>
                <w:iCs/>
                <w:sz w:val="22"/>
                <w:szCs w:val="22"/>
              </w:rPr>
              <w:t>37</w:t>
            </w:r>
            <w:r w:rsidR="00AD5DF9">
              <w:rPr>
                <w:rFonts w:ascii="Helvetica Neue" w:hAnsi="Helvetica Neue"/>
                <w:iCs/>
                <w:sz w:val="22"/>
                <w:szCs w:val="22"/>
              </w:rPr>
              <w:t xml:space="preserve"> %</w:t>
            </w:r>
          </w:p>
        </w:tc>
        <w:tc>
          <w:tcPr>
            <w:tcW w:w="2926" w:type="dxa"/>
          </w:tcPr>
          <w:p w14:paraId="31DC9B02"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40-54</w:t>
            </w:r>
          </w:p>
        </w:tc>
      </w:tr>
      <w:tr w:rsidR="00AD5DF9" w:rsidRPr="00AE14BC" w14:paraId="41981FDB" w14:textId="77777777" w:rsidTr="00A26E6C">
        <w:tc>
          <w:tcPr>
            <w:tcW w:w="2925" w:type="dxa"/>
            <w:shd w:val="clear" w:color="auto" w:fill="D9D9D9" w:themeFill="background1" w:themeFillShade="D9"/>
          </w:tcPr>
          <w:p w14:paraId="0D23827D"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2926" w:type="dxa"/>
          </w:tcPr>
          <w:p w14:paraId="2651A7B0" w14:textId="57988F0D"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8</w:t>
            </w:r>
            <w:r w:rsidR="009D26A3">
              <w:rPr>
                <w:rFonts w:ascii="Helvetica Neue" w:hAnsi="Helvetica Neue"/>
                <w:iCs/>
                <w:sz w:val="22"/>
                <w:szCs w:val="22"/>
              </w:rPr>
              <w:t>7</w:t>
            </w:r>
            <w:r>
              <w:rPr>
                <w:rFonts w:ascii="Helvetica Neue" w:hAnsi="Helvetica Neue"/>
                <w:iCs/>
                <w:sz w:val="22"/>
                <w:szCs w:val="22"/>
              </w:rPr>
              <w:t xml:space="preserve">.7 </w:t>
            </w:r>
            <w:proofErr w:type="spellStart"/>
            <w:r>
              <w:rPr>
                <w:rFonts w:ascii="Helvetica Neue" w:hAnsi="Helvetica Neue"/>
                <w:iCs/>
                <w:sz w:val="22"/>
                <w:szCs w:val="22"/>
              </w:rPr>
              <w:t>fL</w:t>
            </w:r>
            <w:proofErr w:type="spellEnd"/>
          </w:p>
        </w:tc>
        <w:tc>
          <w:tcPr>
            <w:tcW w:w="2926" w:type="dxa"/>
          </w:tcPr>
          <w:p w14:paraId="259AE035"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80-98</w:t>
            </w:r>
          </w:p>
        </w:tc>
      </w:tr>
      <w:tr w:rsidR="00AD5DF9" w:rsidRPr="00AE14BC" w14:paraId="33A7F3F1" w14:textId="77777777" w:rsidTr="00A26E6C">
        <w:tc>
          <w:tcPr>
            <w:tcW w:w="2925" w:type="dxa"/>
            <w:shd w:val="clear" w:color="auto" w:fill="D9D9D9" w:themeFill="background1" w:themeFillShade="D9"/>
          </w:tcPr>
          <w:p w14:paraId="040ADCCB"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2926" w:type="dxa"/>
          </w:tcPr>
          <w:p w14:paraId="2FC50F1F" w14:textId="3C2E3D16"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29.</w:t>
            </w:r>
            <w:r w:rsidR="009D26A3">
              <w:rPr>
                <w:rFonts w:ascii="Helvetica Neue" w:hAnsi="Helvetica Neue"/>
                <w:iCs/>
                <w:sz w:val="22"/>
                <w:szCs w:val="22"/>
              </w:rPr>
              <w:t>1</w:t>
            </w:r>
            <w:r>
              <w:rPr>
                <w:rFonts w:ascii="Helvetica Neue" w:hAnsi="Helvetica Neue"/>
                <w:iCs/>
                <w:sz w:val="22"/>
                <w:szCs w:val="22"/>
              </w:rPr>
              <w:t xml:space="preserve"> </w:t>
            </w:r>
            <w:proofErr w:type="spellStart"/>
            <w:r>
              <w:rPr>
                <w:rFonts w:ascii="Helvetica Neue" w:hAnsi="Helvetica Neue"/>
                <w:iCs/>
                <w:sz w:val="22"/>
                <w:szCs w:val="22"/>
              </w:rPr>
              <w:t>pg</w:t>
            </w:r>
            <w:proofErr w:type="spellEnd"/>
          </w:p>
        </w:tc>
        <w:tc>
          <w:tcPr>
            <w:tcW w:w="2926" w:type="dxa"/>
          </w:tcPr>
          <w:p w14:paraId="35E1D4A8"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27-33</w:t>
            </w:r>
          </w:p>
        </w:tc>
      </w:tr>
      <w:tr w:rsidR="00AD5DF9" w:rsidRPr="00AE14BC" w14:paraId="300378D8" w14:textId="77777777" w:rsidTr="00A26E6C">
        <w:tc>
          <w:tcPr>
            <w:tcW w:w="2925" w:type="dxa"/>
            <w:shd w:val="clear" w:color="auto" w:fill="D9D9D9" w:themeFill="background1" w:themeFillShade="D9"/>
          </w:tcPr>
          <w:p w14:paraId="4D464642"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2926" w:type="dxa"/>
          </w:tcPr>
          <w:p w14:paraId="1C02266C" w14:textId="3C7A4C11"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33.</w:t>
            </w:r>
            <w:r w:rsidR="009D26A3">
              <w:rPr>
                <w:rFonts w:ascii="Helvetica Neue" w:hAnsi="Helvetica Neue"/>
                <w:iCs/>
                <w:sz w:val="22"/>
                <w:szCs w:val="22"/>
              </w:rPr>
              <w:t>2</w:t>
            </w:r>
            <w:r>
              <w:rPr>
                <w:rFonts w:ascii="Helvetica Neue" w:hAnsi="Helvetica Neue"/>
                <w:iCs/>
                <w:sz w:val="22"/>
                <w:szCs w:val="22"/>
              </w:rPr>
              <w:t xml:space="preserve"> g/</w:t>
            </w:r>
            <w:proofErr w:type="spellStart"/>
            <w:r>
              <w:rPr>
                <w:rFonts w:ascii="Helvetica Neue" w:hAnsi="Helvetica Neue"/>
                <w:iCs/>
                <w:sz w:val="22"/>
                <w:szCs w:val="22"/>
              </w:rPr>
              <w:t>dL</w:t>
            </w:r>
            <w:proofErr w:type="spellEnd"/>
          </w:p>
        </w:tc>
        <w:tc>
          <w:tcPr>
            <w:tcW w:w="2926" w:type="dxa"/>
          </w:tcPr>
          <w:p w14:paraId="1988CBE9"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31-37</w:t>
            </w:r>
          </w:p>
        </w:tc>
      </w:tr>
      <w:tr w:rsidR="00AD5DF9" w:rsidRPr="00AE14BC" w14:paraId="5D6214AF" w14:textId="77777777" w:rsidTr="00A26E6C">
        <w:tc>
          <w:tcPr>
            <w:tcW w:w="2925" w:type="dxa"/>
            <w:shd w:val="clear" w:color="auto" w:fill="D9D9D9" w:themeFill="background1" w:themeFillShade="D9"/>
          </w:tcPr>
          <w:p w14:paraId="103FD016"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2926" w:type="dxa"/>
          </w:tcPr>
          <w:p w14:paraId="7B1E98C1" w14:textId="5BB5A3AD" w:rsidR="00AD5DF9" w:rsidRDefault="00E1511F" w:rsidP="00A26E6C">
            <w:pPr>
              <w:spacing w:line="276" w:lineRule="auto"/>
              <w:jc w:val="both"/>
              <w:rPr>
                <w:rFonts w:ascii="Helvetica Neue" w:hAnsi="Helvetica Neue"/>
                <w:iCs/>
                <w:sz w:val="22"/>
                <w:szCs w:val="22"/>
              </w:rPr>
            </w:pPr>
            <w:r>
              <w:rPr>
                <w:rFonts w:ascii="Helvetica Neue" w:hAnsi="Helvetica Neue"/>
                <w:iCs/>
                <w:sz w:val="22"/>
                <w:szCs w:val="22"/>
              </w:rPr>
              <w:t>14.3</w:t>
            </w:r>
            <w:r w:rsidR="00AD5DF9">
              <w:rPr>
                <w:rFonts w:ascii="Helvetica Neue" w:hAnsi="Helvetica Neue"/>
                <w:iCs/>
                <w:sz w:val="22"/>
                <w:szCs w:val="22"/>
              </w:rPr>
              <w:t xml:space="preserve"> %</w:t>
            </w:r>
          </w:p>
        </w:tc>
        <w:tc>
          <w:tcPr>
            <w:tcW w:w="2926" w:type="dxa"/>
          </w:tcPr>
          <w:p w14:paraId="5FD7303A"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11.2-13.4</w:t>
            </w:r>
          </w:p>
        </w:tc>
      </w:tr>
      <w:tr w:rsidR="00AD5DF9" w:rsidRPr="00AE14BC" w14:paraId="5B074CDB" w14:textId="77777777" w:rsidTr="00A26E6C">
        <w:tc>
          <w:tcPr>
            <w:tcW w:w="2925" w:type="dxa"/>
            <w:shd w:val="clear" w:color="auto" w:fill="D9D9D9" w:themeFill="background1" w:themeFillShade="D9"/>
          </w:tcPr>
          <w:p w14:paraId="16C061D5"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2926" w:type="dxa"/>
          </w:tcPr>
          <w:p w14:paraId="6D75DD33" w14:textId="7C4AD9CC" w:rsidR="00AD5DF9" w:rsidRPr="00AE14BC" w:rsidRDefault="009D26A3" w:rsidP="00A26E6C">
            <w:pPr>
              <w:spacing w:line="276" w:lineRule="auto"/>
              <w:jc w:val="both"/>
              <w:rPr>
                <w:rFonts w:ascii="Helvetica Neue" w:hAnsi="Helvetica Neue"/>
                <w:iCs/>
                <w:sz w:val="22"/>
                <w:szCs w:val="22"/>
              </w:rPr>
            </w:pPr>
            <w:r>
              <w:rPr>
                <w:rFonts w:ascii="Helvetica Neue" w:hAnsi="Helvetica Neue"/>
                <w:iCs/>
                <w:sz w:val="22"/>
                <w:szCs w:val="22"/>
              </w:rPr>
              <w:t>285</w:t>
            </w:r>
            <w:r w:rsidR="00AD5DF9" w:rsidRPr="00AE14BC">
              <w:rPr>
                <w:rFonts w:ascii="Helvetica Neue" w:hAnsi="Helvetica Neue"/>
                <w:iCs/>
                <w:sz w:val="22"/>
                <w:szCs w:val="22"/>
              </w:rPr>
              <w:t xml:space="preserve"> 10^</w:t>
            </w:r>
            <w:r w:rsidR="00AD5DF9">
              <w:rPr>
                <w:rFonts w:ascii="Helvetica Neue" w:hAnsi="Helvetica Neue"/>
                <w:iCs/>
                <w:sz w:val="22"/>
                <w:szCs w:val="22"/>
              </w:rPr>
              <w:t>3</w:t>
            </w:r>
            <w:r w:rsidR="00AD5DF9" w:rsidRPr="00AE14BC">
              <w:rPr>
                <w:rFonts w:ascii="Helvetica Neue" w:hAnsi="Helvetica Neue"/>
                <w:iCs/>
                <w:sz w:val="22"/>
                <w:szCs w:val="22"/>
              </w:rPr>
              <w:t>/</w:t>
            </w:r>
            <w:r w:rsidR="00AD5DF9">
              <w:rPr>
                <w:rFonts w:ascii="Sylfaen" w:hAnsi="Sylfaen"/>
                <w:iCs/>
                <w:sz w:val="22"/>
                <w:szCs w:val="22"/>
              </w:rPr>
              <w:t>µ</w:t>
            </w:r>
            <w:r w:rsidR="00AD5DF9" w:rsidRPr="00AE14BC">
              <w:rPr>
                <w:rFonts w:ascii="Helvetica Neue" w:hAnsi="Helvetica Neue"/>
                <w:iCs/>
                <w:sz w:val="22"/>
                <w:szCs w:val="22"/>
              </w:rPr>
              <w:t>L</w:t>
            </w:r>
          </w:p>
        </w:tc>
        <w:tc>
          <w:tcPr>
            <w:tcW w:w="2926" w:type="dxa"/>
          </w:tcPr>
          <w:p w14:paraId="5DB3EFE7" w14:textId="77777777" w:rsidR="00AD5DF9" w:rsidRPr="00AE14BC" w:rsidRDefault="00AD5DF9"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AD5DF9" w:rsidRPr="00AE14BC" w14:paraId="0333F36B" w14:textId="77777777" w:rsidTr="00A26E6C">
        <w:tc>
          <w:tcPr>
            <w:tcW w:w="2925" w:type="dxa"/>
            <w:shd w:val="clear" w:color="auto" w:fill="D9D9D9" w:themeFill="background1" w:themeFillShade="D9"/>
          </w:tcPr>
          <w:p w14:paraId="421C4287"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2926" w:type="dxa"/>
          </w:tcPr>
          <w:p w14:paraId="51310E22"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 xml:space="preserve">9.6 </w:t>
            </w:r>
            <w:proofErr w:type="spellStart"/>
            <w:r>
              <w:rPr>
                <w:rFonts w:ascii="Helvetica Neue" w:hAnsi="Helvetica Neue"/>
                <w:iCs/>
                <w:sz w:val="22"/>
                <w:szCs w:val="22"/>
              </w:rPr>
              <w:t>fL</w:t>
            </w:r>
            <w:proofErr w:type="spellEnd"/>
          </w:p>
        </w:tc>
        <w:tc>
          <w:tcPr>
            <w:tcW w:w="2926" w:type="dxa"/>
          </w:tcPr>
          <w:p w14:paraId="61F80711"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7.1-12.3</w:t>
            </w:r>
          </w:p>
        </w:tc>
      </w:tr>
      <w:tr w:rsidR="00AD5DF9" w:rsidRPr="00AE14BC" w14:paraId="57FA17A3" w14:textId="77777777" w:rsidTr="00A26E6C">
        <w:tc>
          <w:tcPr>
            <w:tcW w:w="2925" w:type="dxa"/>
            <w:shd w:val="clear" w:color="auto" w:fill="D9D9D9" w:themeFill="background1" w:themeFillShade="D9"/>
          </w:tcPr>
          <w:p w14:paraId="19625F26"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2926" w:type="dxa"/>
          </w:tcPr>
          <w:p w14:paraId="6DE904E7" w14:textId="5005A279"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1</w:t>
            </w:r>
            <w:r w:rsidR="00E1511F">
              <w:rPr>
                <w:rFonts w:ascii="Helvetica Neue" w:hAnsi="Helvetica Neue"/>
                <w:iCs/>
                <w:sz w:val="22"/>
                <w:szCs w:val="22"/>
              </w:rPr>
              <w:t>1.1</w:t>
            </w:r>
            <w:r>
              <w:rPr>
                <w:rFonts w:ascii="Helvetica Neue" w:hAnsi="Helvetica Neue"/>
                <w:iCs/>
                <w:sz w:val="22"/>
                <w:szCs w:val="22"/>
              </w:rPr>
              <w:t xml:space="preserve"> %</w:t>
            </w:r>
          </w:p>
        </w:tc>
        <w:tc>
          <w:tcPr>
            <w:tcW w:w="2926" w:type="dxa"/>
          </w:tcPr>
          <w:p w14:paraId="1F6DF26E"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9.5-15.2</w:t>
            </w:r>
          </w:p>
        </w:tc>
      </w:tr>
      <w:tr w:rsidR="00AD5DF9" w:rsidRPr="00AE14BC" w14:paraId="563A6AEA" w14:textId="77777777" w:rsidTr="00A26E6C">
        <w:tc>
          <w:tcPr>
            <w:tcW w:w="2925" w:type="dxa"/>
            <w:shd w:val="clear" w:color="auto" w:fill="D9D9D9" w:themeFill="background1" w:themeFillShade="D9"/>
          </w:tcPr>
          <w:p w14:paraId="3B0E86E8"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Urea</w:t>
            </w:r>
          </w:p>
        </w:tc>
        <w:tc>
          <w:tcPr>
            <w:tcW w:w="2926" w:type="dxa"/>
          </w:tcPr>
          <w:p w14:paraId="375A48E6" w14:textId="319006E3" w:rsidR="00AD5DF9" w:rsidRDefault="00857EA3" w:rsidP="00A26E6C">
            <w:pPr>
              <w:spacing w:line="276" w:lineRule="auto"/>
              <w:jc w:val="both"/>
              <w:rPr>
                <w:rFonts w:ascii="Helvetica Neue" w:hAnsi="Helvetica Neue"/>
                <w:iCs/>
                <w:sz w:val="22"/>
                <w:szCs w:val="22"/>
              </w:rPr>
            </w:pPr>
            <w:r>
              <w:rPr>
                <w:rFonts w:ascii="Helvetica Neue" w:hAnsi="Helvetica Neue"/>
                <w:iCs/>
                <w:sz w:val="22"/>
                <w:szCs w:val="22"/>
              </w:rPr>
              <w:t>39</w:t>
            </w:r>
            <w:r w:rsidR="00AD5DF9">
              <w:rPr>
                <w:rFonts w:ascii="Helvetica Neue" w:hAnsi="Helvetica Neue"/>
                <w:iCs/>
                <w:sz w:val="22"/>
                <w:szCs w:val="22"/>
              </w:rPr>
              <w:t xml:space="preserve"> mg/</w:t>
            </w:r>
            <w:proofErr w:type="spellStart"/>
            <w:r w:rsidR="00AD5DF9">
              <w:rPr>
                <w:rFonts w:ascii="Helvetica Neue" w:hAnsi="Helvetica Neue"/>
                <w:iCs/>
                <w:sz w:val="22"/>
                <w:szCs w:val="22"/>
              </w:rPr>
              <w:t>dL</w:t>
            </w:r>
            <w:proofErr w:type="spellEnd"/>
          </w:p>
        </w:tc>
        <w:tc>
          <w:tcPr>
            <w:tcW w:w="2926" w:type="dxa"/>
          </w:tcPr>
          <w:p w14:paraId="1DAB787F"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17-49</w:t>
            </w:r>
          </w:p>
        </w:tc>
      </w:tr>
      <w:tr w:rsidR="00AD5DF9" w:rsidRPr="00AE14BC" w14:paraId="0CB5FD4A" w14:textId="77777777" w:rsidTr="00A26E6C">
        <w:tc>
          <w:tcPr>
            <w:tcW w:w="2925" w:type="dxa"/>
            <w:shd w:val="clear" w:color="auto" w:fill="D9D9D9" w:themeFill="background1" w:themeFillShade="D9"/>
          </w:tcPr>
          <w:p w14:paraId="2CB3F142"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Creatinina</w:t>
            </w:r>
          </w:p>
        </w:tc>
        <w:tc>
          <w:tcPr>
            <w:tcW w:w="2926" w:type="dxa"/>
          </w:tcPr>
          <w:p w14:paraId="0E3B329E" w14:textId="354B2E0E"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0</w:t>
            </w:r>
            <w:r w:rsidRPr="00AE14BC">
              <w:rPr>
                <w:rFonts w:ascii="Helvetica Neue" w:hAnsi="Helvetica Neue"/>
                <w:iCs/>
                <w:sz w:val="22"/>
                <w:szCs w:val="22"/>
              </w:rPr>
              <w:t>.</w:t>
            </w:r>
            <w:r w:rsidR="00DF5397">
              <w:rPr>
                <w:rFonts w:ascii="Helvetica Neue" w:hAnsi="Helvetica Neue"/>
                <w:iCs/>
                <w:sz w:val="22"/>
                <w:szCs w:val="22"/>
              </w:rPr>
              <w:t>85</w:t>
            </w:r>
            <w:r w:rsidRPr="00AE14BC">
              <w:rPr>
                <w:rFonts w:ascii="Helvetica Neue" w:hAnsi="Helvetica Neue"/>
                <w:iCs/>
                <w:sz w:val="22"/>
                <w:szCs w:val="22"/>
              </w:rPr>
              <w:t xml:space="preserve"> mg/</w:t>
            </w:r>
            <w:proofErr w:type="spellStart"/>
            <w:r w:rsidRPr="00AE14BC">
              <w:rPr>
                <w:rFonts w:ascii="Helvetica Neue" w:hAnsi="Helvetica Neue"/>
                <w:iCs/>
                <w:sz w:val="22"/>
                <w:szCs w:val="22"/>
              </w:rPr>
              <w:t>dL</w:t>
            </w:r>
            <w:proofErr w:type="spellEnd"/>
          </w:p>
        </w:tc>
        <w:tc>
          <w:tcPr>
            <w:tcW w:w="2926" w:type="dxa"/>
          </w:tcPr>
          <w:p w14:paraId="10118F60" w14:textId="77777777" w:rsidR="00AD5DF9" w:rsidRPr="00AE14BC" w:rsidRDefault="00AD5DF9" w:rsidP="00A26E6C">
            <w:pPr>
              <w:spacing w:line="276" w:lineRule="auto"/>
              <w:jc w:val="both"/>
              <w:rPr>
                <w:rFonts w:ascii="Helvetica Neue" w:hAnsi="Helvetica Neue"/>
                <w:iCs/>
                <w:sz w:val="22"/>
                <w:szCs w:val="22"/>
              </w:rPr>
            </w:pPr>
            <w:r w:rsidRPr="00AE14BC">
              <w:rPr>
                <w:rFonts w:ascii="Helvetica Neue" w:hAnsi="Helvetica Neue"/>
                <w:iCs/>
                <w:sz w:val="22"/>
                <w:szCs w:val="22"/>
              </w:rPr>
              <w:t>0.</w:t>
            </w:r>
            <w:r>
              <w:rPr>
                <w:rFonts w:ascii="Helvetica Neue" w:hAnsi="Helvetica Neue"/>
                <w:iCs/>
                <w:sz w:val="22"/>
                <w:szCs w:val="22"/>
              </w:rPr>
              <w:t>7</w:t>
            </w:r>
            <w:r w:rsidRPr="00AE14BC">
              <w:rPr>
                <w:rFonts w:ascii="Helvetica Neue" w:hAnsi="Helvetica Neue"/>
                <w:iCs/>
                <w:sz w:val="22"/>
                <w:szCs w:val="22"/>
              </w:rPr>
              <w:t>-</w:t>
            </w:r>
            <w:r>
              <w:rPr>
                <w:rFonts w:ascii="Helvetica Neue" w:hAnsi="Helvetica Neue"/>
                <w:iCs/>
                <w:sz w:val="22"/>
                <w:szCs w:val="22"/>
              </w:rPr>
              <w:t>1.2</w:t>
            </w:r>
          </w:p>
        </w:tc>
      </w:tr>
      <w:tr w:rsidR="00AD5DF9" w:rsidRPr="00AE14BC" w14:paraId="5BCDB4C4" w14:textId="77777777" w:rsidTr="00A26E6C">
        <w:tc>
          <w:tcPr>
            <w:tcW w:w="2925" w:type="dxa"/>
            <w:shd w:val="clear" w:color="auto" w:fill="D9D9D9" w:themeFill="background1" w:themeFillShade="D9"/>
          </w:tcPr>
          <w:p w14:paraId="3CC2C830"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GFR</w:t>
            </w:r>
          </w:p>
        </w:tc>
        <w:tc>
          <w:tcPr>
            <w:tcW w:w="2926" w:type="dxa"/>
          </w:tcPr>
          <w:p w14:paraId="1786BE25" w14:textId="509BD3E2"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10</w:t>
            </w:r>
            <w:r w:rsidR="00DF5397">
              <w:rPr>
                <w:rFonts w:ascii="Helvetica Neue" w:hAnsi="Helvetica Neue"/>
                <w:iCs/>
                <w:sz w:val="22"/>
                <w:szCs w:val="22"/>
              </w:rPr>
              <w:t>9</w:t>
            </w:r>
            <w:r>
              <w:rPr>
                <w:rFonts w:ascii="Helvetica Neue" w:hAnsi="Helvetica Neue"/>
                <w:iCs/>
                <w:sz w:val="22"/>
                <w:szCs w:val="22"/>
              </w:rPr>
              <w:t xml:space="preserve"> </w:t>
            </w:r>
          </w:p>
        </w:tc>
        <w:tc>
          <w:tcPr>
            <w:tcW w:w="2926" w:type="dxa"/>
          </w:tcPr>
          <w:p w14:paraId="273949B7" w14:textId="77777777" w:rsidR="00AD5DF9" w:rsidRPr="00AE14BC" w:rsidRDefault="00AD5DF9" w:rsidP="00A26E6C">
            <w:pPr>
              <w:spacing w:line="276" w:lineRule="auto"/>
              <w:jc w:val="both"/>
              <w:rPr>
                <w:rFonts w:ascii="Helvetica Neue" w:hAnsi="Helvetica Neue"/>
                <w:iCs/>
                <w:sz w:val="22"/>
                <w:szCs w:val="22"/>
              </w:rPr>
            </w:pPr>
          </w:p>
        </w:tc>
      </w:tr>
      <w:tr w:rsidR="00AD5DF9" w:rsidRPr="00AE14BC" w14:paraId="584810A6" w14:textId="77777777" w:rsidTr="00A26E6C">
        <w:tc>
          <w:tcPr>
            <w:tcW w:w="2925" w:type="dxa"/>
            <w:shd w:val="clear" w:color="auto" w:fill="D9D9D9" w:themeFill="background1" w:themeFillShade="D9"/>
          </w:tcPr>
          <w:p w14:paraId="7D9CA162"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Sodio</w:t>
            </w:r>
          </w:p>
        </w:tc>
        <w:tc>
          <w:tcPr>
            <w:tcW w:w="2926" w:type="dxa"/>
          </w:tcPr>
          <w:p w14:paraId="7CE8392A" w14:textId="3D197383"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13</w:t>
            </w:r>
            <w:r w:rsidR="001B7C76">
              <w:rPr>
                <w:rFonts w:ascii="Helvetica Neue" w:hAnsi="Helvetica Neue"/>
                <w:iCs/>
                <w:sz w:val="22"/>
                <w:szCs w:val="22"/>
              </w:rPr>
              <w:t>7</w:t>
            </w:r>
            <w:r w:rsidRPr="00AE14BC">
              <w:rPr>
                <w:rFonts w:ascii="Helvetica Neue" w:hAnsi="Helvetica Neue"/>
                <w:iCs/>
                <w:sz w:val="22"/>
                <w:szCs w:val="22"/>
              </w:rPr>
              <w:t xml:space="preserve"> </w:t>
            </w:r>
            <w:proofErr w:type="spellStart"/>
            <w:r w:rsidRPr="00AE14BC">
              <w:rPr>
                <w:rFonts w:ascii="Helvetica Neue" w:hAnsi="Helvetica Neue"/>
                <w:iCs/>
                <w:sz w:val="22"/>
                <w:szCs w:val="22"/>
              </w:rPr>
              <w:t>m</w:t>
            </w:r>
            <w:r>
              <w:rPr>
                <w:rFonts w:ascii="Helvetica Neue" w:hAnsi="Helvetica Neue"/>
                <w:iCs/>
                <w:sz w:val="22"/>
                <w:szCs w:val="22"/>
              </w:rPr>
              <w:t>mol</w:t>
            </w:r>
            <w:proofErr w:type="spellEnd"/>
            <w:r w:rsidRPr="00AE14BC">
              <w:rPr>
                <w:rFonts w:ascii="Helvetica Neue" w:hAnsi="Helvetica Neue"/>
                <w:iCs/>
                <w:sz w:val="22"/>
                <w:szCs w:val="22"/>
              </w:rPr>
              <w:t>/L</w:t>
            </w:r>
          </w:p>
        </w:tc>
        <w:tc>
          <w:tcPr>
            <w:tcW w:w="2926" w:type="dxa"/>
          </w:tcPr>
          <w:p w14:paraId="73E5F72B" w14:textId="77777777" w:rsidR="00AD5DF9" w:rsidRPr="00AE14BC" w:rsidRDefault="00AD5DF9" w:rsidP="00A26E6C">
            <w:pPr>
              <w:spacing w:line="276" w:lineRule="auto"/>
              <w:jc w:val="both"/>
              <w:rPr>
                <w:rFonts w:ascii="Helvetica Neue" w:hAnsi="Helvetica Neue"/>
                <w:iCs/>
                <w:sz w:val="22"/>
                <w:szCs w:val="22"/>
              </w:rPr>
            </w:pPr>
            <w:r w:rsidRPr="00AE14BC">
              <w:rPr>
                <w:rFonts w:ascii="Helvetica Neue" w:hAnsi="Helvetica Neue"/>
                <w:iCs/>
                <w:sz w:val="22"/>
                <w:szCs w:val="22"/>
              </w:rPr>
              <w:t>13</w:t>
            </w:r>
            <w:r>
              <w:rPr>
                <w:rFonts w:ascii="Helvetica Neue" w:hAnsi="Helvetica Neue"/>
                <w:iCs/>
                <w:sz w:val="22"/>
                <w:szCs w:val="22"/>
              </w:rPr>
              <w:t>5</w:t>
            </w:r>
            <w:r w:rsidRPr="00AE14BC">
              <w:rPr>
                <w:rFonts w:ascii="Helvetica Neue" w:hAnsi="Helvetica Neue"/>
                <w:iCs/>
                <w:sz w:val="22"/>
                <w:szCs w:val="22"/>
              </w:rPr>
              <w:t>-14</w:t>
            </w:r>
            <w:r>
              <w:rPr>
                <w:rFonts w:ascii="Helvetica Neue" w:hAnsi="Helvetica Neue"/>
                <w:iCs/>
                <w:sz w:val="22"/>
                <w:szCs w:val="22"/>
              </w:rPr>
              <w:t>7</w:t>
            </w:r>
          </w:p>
        </w:tc>
      </w:tr>
      <w:tr w:rsidR="00AD5DF9" w:rsidRPr="00AE14BC" w14:paraId="5039C96B" w14:textId="77777777" w:rsidTr="00A26E6C">
        <w:tc>
          <w:tcPr>
            <w:tcW w:w="2925" w:type="dxa"/>
            <w:shd w:val="clear" w:color="auto" w:fill="D9D9D9" w:themeFill="background1" w:themeFillShade="D9"/>
          </w:tcPr>
          <w:p w14:paraId="5FB39D06" w14:textId="77777777" w:rsidR="00AD5DF9" w:rsidRPr="00AE14BC" w:rsidRDefault="00AD5DF9"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Potassio</w:t>
            </w:r>
          </w:p>
        </w:tc>
        <w:tc>
          <w:tcPr>
            <w:tcW w:w="2926" w:type="dxa"/>
          </w:tcPr>
          <w:p w14:paraId="089BDE87" w14:textId="55371F5B"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3.9</w:t>
            </w:r>
            <w:r w:rsidR="001B7C76">
              <w:rPr>
                <w:rFonts w:ascii="Helvetica Neue" w:hAnsi="Helvetica Neue"/>
                <w:iCs/>
                <w:sz w:val="22"/>
                <w:szCs w:val="22"/>
              </w:rPr>
              <w:t>8</w:t>
            </w:r>
            <w:r w:rsidRPr="00AE14BC">
              <w:rPr>
                <w:rFonts w:ascii="Helvetica Neue" w:hAnsi="Helvetica Neue"/>
                <w:iCs/>
                <w:sz w:val="22"/>
                <w:szCs w:val="22"/>
              </w:rPr>
              <w:t xml:space="preserve"> </w:t>
            </w:r>
            <w:proofErr w:type="spellStart"/>
            <w:r w:rsidRPr="00AE14BC">
              <w:rPr>
                <w:rFonts w:ascii="Helvetica Neue" w:hAnsi="Helvetica Neue"/>
                <w:iCs/>
                <w:sz w:val="22"/>
                <w:szCs w:val="22"/>
              </w:rPr>
              <w:t>mmol</w:t>
            </w:r>
            <w:proofErr w:type="spellEnd"/>
            <w:r w:rsidRPr="00AE14BC">
              <w:rPr>
                <w:rFonts w:ascii="Helvetica Neue" w:hAnsi="Helvetica Neue"/>
                <w:iCs/>
                <w:sz w:val="22"/>
                <w:szCs w:val="22"/>
              </w:rPr>
              <w:t>/L</w:t>
            </w:r>
          </w:p>
        </w:tc>
        <w:tc>
          <w:tcPr>
            <w:tcW w:w="2926" w:type="dxa"/>
          </w:tcPr>
          <w:p w14:paraId="5EB4915F" w14:textId="77777777" w:rsidR="00AD5DF9" w:rsidRPr="00AE14BC" w:rsidRDefault="00AD5DF9" w:rsidP="00A26E6C">
            <w:pPr>
              <w:spacing w:line="276" w:lineRule="auto"/>
              <w:jc w:val="both"/>
              <w:rPr>
                <w:rFonts w:ascii="Helvetica Neue" w:hAnsi="Helvetica Neue"/>
                <w:iCs/>
                <w:sz w:val="22"/>
                <w:szCs w:val="22"/>
              </w:rPr>
            </w:pPr>
            <w:r w:rsidRPr="00AE14BC">
              <w:rPr>
                <w:rFonts w:ascii="Helvetica Neue" w:hAnsi="Helvetica Neue"/>
                <w:iCs/>
                <w:sz w:val="22"/>
                <w:szCs w:val="22"/>
              </w:rPr>
              <w:t>3.</w:t>
            </w:r>
            <w:r>
              <w:rPr>
                <w:rFonts w:ascii="Helvetica Neue" w:hAnsi="Helvetica Neue"/>
                <w:iCs/>
                <w:sz w:val="22"/>
                <w:szCs w:val="22"/>
              </w:rPr>
              <w:t>50</w:t>
            </w:r>
            <w:r w:rsidRPr="00AE14BC">
              <w:rPr>
                <w:rFonts w:ascii="Helvetica Neue" w:hAnsi="Helvetica Neue"/>
                <w:iCs/>
                <w:sz w:val="22"/>
                <w:szCs w:val="22"/>
              </w:rPr>
              <w:t>-5</w:t>
            </w:r>
            <w:r>
              <w:rPr>
                <w:rFonts w:ascii="Helvetica Neue" w:hAnsi="Helvetica Neue"/>
                <w:iCs/>
                <w:sz w:val="22"/>
                <w:szCs w:val="22"/>
              </w:rPr>
              <w:t>.3</w:t>
            </w:r>
          </w:p>
        </w:tc>
      </w:tr>
      <w:tr w:rsidR="00AD5DF9" w:rsidRPr="00AE14BC" w14:paraId="7E3A260F" w14:textId="77777777" w:rsidTr="00A26E6C">
        <w:tc>
          <w:tcPr>
            <w:tcW w:w="2925" w:type="dxa"/>
            <w:shd w:val="clear" w:color="auto" w:fill="D9D9D9" w:themeFill="background1" w:themeFillShade="D9"/>
          </w:tcPr>
          <w:p w14:paraId="53F0FAE4"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Cloruro</w:t>
            </w:r>
          </w:p>
        </w:tc>
        <w:tc>
          <w:tcPr>
            <w:tcW w:w="2926" w:type="dxa"/>
          </w:tcPr>
          <w:p w14:paraId="5ED5E1AE" w14:textId="1CF930E2"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10</w:t>
            </w:r>
            <w:r w:rsidR="001B7C76">
              <w:rPr>
                <w:rFonts w:ascii="Helvetica Neue" w:hAnsi="Helvetica Neue"/>
                <w:iCs/>
                <w:sz w:val="22"/>
                <w:szCs w:val="22"/>
              </w:rPr>
              <w:t>3</w:t>
            </w:r>
            <w:r>
              <w:rPr>
                <w:rFonts w:ascii="Helvetica Neue" w:hAnsi="Helvetica Neue"/>
                <w:iCs/>
                <w:sz w:val="22"/>
                <w:szCs w:val="22"/>
              </w:rPr>
              <w:t xml:space="preserve"> </w:t>
            </w:r>
            <w:proofErr w:type="spellStart"/>
            <w:r w:rsidRPr="00AE14BC">
              <w:rPr>
                <w:rFonts w:ascii="Helvetica Neue" w:hAnsi="Helvetica Neue"/>
                <w:iCs/>
                <w:sz w:val="22"/>
                <w:szCs w:val="22"/>
              </w:rPr>
              <w:t>mmol</w:t>
            </w:r>
            <w:proofErr w:type="spellEnd"/>
            <w:r w:rsidRPr="00AE14BC">
              <w:rPr>
                <w:rFonts w:ascii="Helvetica Neue" w:hAnsi="Helvetica Neue"/>
                <w:iCs/>
                <w:sz w:val="22"/>
                <w:szCs w:val="22"/>
              </w:rPr>
              <w:t>/L</w:t>
            </w:r>
          </w:p>
        </w:tc>
        <w:tc>
          <w:tcPr>
            <w:tcW w:w="2926" w:type="dxa"/>
          </w:tcPr>
          <w:p w14:paraId="4E3FBCC8"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95-11</w:t>
            </w:r>
          </w:p>
        </w:tc>
      </w:tr>
      <w:tr w:rsidR="00AD5DF9" w:rsidRPr="00AE14BC" w14:paraId="1327AF8B" w14:textId="77777777" w:rsidTr="00A26E6C">
        <w:tc>
          <w:tcPr>
            <w:tcW w:w="2925" w:type="dxa"/>
            <w:shd w:val="clear" w:color="auto" w:fill="D9D9D9" w:themeFill="background1" w:themeFillShade="D9"/>
          </w:tcPr>
          <w:p w14:paraId="17D312C0"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Calcio</w:t>
            </w:r>
          </w:p>
        </w:tc>
        <w:tc>
          <w:tcPr>
            <w:tcW w:w="2926" w:type="dxa"/>
          </w:tcPr>
          <w:p w14:paraId="178308A0" w14:textId="33908005" w:rsidR="00AD5DF9" w:rsidRDefault="001B7C76" w:rsidP="00A26E6C">
            <w:pPr>
              <w:spacing w:line="276" w:lineRule="auto"/>
              <w:jc w:val="both"/>
              <w:rPr>
                <w:rFonts w:ascii="Helvetica Neue" w:hAnsi="Helvetica Neue"/>
                <w:iCs/>
                <w:sz w:val="22"/>
                <w:szCs w:val="22"/>
              </w:rPr>
            </w:pPr>
            <w:r>
              <w:rPr>
                <w:rFonts w:ascii="Helvetica Neue" w:hAnsi="Helvetica Neue"/>
                <w:iCs/>
                <w:sz w:val="22"/>
                <w:szCs w:val="22"/>
              </w:rPr>
              <w:t>8.70</w:t>
            </w:r>
            <w:r w:rsidR="00AD5DF9">
              <w:rPr>
                <w:rFonts w:ascii="Helvetica Neue" w:hAnsi="Helvetica Neue"/>
                <w:iCs/>
                <w:sz w:val="22"/>
                <w:szCs w:val="22"/>
              </w:rPr>
              <w:t xml:space="preserve"> mg/</w:t>
            </w:r>
            <w:proofErr w:type="spellStart"/>
            <w:r w:rsidR="00AD5DF9">
              <w:rPr>
                <w:rFonts w:ascii="Helvetica Neue" w:hAnsi="Helvetica Neue"/>
                <w:iCs/>
                <w:sz w:val="22"/>
                <w:szCs w:val="22"/>
              </w:rPr>
              <w:t>dL</w:t>
            </w:r>
            <w:proofErr w:type="spellEnd"/>
          </w:p>
        </w:tc>
        <w:tc>
          <w:tcPr>
            <w:tcW w:w="2926" w:type="dxa"/>
          </w:tcPr>
          <w:p w14:paraId="18EE906F"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8.8-10.7</w:t>
            </w:r>
          </w:p>
        </w:tc>
      </w:tr>
      <w:tr w:rsidR="00AD5DF9" w:rsidRPr="00AE14BC" w14:paraId="6D3863E6" w14:textId="77777777" w:rsidTr="00A26E6C">
        <w:tc>
          <w:tcPr>
            <w:tcW w:w="2925" w:type="dxa"/>
            <w:shd w:val="clear" w:color="auto" w:fill="D9D9D9" w:themeFill="background1" w:themeFillShade="D9"/>
          </w:tcPr>
          <w:p w14:paraId="74862A54"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AST</w:t>
            </w:r>
          </w:p>
        </w:tc>
        <w:tc>
          <w:tcPr>
            <w:tcW w:w="2926" w:type="dxa"/>
          </w:tcPr>
          <w:p w14:paraId="5A12D99E"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17 UI/L</w:t>
            </w:r>
          </w:p>
        </w:tc>
        <w:tc>
          <w:tcPr>
            <w:tcW w:w="2926" w:type="dxa"/>
          </w:tcPr>
          <w:p w14:paraId="20335B0A"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10-50</w:t>
            </w:r>
          </w:p>
        </w:tc>
      </w:tr>
      <w:tr w:rsidR="00AD5DF9" w:rsidRPr="00AE14BC" w14:paraId="7AFD60DD" w14:textId="77777777" w:rsidTr="00A26E6C">
        <w:tc>
          <w:tcPr>
            <w:tcW w:w="2925" w:type="dxa"/>
            <w:shd w:val="clear" w:color="auto" w:fill="D9D9D9" w:themeFill="background1" w:themeFillShade="D9"/>
          </w:tcPr>
          <w:p w14:paraId="275D6385"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ALT</w:t>
            </w:r>
          </w:p>
        </w:tc>
        <w:tc>
          <w:tcPr>
            <w:tcW w:w="2926" w:type="dxa"/>
          </w:tcPr>
          <w:p w14:paraId="44BFAD9F"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18 UI/L</w:t>
            </w:r>
          </w:p>
        </w:tc>
        <w:tc>
          <w:tcPr>
            <w:tcW w:w="2926" w:type="dxa"/>
          </w:tcPr>
          <w:p w14:paraId="08749178"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10-50</w:t>
            </w:r>
          </w:p>
        </w:tc>
      </w:tr>
      <w:tr w:rsidR="00AD5DF9" w:rsidRPr="00AE14BC" w14:paraId="393A62CA" w14:textId="77777777" w:rsidTr="00A26E6C">
        <w:tc>
          <w:tcPr>
            <w:tcW w:w="2925" w:type="dxa"/>
            <w:shd w:val="clear" w:color="auto" w:fill="D9D9D9" w:themeFill="background1" w:themeFillShade="D9"/>
          </w:tcPr>
          <w:p w14:paraId="6579E7EF"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Amilasi Totale</w:t>
            </w:r>
          </w:p>
        </w:tc>
        <w:tc>
          <w:tcPr>
            <w:tcW w:w="2926" w:type="dxa"/>
          </w:tcPr>
          <w:p w14:paraId="10C39A2A"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38 UI/L</w:t>
            </w:r>
          </w:p>
        </w:tc>
        <w:tc>
          <w:tcPr>
            <w:tcW w:w="2926" w:type="dxa"/>
          </w:tcPr>
          <w:p w14:paraId="3AFDE4AC"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Fino a 100</w:t>
            </w:r>
          </w:p>
        </w:tc>
      </w:tr>
      <w:tr w:rsidR="00AD5DF9" w:rsidRPr="00AE14BC" w14:paraId="4AB5CF1D" w14:textId="77777777" w:rsidTr="00A26E6C">
        <w:tc>
          <w:tcPr>
            <w:tcW w:w="2925" w:type="dxa"/>
            <w:shd w:val="clear" w:color="auto" w:fill="D9D9D9" w:themeFill="background1" w:themeFillShade="D9"/>
          </w:tcPr>
          <w:p w14:paraId="0FECC417"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Colinesterasi</w:t>
            </w:r>
          </w:p>
        </w:tc>
        <w:tc>
          <w:tcPr>
            <w:tcW w:w="2926" w:type="dxa"/>
          </w:tcPr>
          <w:p w14:paraId="092B5EA1"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9908 UI/L</w:t>
            </w:r>
          </w:p>
        </w:tc>
        <w:tc>
          <w:tcPr>
            <w:tcW w:w="2926" w:type="dxa"/>
          </w:tcPr>
          <w:p w14:paraId="5FDA09C6"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5300-12900</w:t>
            </w:r>
          </w:p>
        </w:tc>
      </w:tr>
      <w:tr w:rsidR="00AD5DF9" w:rsidRPr="00AE14BC" w14:paraId="76E4E7EE" w14:textId="77777777" w:rsidTr="00A26E6C">
        <w:tc>
          <w:tcPr>
            <w:tcW w:w="2925" w:type="dxa"/>
            <w:shd w:val="clear" w:color="auto" w:fill="D9D9D9" w:themeFill="background1" w:themeFillShade="D9"/>
          </w:tcPr>
          <w:p w14:paraId="3BD771BD" w14:textId="77777777" w:rsidR="00AD5DF9" w:rsidRPr="00AE14BC"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CK</w:t>
            </w:r>
          </w:p>
        </w:tc>
        <w:tc>
          <w:tcPr>
            <w:tcW w:w="2926" w:type="dxa"/>
          </w:tcPr>
          <w:p w14:paraId="53333035"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82 U/L</w:t>
            </w:r>
          </w:p>
        </w:tc>
        <w:tc>
          <w:tcPr>
            <w:tcW w:w="2926" w:type="dxa"/>
          </w:tcPr>
          <w:p w14:paraId="6DCD4535" w14:textId="77777777" w:rsidR="00AD5DF9" w:rsidRPr="00AE14BC" w:rsidRDefault="00AD5DF9" w:rsidP="00A26E6C">
            <w:pPr>
              <w:spacing w:line="276" w:lineRule="auto"/>
              <w:jc w:val="both"/>
              <w:rPr>
                <w:rFonts w:ascii="Helvetica Neue" w:hAnsi="Helvetica Neue"/>
                <w:iCs/>
                <w:sz w:val="22"/>
                <w:szCs w:val="22"/>
              </w:rPr>
            </w:pPr>
            <w:r>
              <w:rPr>
                <w:rFonts w:ascii="Helvetica Neue" w:hAnsi="Helvetica Neue"/>
                <w:iCs/>
                <w:sz w:val="22"/>
                <w:szCs w:val="22"/>
              </w:rPr>
              <w:t>25-180</w:t>
            </w:r>
          </w:p>
        </w:tc>
      </w:tr>
      <w:tr w:rsidR="00AD5DF9" w:rsidRPr="00AE14BC" w14:paraId="1D914CB0" w14:textId="77777777" w:rsidTr="00A26E6C">
        <w:tc>
          <w:tcPr>
            <w:tcW w:w="2925" w:type="dxa"/>
            <w:shd w:val="clear" w:color="auto" w:fill="D9D9D9" w:themeFill="background1" w:themeFillShade="D9"/>
          </w:tcPr>
          <w:p w14:paraId="46A28208"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INR</w:t>
            </w:r>
          </w:p>
        </w:tc>
        <w:tc>
          <w:tcPr>
            <w:tcW w:w="2926" w:type="dxa"/>
          </w:tcPr>
          <w:p w14:paraId="63634E63"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1.04</w:t>
            </w:r>
          </w:p>
        </w:tc>
        <w:tc>
          <w:tcPr>
            <w:tcW w:w="2926" w:type="dxa"/>
          </w:tcPr>
          <w:p w14:paraId="73C311DD"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0.9-1.2</w:t>
            </w:r>
          </w:p>
        </w:tc>
      </w:tr>
      <w:tr w:rsidR="00AD5DF9" w:rsidRPr="00AE14BC" w14:paraId="0CCC00EF" w14:textId="77777777" w:rsidTr="00A26E6C">
        <w:tc>
          <w:tcPr>
            <w:tcW w:w="2925" w:type="dxa"/>
            <w:shd w:val="clear" w:color="auto" w:fill="D9D9D9" w:themeFill="background1" w:themeFillShade="D9"/>
          </w:tcPr>
          <w:p w14:paraId="6A37CA16" w14:textId="77777777" w:rsidR="00AD5DF9" w:rsidRDefault="00AD5DF9" w:rsidP="00A26E6C">
            <w:pPr>
              <w:spacing w:line="276" w:lineRule="auto"/>
              <w:jc w:val="both"/>
              <w:rPr>
                <w:rFonts w:ascii="Helvetica Neue" w:hAnsi="Helvetica Neue"/>
                <w:b/>
                <w:bCs/>
                <w:i/>
                <w:iCs/>
                <w:sz w:val="22"/>
                <w:szCs w:val="22"/>
              </w:rPr>
            </w:pPr>
            <w:proofErr w:type="spellStart"/>
            <w:r>
              <w:rPr>
                <w:rFonts w:ascii="Helvetica Neue" w:hAnsi="Helvetica Neue"/>
                <w:b/>
                <w:bCs/>
                <w:i/>
                <w:iCs/>
                <w:sz w:val="22"/>
                <w:szCs w:val="22"/>
              </w:rPr>
              <w:t>aPTT</w:t>
            </w:r>
            <w:proofErr w:type="spellEnd"/>
          </w:p>
        </w:tc>
        <w:tc>
          <w:tcPr>
            <w:tcW w:w="2926" w:type="dxa"/>
          </w:tcPr>
          <w:p w14:paraId="79509923" w14:textId="77777777" w:rsidR="00AD5DF9" w:rsidRPr="0005668C" w:rsidRDefault="00AD5DF9" w:rsidP="00A26E6C">
            <w:pPr>
              <w:spacing w:line="276" w:lineRule="auto"/>
              <w:jc w:val="both"/>
              <w:rPr>
                <w:rFonts w:ascii="Helvetica Neue" w:hAnsi="Helvetica Neue"/>
                <w:iCs/>
                <w:sz w:val="22"/>
                <w:szCs w:val="22"/>
              </w:rPr>
            </w:pPr>
            <w:r w:rsidRPr="0005668C">
              <w:rPr>
                <w:rFonts w:ascii="Helvetica Neue" w:hAnsi="Helvetica Neue"/>
                <w:iCs/>
                <w:sz w:val="22"/>
                <w:szCs w:val="22"/>
              </w:rPr>
              <w:t>1.</w:t>
            </w:r>
            <w:r>
              <w:rPr>
                <w:rFonts w:ascii="Helvetica Neue" w:hAnsi="Helvetica Neue"/>
                <w:iCs/>
                <w:sz w:val="22"/>
                <w:szCs w:val="22"/>
              </w:rPr>
              <w:t>01</w:t>
            </w:r>
          </w:p>
        </w:tc>
        <w:tc>
          <w:tcPr>
            <w:tcW w:w="2926" w:type="dxa"/>
          </w:tcPr>
          <w:p w14:paraId="240FCA2E"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0.80-1.20</w:t>
            </w:r>
          </w:p>
        </w:tc>
      </w:tr>
      <w:tr w:rsidR="00AD5DF9" w:rsidRPr="00AE14BC" w14:paraId="57109718" w14:textId="77777777" w:rsidTr="00A26E6C">
        <w:tc>
          <w:tcPr>
            <w:tcW w:w="2925" w:type="dxa"/>
            <w:shd w:val="clear" w:color="auto" w:fill="D9D9D9" w:themeFill="background1" w:themeFillShade="D9"/>
          </w:tcPr>
          <w:p w14:paraId="094C8979"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Fibrinogeno</w:t>
            </w:r>
          </w:p>
        </w:tc>
        <w:tc>
          <w:tcPr>
            <w:tcW w:w="2926" w:type="dxa"/>
          </w:tcPr>
          <w:p w14:paraId="5842A6B8" w14:textId="77777777" w:rsidR="00AD5DF9" w:rsidRPr="0005668C" w:rsidRDefault="00AD5DF9" w:rsidP="00A26E6C">
            <w:pPr>
              <w:spacing w:line="276" w:lineRule="auto"/>
              <w:jc w:val="both"/>
              <w:rPr>
                <w:rFonts w:ascii="Helvetica Neue" w:hAnsi="Helvetica Neue"/>
                <w:iCs/>
                <w:sz w:val="22"/>
                <w:szCs w:val="22"/>
              </w:rPr>
            </w:pPr>
            <w:r>
              <w:rPr>
                <w:rFonts w:ascii="Helvetica Neue" w:hAnsi="Helvetica Neue"/>
                <w:iCs/>
                <w:sz w:val="22"/>
                <w:szCs w:val="22"/>
              </w:rPr>
              <w:t>417 mg/</w:t>
            </w:r>
            <w:proofErr w:type="spellStart"/>
            <w:r>
              <w:rPr>
                <w:rFonts w:ascii="Helvetica Neue" w:hAnsi="Helvetica Neue"/>
                <w:iCs/>
                <w:sz w:val="22"/>
                <w:szCs w:val="22"/>
              </w:rPr>
              <w:t>dL</w:t>
            </w:r>
            <w:proofErr w:type="spellEnd"/>
          </w:p>
        </w:tc>
        <w:tc>
          <w:tcPr>
            <w:tcW w:w="2926" w:type="dxa"/>
          </w:tcPr>
          <w:p w14:paraId="1002D0CA"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200-400</w:t>
            </w:r>
          </w:p>
        </w:tc>
      </w:tr>
      <w:tr w:rsidR="00AD5DF9" w:rsidRPr="00AE14BC" w14:paraId="70C4666A" w14:textId="77777777" w:rsidTr="00A26E6C">
        <w:tc>
          <w:tcPr>
            <w:tcW w:w="2925" w:type="dxa"/>
            <w:shd w:val="clear" w:color="auto" w:fill="D9D9D9" w:themeFill="background1" w:themeFillShade="D9"/>
          </w:tcPr>
          <w:p w14:paraId="32815906" w14:textId="77777777" w:rsidR="00AD5DF9" w:rsidRDefault="00AD5DF9" w:rsidP="00A26E6C">
            <w:pPr>
              <w:spacing w:line="276" w:lineRule="auto"/>
              <w:jc w:val="both"/>
              <w:rPr>
                <w:rFonts w:ascii="Helvetica Neue" w:hAnsi="Helvetica Neue"/>
                <w:b/>
                <w:bCs/>
                <w:i/>
                <w:iCs/>
                <w:sz w:val="22"/>
                <w:szCs w:val="22"/>
              </w:rPr>
            </w:pPr>
            <w:proofErr w:type="spellStart"/>
            <w:r>
              <w:rPr>
                <w:rFonts w:ascii="Helvetica Neue" w:hAnsi="Helvetica Neue"/>
                <w:b/>
                <w:bCs/>
                <w:i/>
                <w:iCs/>
                <w:sz w:val="22"/>
                <w:szCs w:val="22"/>
              </w:rPr>
              <w:t>HBsAg</w:t>
            </w:r>
            <w:proofErr w:type="spellEnd"/>
          </w:p>
        </w:tc>
        <w:tc>
          <w:tcPr>
            <w:tcW w:w="2926" w:type="dxa"/>
          </w:tcPr>
          <w:p w14:paraId="274104D6" w14:textId="77777777" w:rsidR="00AD5DF9" w:rsidRPr="0005668C" w:rsidRDefault="00AD5DF9" w:rsidP="00A26E6C">
            <w:pPr>
              <w:spacing w:line="276" w:lineRule="auto"/>
              <w:jc w:val="both"/>
              <w:rPr>
                <w:rFonts w:ascii="Helvetica Neue" w:hAnsi="Helvetica Neue"/>
                <w:iCs/>
                <w:sz w:val="22"/>
                <w:szCs w:val="22"/>
              </w:rPr>
            </w:pPr>
            <w:r>
              <w:rPr>
                <w:rFonts w:ascii="Helvetica Neue" w:hAnsi="Helvetica Neue"/>
                <w:iCs/>
                <w:sz w:val="22"/>
                <w:szCs w:val="22"/>
              </w:rPr>
              <w:t>Negativo</w:t>
            </w:r>
          </w:p>
        </w:tc>
        <w:tc>
          <w:tcPr>
            <w:tcW w:w="2926" w:type="dxa"/>
          </w:tcPr>
          <w:p w14:paraId="04634E6D" w14:textId="77777777" w:rsidR="00AD5DF9" w:rsidRDefault="00AD5DF9" w:rsidP="00A26E6C">
            <w:pPr>
              <w:spacing w:line="276" w:lineRule="auto"/>
              <w:jc w:val="both"/>
              <w:rPr>
                <w:rFonts w:ascii="Helvetica Neue" w:hAnsi="Helvetica Neue"/>
                <w:iCs/>
                <w:sz w:val="22"/>
                <w:szCs w:val="22"/>
              </w:rPr>
            </w:pPr>
          </w:p>
        </w:tc>
      </w:tr>
      <w:tr w:rsidR="00AD5DF9" w:rsidRPr="00AE14BC" w14:paraId="7059045E" w14:textId="77777777" w:rsidTr="00A26E6C">
        <w:tc>
          <w:tcPr>
            <w:tcW w:w="2925" w:type="dxa"/>
            <w:shd w:val="clear" w:color="auto" w:fill="D9D9D9" w:themeFill="background1" w:themeFillShade="D9"/>
          </w:tcPr>
          <w:p w14:paraId="3999E0E7"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Anticorpi anti HCV</w:t>
            </w:r>
          </w:p>
        </w:tc>
        <w:tc>
          <w:tcPr>
            <w:tcW w:w="2926" w:type="dxa"/>
          </w:tcPr>
          <w:p w14:paraId="5F55C313" w14:textId="77777777" w:rsidR="00AD5DF9" w:rsidRPr="0005668C" w:rsidRDefault="00AD5DF9" w:rsidP="00A26E6C">
            <w:pPr>
              <w:spacing w:line="276" w:lineRule="auto"/>
              <w:jc w:val="both"/>
              <w:rPr>
                <w:rFonts w:ascii="Helvetica Neue" w:hAnsi="Helvetica Neue"/>
                <w:iCs/>
                <w:sz w:val="22"/>
                <w:szCs w:val="22"/>
              </w:rPr>
            </w:pPr>
            <w:r>
              <w:rPr>
                <w:rFonts w:ascii="Helvetica Neue" w:hAnsi="Helvetica Neue"/>
                <w:iCs/>
                <w:sz w:val="22"/>
                <w:szCs w:val="22"/>
              </w:rPr>
              <w:t>Negativo</w:t>
            </w:r>
          </w:p>
        </w:tc>
        <w:tc>
          <w:tcPr>
            <w:tcW w:w="2926" w:type="dxa"/>
          </w:tcPr>
          <w:p w14:paraId="7829A2D7" w14:textId="77777777" w:rsidR="00AD5DF9" w:rsidRDefault="00AD5DF9" w:rsidP="00A26E6C">
            <w:pPr>
              <w:spacing w:line="276" w:lineRule="auto"/>
              <w:jc w:val="both"/>
              <w:rPr>
                <w:rFonts w:ascii="Helvetica Neue" w:hAnsi="Helvetica Neue"/>
                <w:iCs/>
                <w:sz w:val="22"/>
                <w:szCs w:val="22"/>
              </w:rPr>
            </w:pPr>
          </w:p>
        </w:tc>
      </w:tr>
      <w:tr w:rsidR="00AD5DF9" w:rsidRPr="00AE14BC" w14:paraId="298049A8" w14:textId="77777777" w:rsidTr="00A26E6C">
        <w:tc>
          <w:tcPr>
            <w:tcW w:w="2925" w:type="dxa"/>
            <w:shd w:val="clear" w:color="auto" w:fill="D9D9D9" w:themeFill="background1" w:themeFillShade="D9"/>
          </w:tcPr>
          <w:p w14:paraId="22098A81" w14:textId="77777777" w:rsidR="00AD5DF9" w:rsidRDefault="00AD5DF9" w:rsidP="00A26E6C">
            <w:pPr>
              <w:spacing w:line="276" w:lineRule="auto"/>
              <w:jc w:val="both"/>
              <w:rPr>
                <w:rFonts w:ascii="Helvetica Neue" w:hAnsi="Helvetica Neue"/>
                <w:b/>
                <w:bCs/>
                <w:i/>
                <w:iCs/>
                <w:sz w:val="22"/>
                <w:szCs w:val="22"/>
              </w:rPr>
            </w:pPr>
            <w:r>
              <w:rPr>
                <w:rFonts w:ascii="Helvetica Neue" w:hAnsi="Helvetica Neue"/>
                <w:b/>
                <w:bCs/>
                <w:i/>
                <w:iCs/>
                <w:sz w:val="22"/>
                <w:szCs w:val="22"/>
              </w:rPr>
              <w:t xml:space="preserve">Proteine totali </w:t>
            </w:r>
          </w:p>
        </w:tc>
        <w:tc>
          <w:tcPr>
            <w:tcW w:w="2926" w:type="dxa"/>
          </w:tcPr>
          <w:p w14:paraId="6313302E" w14:textId="77777777" w:rsidR="00AD5DF9" w:rsidRPr="0005668C" w:rsidRDefault="00AD5DF9" w:rsidP="00A26E6C">
            <w:pPr>
              <w:spacing w:line="276" w:lineRule="auto"/>
              <w:jc w:val="both"/>
              <w:rPr>
                <w:rFonts w:ascii="Helvetica Neue" w:hAnsi="Helvetica Neue"/>
                <w:iCs/>
                <w:sz w:val="22"/>
                <w:szCs w:val="22"/>
              </w:rPr>
            </w:pPr>
            <w:r>
              <w:rPr>
                <w:rFonts w:ascii="Helvetica Neue" w:hAnsi="Helvetica Neue"/>
                <w:iCs/>
                <w:sz w:val="22"/>
                <w:szCs w:val="22"/>
              </w:rPr>
              <w:t>6.6 g/</w:t>
            </w:r>
            <w:proofErr w:type="spellStart"/>
            <w:r>
              <w:rPr>
                <w:rFonts w:ascii="Helvetica Neue" w:hAnsi="Helvetica Neue"/>
                <w:iCs/>
                <w:sz w:val="22"/>
                <w:szCs w:val="22"/>
              </w:rPr>
              <w:t>dL</w:t>
            </w:r>
            <w:proofErr w:type="spellEnd"/>
          </w:p>
        </w:tc>
        <w:tc>
          <w:tcPr>
            <w:tcW w:w="2926" w:type="dxa"/>
          </w:tcPr>
          <w:p w14:paraId="722C5330" w14:textId="77777777" w:rsidR="00AD5DF9" w:rsidRDefault="00AD5DF9" w:rsidP="00A26E6C">
            <w:pPr>
              <w:spacing w:line="276" w:lineRule="auto"/>
              <w:jc w:val="both"/>
              <w:rPr>
                <w:rFonts w:ascii="Helvetica Neue" w:hAnsi="Helvetica Neue"/>
                <w:iCs/>
                <w:sz w:val="22"/>
                <w:szCs w:val="22"/>
              </w:rPr>
            </w:pPr>
            <w:r>
              <w:rPr>
                <w:rFonts w:ascii="Helvetica Neue" w:hAnsi="Helvetica Neue"/>
                <w:iCs/>
                <w:sz w:val="22"/>
                <w:szCs w:val="22"/>
              </w:rPr>
              <w:t>6.5-8.0</w:t>
            </w:r>
          </w:p>
        </w:tc>
      </w:tr>
    </w:tbl>
    <w:p w14:paraId="47A6352B" w14:textId="77777777" w:rsidR="00713DA1" w:rsidRDefault="005E69D7" w:rsidP="00723E56">
      <w:pPr>
        <w:pStyle w:val="Paragrafoelenco"/>
        <w:numPr>
          <w:ilvl w:val="0"/>
          <w:numId w:val="51"/>
        </w:numPr>
        <w:spacing w:line="276" w:lineRule="auto"/>
        <w:jc w:val="both"/>
        <w:rPr>
          <w:rFonts w:ascii="Helvetica Neue" w:hAnsi="Helvetica Neue"/>
          <w:sz w:val="22"/>
          <w:szCs w:val="22"/>
        </w:rPr>
      </w:pPr>
      <w:r w:rsidRPr="00713DA1">
        <w:rPr>
          <w:rFonts w:ascii="Helvetica Neue" w:hAnsi="Helvetica Neue"/>
          <w:b/>
          <w:bCs/>
          <w:sz w:val="22"/>
          <w:szCs w:val="22"/>
        </w:rPr>
        <w:t>03.10.21</w:t>
      </w:r>
      <w:r w:rsidRPr="00723E56">
        <w:rPr>
          <w:rFonts w:ascii="Helvetica Neue" w:hAnsi="Helvetica Neue"/>
          <w:sz w:val="22"/>
          <w:szCs w:val="22"/>
        </w:rPr>
        <w:t xml:space="preserve"> </w:t>
      </w:r>
    </w:p>
    <w:p w14:paraId="029C5751" w14:textId="420F4F4E" w:rsidR="00E97E50" w:rsidRDefault="00713DA1" w:rsidP="00713DA1">
      <w:pPr>
        <w:spacing w:line="276" w:lineRule="auto"/>
        <w:jc w:val="both"/>
        <w:rPr>
          <w:rFonts w:ascii="Helvetica Neue" w:hAnsi="Helvetica Neue"/>
          <w:sz w:val="22"/>
          <w:szCs w:val="22"/>
        </w:rPr>
      </w:pPr>
      <w:r w:rsidRPr="00713DA1">
        <w:rPr>
          <w:rFonts w:ascii="Helvetica Neue" w:hAnsi="Helvetica Neue"/>
          <w:sz w:val="22"/>
          <w:szCs w:val="22"/>
          <w:u w:val="single"/>
        </w:rPr>
        <w:t>Diario medico</w:t>
      </w:r>
      <w:r>
        <w:rPr>
          <w:rFonts w:ascii="Helvetica Neue" w:hAnsi="Helvetica Neue"/>
          <w:sz w:val="22"/>
          <w:szCs w:val="22"/>
        </w:rPr>
        <w:t xml:space="preserve">: </w:t>
      </w:r>
      <w:r w:rsidR="005E69D7" w:rsidRPr="00713DA1">
        <w:rPr>
          <w:rFonts w:ascii="Helvetica Neue" w:hAnsi="Helvetica Neue"/>
          <w:sz w:val="22"/>
          <w:szCs w:val="22"/>
        </w:rPr>
        <w:t xml:space="preserve">ore 9.35 no deficit n/v periferici, docce </w:t>
      </w:r>
      <w:r w:rsidR="00EE5B20" w:rsidRPr="00713DA1">
        <w:rPr>
          <w:rFonts w:ascii="Helvetica Neue" w:hAnsi="Helvetica Neue"/>
          <w:i/>
          <w:iCs/>
          <w:sz w:val="22"/>
          <w:szCs w:val="22"/>
        </w:rPr>
        <w:t xml:space="preserve">non </w:t>
      </w:r>
      <w:proofErr w:type="spellStart"/>
      <w:r w:rsidR="00EE5B20" w:rsidRPr="00713DA1">
        <w:rPr>
          <w:rFonts w:ascii="Helvetica Neue" w:hAnsi="Helvetica Neue"/>
          <w:i/>
          <w:iCs/>
          <w:sz w:val="22"/>
          <w:szCs w:val="22"/>
        </w:rPr>
        <w:t>legibilis</w:t>
      </w:r>
      <w:proofErr w:type="spellEnd"/>
      <w:r w:rsidR="00EE5B20" w:rsidRPr="00713DA1">
        <w:rPr>
          <w:rFonts w:ascii="Helvetica Neue" w:hAnsi="Helvetica Neue"/>
          <w:i/>
          <w:iCs/>
          <w:sz w:val="22"/>
          <w:szCs w:val="22"/>
        </w:rPr>
        <w:t xml:space="preserve"> </w:t>
      </w:r>
      <w:r w:rsidR="00EE5B20" w:rsidRPr="00713DA1">
        <w:rPr>
          <w:rFonts w:ascii="Helvetica Neue" w:hAnsi="Helvetica Neue"/>
          <w:sz w:val="22"/>
          <w:szCs w:val="22"/>
        </w:rPr>
        <w:t xml:space="preserve">ben tollerate. </w:t>
      </w:r>
      <w:proofErr w:type="spellStart"/>
      <w:r w:rsidR="00EE5B20" w:rsidRPr="00713DA1">
        <w:rPr>
          <w:rFonts w:ascii="Helvetica Neue" w:hAnsi="Helvetica Neue"/>
          <w:sz w:val="22"/>
          <w:szCs w:val="22"/>
        </w:rPr>
        <w:t>Hb</w:t>
      </w:r>
      <w:proofErr w:type="spellEnd"/>
      <w:r w:rsidR="00EE5B20" w:rsidRPr="00713DA1">
        <w:rPr>
          <w:rFonts w:ascii="Helvetica Neue" w:hAnsi="Helvetica Neue"/>
          <w:sz w:val="22"/>
          <w:szCs w:val="22"/>
        </w:rPr>
        <w:t xml:space="preserve"> </w:t>
      </w:r>
      <w:r w:rsidR="00DE4A91" w:rsidRPr="00713DA1">
        <w:rPr>
          <w:rFonts w:ascii="Helvetica Neue" w:hAnsi="Helvetica Neue"/>
          <w:sz w:val="22"/>
          <w:szCs w:val="22"/>
        </w:rPr>
        <w:t xml:space="preserve">10,8 </w:t>
      </w:r>
      <w:r w:rsidR="00F64DC9" w:rsidRPr="00713DA1">
        <w:rPr>
          <w:rFonts w:ascii="Helvetica Neue" w:hAnsi="Helvetica Neue"/>
          <w:sz w:val="22"/>
          <w:szCs w:val="22"/>
        </w:rPr>
        <w:lastRenderedPageBreak/>
        <w:t xml:space="preserve">g/dl HCT </w:t>
      </w:r>
      <w:r w:rsidR="00D0209A" w:rsidRPr="00713DA1">
        <w:rPr>
          <w:rFonts w:ascii="Helvetica Neue" w:hAnsi="Helvetica Neue"/>
          <w:sz w:val="22"/>
          <w:szCs w:val="22"/>
        </w:rPr>
        <w:t>32,4</w:t>
      </w:r>
      <w:r w:rsidR="0094381E" w:rsidRPr="00713DA1">
        <w:rPr>
          <w:rFonts w:ascii="Helvetica Neue" w:hAnsi="Helvetica Neue"/>
          <w:sz w:val="22"/>
          <w:szCs w:val="22"/>
        </w:rPr>
        <w:t>%</w:t>
      </w:r>
    </w:p>
    <w:p w14:paraId="1A99838E" w14:textId="77777777" w:rsidR="001B7C76" w:rsidRDefault="004B04B4" w:rsidP="00713DA1">
      <w:pPr>
        <w:spacing w:line="276" w:lineRule="auto"/>
        <w:jc w:val="both"/>
        <w:rPr>
          <w:rFonts w:ascii="Helvetica Neue" w:hAnsi="Helvetica Neue"/>
          <w:sz w:val="22"/>
          <w:szCs w:val="22"/>
        </w:rPr>
      </w:pPr>
      <w:r w:rsidRPr="004B04B4">
        <w:rPr>
          <w:rFonts w:ascii="Helvetica Neue" w:hAnsi="Helvetica Neue"/>
          <w:sz w:val="22"/>
          <w:szCs w:val="22"/>
          <w:u w:val="single"/>
        </w:rPr>
        <w:t>Diario infermieristico</w:t>
      </w:r>
      <w:r>
        <w:rPr>
          <w:rFonts w:ascii="Helvetica Neue" w:hAnsi="Helvetica Neue"/>
          <w:sz w:val="22"/>
          <w:szCs w:val="22"/>
        </w:rPr>
        <w:t xml:space="preserve">: </w:t>
      </w:r>
      <w:r w:rsidR="003C2B6F">
        <w:rPr>
          <w:rFonts w:ascii="Helvetica Neue" w:hAnsi="Helvetica Neue"/>
          <w:sz w:val="22"/>
          <w:szCs w:val="22"/>
        </w:rPr>
        <w:t xml:space="preserve">… ore 7.00 </w:t>
      </w:r>
      <w:r w:rsidR="007C2DBC">
        <w:rPr>
          <w:rFonts w:ascii="Helvetica Neue" w:hAnsi="Helvetica Neue"/>
          <w:sz w:val="22"/>
          <w:szCs w:val="22"/>
        </w:rPr>
        <w:t xml:space="preserve">autonomo </w:t>
      </w:r>
      <w:r w:rsidR="00503F1E">
        <w:rPr>
          <w:rFonts w:ascii="Helvetica Neue" w:hAnsi="Helvetica Neue"/>
          <w:sz w:val="22"/>
          <w:szCs w:val="22"/>
        </w:rPr>
        <w:t>con stampelle</w:t>
      </w:r>
      <w:r w:rsidR="0089094B">
        <w:rPr>
          <w:rFonts w:ascii="Helvetica Neue" w:hAnsi="Helvetica Neue"/>
          <w:sz w:val="22"/>
          <w:szCs w:val="22"/>
        </w:rPr>
        <w:t xml:space="preserve"> … ore 13.00 riflessi </w:t>
      </w:r>
      <w:r w:rsidR="0079125D">
        <w:rPr>
          <w:rFonts w:ascii="Helvetica Neue" w:hAnsi="Helvetica Neue"/>
          <w:sz w:val="22"/>
          <w:szCs w:val="22"/>
        </w:rPr>
        <w:t>s</w:t>
      </w:r>
      <w:r w:rsidR="00E72FBE">
        <w:rPr>
          <w:rFonts w:ascii="Helvetica Neue" w:hAnsi="Helvetica Neue"/>
          <w:sz w:val="22"/>
          <w:szCs w:val="22"/>
        </w:rPr>
        <w:t>/p presenti</w:t>
      </w:r>
      <w:r w:rsidR="0079125D">
        <w:rPr>
          <w:rFonts w:ascii="Helvetica Neue" w:hAnsi="Helvetica Neue"/>
          <w:sz w:val="22"/>
          <w:szCs w:val="22"/>
        </w:rPr>
        <w:t xml:space="preserve"> …</w:t>
      </w:r>
    </w:p>
    <w:p w14:paraId="1A1C33B1" w14:textId="77777777" w:rsidR="001B7C76" w:rsidRPr="004A28DE" w:rsidRDefault="001B7C76" w:rsidP="00713DA1">
      <w:pPr>
        <w:spacing w:line="276" w:lineRule="auto"/>
        <w:jc w:val="both"/>
        <w:rPr>
          <w:rFonts w:ascii="Helvetica Neue" w:hAnsi="Helvetica Neue"/>
          <w:sz w:val="22"/>
          <w:szCs w:val="22"/>
          <w:u w:val="single"/>
        </w:rPr>
      </w:pPr>
      <w:r w:rsidRPr="004A28DE">
        <w:rPr>
          <w:rFonts w:ascii="Helvetica Neue" w:hAnsi="Helvetica Neue"/>
          <w:sz w:val="22"/>
          <w:szCs w:val="22"/>
          <w:u w:val="single"/>
        </w:rPr>
        <w:t>Esami ematochimici:</w:t>
      </w:r>
    </w:p>
    <w:tbl>
      <w:tblPr>
        <w:tblStyle w:val="Grigliatabella"/>
        <w:tblW w:w="0" w:type="auto"/>
        <w:tblLook w:val="04A0" w:firstRow="1" w:lastRow="0" w:firstColumn="1" w:lastColumn="0" w:noHBand="0" w:noVBand="1"/>
      </w:tblPr>
      <w:tblGrid>
        <w:gridCol w:w="2925"/>
        <w:gridCol w:w="2926"/>
        <w:gridCol w:w="2926"/>
      </w:tblGrid>
      <w:tr w:rsidR="004A28DE" w:rsidRPr="00AE14BC" w14:paraId="39904EAF" w14:textId="77777777" w:rsidTr="00A26E6C">
        <w:tc>
          <w:tcPr>
            <w:tcW w:w="2925" w:type="dxa"/>
            <w:shd w:val="clear" w:color="auto" w:fill="D9D9D9" w:themeFill="background1" w:themeFillShade="D9"/>
          </w:tcPr>
          <w:p w14:paraId="0F3BC30E" w14:textId="77777777" w:rsidR="004A28DE" w:rsidRPr="00AE14BC" w:rsidRDefault="004A28DE"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926" w:type="dxa"/>
            <w:shd w:val="clear" w:color="auto" w:fill="D9D9D9" w:themeFill="background1" w:themeFillShade="D9"/>
          </w:tcPr>
          <w:p w14:paraId="02B6B9AB" w14:textId="77777777" w:rsidR="004A28DE" w:rsidRPr="00AE14BC" w:rsidRDefault="004A28DE"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2926" w:type="dxa"/>
            <w:shd w:val="clear" w:color="auto" w:fill="D9D9D9" w:themeFill="background1" w:themeFillShade="D9"/>
          </w:tcPr>
          <w:p w14:paraId="36FD96D6" w14:textId="77777777" w:rsidR="004A28DE" w:rsidRPr="00AE14BC" w:rsidRDefault="004A28DE"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4A28DE" w:rsidRPr="00AE14BC" w14:paraId="57CE7CFE" w14:textId="77777777" w:rsidTr="00A26E6C">
        <w:tc>
          <w:tcPr>
            <w:tcW w:w="2925" w:type="dxa"/>
            <w:shd w:val="clear" w:color="auto" w:fill="D9D9D9" w:themeFill="background1" w:themeFillShade="D9"/>
          </w:tcPr>
          <w:p w14:paraId="7027703B" w14:textId="77777777" w:rsidR="004A28DE" w:rsidRPr="00AE14BC" w:rsidRDefault="004A28DE"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2926" w:type="dxa"/>
          </w:tcPr>
          <w:p w14:paraId="34096D69" w14:textId="6B473800" w:rsidR="004A28DE" w:rsidRPr="00AE14BC" w:rsidRDefault="006F0321" w:rsidP="00A26E6C">
            <w:pPr>
              <w:spacing w:line="276" w:lineRule="auto"/>
              <w:jc w:val="both"/>
              <w:rPr>
                <w:rFonts w:ascii="Helvetica Neue" w:hAnsi="Helvetica Neue"/>
                <w:iCs/>
                <w:sz w:val="22"/>
                <w:szCs w:val="22"/>
              </w:rPr>
            </w:pPr>
            <w:r>
              <w:rPr>
                <w:rFonts w:ascii="Helvetica Neue" w:hAnsi="Helvetica Neue"/>
                <w:iCs/>
                <w:sz w:val="22"/>
                <w:szCs w:val="22"/>
              </w:rPr>
              <w:t>15.89</w:t>
            </w:r>
            <w:r w:rsidR="004A28DE">
              <w:rPr>
                <w:rFonts w:ascii="Helvetica Neue" w:hAnsi="Helvetica Neue"/>
                <w:iCs/>
                <w:sz w:val="22"/>
                <w:szCs w:val="22"/>
              </w:rPr>
              <w:t xml:space="preserve"> </w:t>
            </w:r>
            <w:r w:rsidR="004A28DE" w:rsidRPr="00AE14BC">
              <w:rPr>
                <w:rFonts w:ascii="Helvetica Neue" w:hAnsi="Helvetica Neue"/>
                <w:iCs/>
                <w:sz w:val="22"/>
                <w:szCs w:val="22"/>
              </w:rPr>
              <w:t>10^</w:t>
            </w:r>
            <w:r w:rsidR="004A28DE">
              <w:rPr>
                <w:rFonts w:ascii="Helvetica Neue" w:hAnsi="Helvetica Neue"/>
                <w:iCs/>
                <w:sz w:val="22"/>
                <w:szCs w:val="22"/>
              </w:rPr>
              <w:t>3</w:t>
            </w:r>
            <w:r w:rsidR="004A28DE" w:rsidRPr="00AE14BC">
              <w:rPr>
                <w:rFonts w:ascii="Helvetica Neue" w:hAnsi="Helvetica Neue"/>
                <w:iCs/>
                <w:sz w:val="22"/>
                <w:szCs w:val="22"/>
              </w:rPr>
              <w:t>/</w:t>
            </w:r>
            <w:r w:rsidR="004A28DE">
              <w:rPr>
                <w:rFonts w:ascii="Sylfaen" w:hAnsi="Sylfaen"/>
                <w:iCs/>
                <w:sz w:val="22"/>
                <w:szCs w:val="22"/>
              </w:rPr>
              <w:t>µ</w:t>
            </w:r>
            <w:r w:rsidR="004A28DE">
              <w:rPr>
                <w:rFonts w:ascii="Helvetica Neue" w:hAnsi="Helvetica Neue"/>
                <w:iCs/>
                <w:sz w:val="22"/>
                <w:szCs w:val="22"/>
              </w:rPr>
              <w:t>L</w:t>
            </w:r>
          </w:p>
        </w:tc>
        <w:tc>
          <w:tcPr>
            <w:tcW w:w="2926" w:type="dxa"/>
          </w:tcPr>
          <w:p w14:paraId="68B73739" w14:textId="77777777" w:rsidR="004A28DE" w:rsidRPr="00AE14BC" w:rsidRDefault="004A28DE" w:rsidP="00A26E6C">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4A28DE" w:rsidRPr="00AE14BC" w14:paraId="5CAC4415" w14:textId="77777777" w:rsidTr="00A26E6C">
        <w:tc>
          <w:tcPr>
            <w:tcW w:w="2925" w:type="dxa"/>
            <w:shd w:val="clear" w:color="auto" w:fill="D9D9D9" w:themeFill="background1" w:themeFillShade="D9"/>
          </w:tcPr>
          <w:p w14:paraId="279DFCB5" w14:textId="77777777" w:rsidR="004A28DE" w:rsidRPr="00AE14BC"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2926" w:type="dxa"/>
          </w:tcPr>
          <w:p w14:paraId="72F47CD3" w14:textId="0803F2E0" w:rsidR="004A28DE" w:rsidRDefault="006F0321" w:rsidP="00A26E6C">
            <w:pPr>
              <w:spacing w:line="276" w:lineRule="auto"/>
              <w:jc w:val="both"/>
              <w:rPr>
                <w:rFonts w:ascii="Helvetica Neue" w:hAnsi="Helvetica Neue"/>
                <w:iCs/>
                <w:sz w:val="22"/>
                <w:szCs w:val="22"/>
              </w:rPr>
            </w:pPr>
            <w:r>
              <w:rPr>
                <w:rFonts w:ascii="Helvetica Neue" w:hAnsi="Helvetica Neue"/>
                <w:iCs/>
                <w:sz w:val="22"/>
                <w:szCs w:val="22"/>
              </w:rPr>
              <w:t>3.72</w:t>
            </w:r>
            <w:r w:rsidR="004A28DE">
              <w:rPr>
                <w:rFonts w:ascii="Helvetica Neue" w:hAnsi="Helvetica Neue"/>
                <w:iCs/>
                <w:sz w:val="22"/>
                <w:szCs w:val="22"/>
              </w:rPr>
              <w:t xml:space="preserve"> 10^6/</w:t>
            </w:r>
            <w:r w:rsidR="004A28DE">
              <w:rPr>
                <w:rFonts w:ascii="Sylfaen" w:hAnsi="Sylfaen"/>
                <w:iCs/>
                <w:sz w:val="22"/>
                <w:szCs w:val="22"/>
              </w:rPr>
              <w:t>µ</w:t>
            </w:r>
            <w:r w:rsidR="004A28DE">
              <w:rPr>
                <w:rFonts w:ascii="Helvetica Neue" w:hAnsi="Helvetica Neue"/>
                <w:iCs/>
                <w:sz w:val="22"/>
                <w:szCs w:val="22"/>
              </w:rPr>
              <w:t>L</w:t>
            </w:r>
          </w:p>
        </w:tc>
        <w:tc>
          <w:tcPr>
            <w:tcW w:w="2926" w:type="dxa"/>
          </w:tcPr>
          <w:p w14:paraId="28659906"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4.50-5.90</w:t>
            </w:r>
          </w:p>
        </w:tc>
      </w:tr>
      <w:tr w:rsidR="004A28DE" w:rsidRPr="00AE14BC" w14:paraId="605C9963" w14:textId="77777777" w:rsidTr="00A26E6C">
        <w:tc>
          <w:tcPr>
            <w:tcW w:w="2925" w:type="dxa"/>
            <w:shd w:val="clear" w:color="auto" w:fill="D9D9D9" w:themeFill="background1" w:themeFillShade="D9"/>
          </w:tcPr>
          <w:p w14:paraId="57BCCFB7" w14:textId="77777777" w:rsidR="004A28DE" w:rsidRPr="00AE14BC" w:rsidRDefault="004A28DE"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2926" w:type="dxa"/>
          </w:tcPr>
          <w:p w14:paraId="01798384" w14:textId="56821E40"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1</w:t>
            </w:r>
            <w:r w:rsidR="0044724D">
              <w:rPr>
                <w:rFonts w:ascii="Helvetica Neue" w:hAnsi="Helvetica Neue"/>
                <w:iCs/>
                <w:sz w:val="22"/>
                <w:szCs w:val="22"/>
              </w:rPr>
              <w:t>0</w:t>
            </w:r>
            <w:r>
              <w:rPr>
                <w:rFonts w:ascii="Helvetica Neue" w:hAnsi="Helvetica Neue"/>
                <w:iCs/>
                <w:sz w:val="22"/>
                <w:szCs w:val="22"/>
              </w:rPr>
              <w:t>.8</w:t>
            </w:r>
            <w:r w:rsidRPr="00AE14BC">
              <w:rPr>
                <w:rFonts w:ascii="Helvetica Neue" w:hAnsi="Helvetica Neue"/>
                <w:iCs/>
                <w:sz w:val="22"/>
                <w:szCs w:val="22"/>
              </w:rPr>
              <w:t xml:space="preserve"> g/</w:t>
            </w:r>
            <w:proofErr w:type="spellStart"/>
            <w:r w:rsidRPr="00AE14BC">
              <w:rPr>
                <w:rFonts w:ascii="Helvetica Neue" w:hAnsi="Helvetica Neue"/>
                <w:iCs/>
                <w:sz w:val="22"/>
                <w:szCs w:val="22"/>
              </w:rPr>
              <w:t>dL</w:t>
            </w:r>
            <w:proofErr w:type="spellEnd"/>
          </w:p>
        </w:tc>
        <w:tc>
          <w:tcPr>
            <w:tcW w:w="2926" w:type="dxa"/>
          </w:tcPr>
          <w:p w14:paraId="2DB6FEE0" w14:textId="77777777" w:rsidR="004A28DE" w:rsidRPr="00AE14BC" w:rsidRDefault="004A28DE"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4A28DE" w:rsidRPr="00AE14BC" w14:paraId="49017870" w14:textId="77777777" w:rsidTr="00A26E6C">
        <w:tc>
          <w:tcPr>
            <w:tcW w:w="2925" w:type="dxa"/>
            <w:shd w:val="clear" w:color="auto" w:fill="D9D9D9" w:themeFill="background1" w:themeFillShade="D9"/>
          </w:tcPr>
          <w:p w14:paraId="5B755147" w14:textId="77777777" w:rsidR="004A28DE" w:rsidRPr="00AE14BC"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Ematocrito</w:t>
            </w:r>
          </w:p>
        </w:tc>
        <w:tc>
          <w:tcPr>
            <w:tcW w:w="2926" w:type="dxa"/>
          </w:tcPr>
          <w:p w14:paraId="3EBBFEF0" w14:textId="161C1466" w:rsidR="004A28DE" w:rsidRDefault="0044724D" w:rsidP="00A26E6C">
            <w:pPr>
              <w:spacing w:line="276" w:lineRule="auto"/>
              <w:jc w:val="both"/>
              <w:rPr>
                <w:rFonts w:ascii="Helvetica Neue" w:hAnsi="Helvetica Neue"/>
                <w:iCs/>
                <w:sz w:val="22"/>
                <w:szCs w:val="22"/>
              </w:rPr>
            </w:pPr>
            <w:r>
              <w:rPr>
                <w:rFonts w:ascii="Helvetica Neue" w:hAnsi="Helvetica Neue"/>
                <w:iCs/>
                <w:sz w:val="22"/>
                <w:szCs w:val="22"/>
              </w:rPr>
              <w:t>32.4</w:t>
            </w:r>
            <w:r w:rsidR="004A28DE">
              <w:rPr>
                <w:rFonts w:ascii="Helvetica Neue" w:hAnsi="Helvetica Neue"/>
                <w:iCs/>
                <w:sz w:val="22"/>
                <w:szCs w:val="22"/>
              </w:rPr>
              <w:t xml:space="preserve"> %</w:t>
            </w:r>
          </w:p>
        </w:tc>
        <w:tc>
          <w:tcPr>
            <w:tcW w:w="2926" w:type="dxa"/>
          </w:tcPr>
          <w:p w14:paraId="4D30177A"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40-54</w:t>
            </w:r>
          </w:p>
        </w:tc>
      </w:tr>
      <w:tr w:rsidR="004A28DE" w:rsidRPr="00AE14BC" w14:paraId="43F1FBED" w14:textId="77777777" w:rsidTr="00A26E6C">
        <w:tc>
          <w:tcPr>
            <w:tcW w:w="2925" w:type="dxa"/>
            <w:shd w:val="clear" w:color="auto" w:fill="D9D9D9" w:themeFill="background1" w:themeFillShade="D9"/>
          </w:tcPr>
          <w:p w14:paraId="587647B6" w14:textId="77777777" w:rsidR="004A28DE" w:rsidRPr="00AE14BC"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2926" w:type="dxa"/>
          </w:tcPr>
          <w:p w14:paraId="4CAA07F4" w14:textId="2026C07C" w:rsidR="004A28DE" w:rsidRDefault="004A28DE" w:rsidP="00A26E6C">
            <w:pPr>
              <w:spacing w:line="276" w:lineRule="auto"/>
              <w:jc w:val="both"/>
              <w:rPr>
                <w:rFonts w:ascii="Helvetica Neue" w:hAnsi="Helvetica Neue"/>
                <w:iCs/>
                <w:sz w:val="22"/>
                <w:szCs w:val="22"/>
              </w:rPr>
            </w:pPr>
            <w:r>
              <w:rPr>
                <w:rFonts w:ascii="Helvetica Neue" w:hAnsi="Helvetica Neue"/>
                <w:iCs/>
                <w:sz w:val="22"/>
                <w:szCs w:val="22"/>
              </w:rPr>
              <w:t>8</w:t>
            </w:r>
            <w:r w:rsidR="0044724D">
              <w:rPr>
                <w:rFonts w:ascii="Helvetica Neue" w:hAnsi="Helvetica Neue"/>
                <w:iCs/>
                <w:sz w:val="22"/>
                <w:szCs w:val="22"/>
              </w:rPr>
              <w:t>7.1</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2926" w:type="dxa"/>
          </w:tcPr>
          <w:p w14:paraId="31FFF8A1"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80-98</w:t>
            </w:r>
          </w:p>
        </w:tc>
      </w:tr>
      <w:tr w:rsidR="004A28DE" w:rsidRPr="00AE14BC" w14:paraId="14F98606" w14:textId="77777777" w:rsidTr="00A26E6C">
        <w:tc>
          <w:tcPr>
            <w:tcW w:w="2925" w:type="dxa"/>
            <w:shd w:val="clear" w:color="auto" w:fill="D9D9D9" w:themeFill="background1" w:themeFillShade="D9"/>
          </w:tcPr>
          <w:p w14:paraId="355A78DB" w14:textId="77777777" w:rsidR="004A28DE"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2926" w:type="dxa"/>
          </w:tcPr>
          <w:p w14:paraId="6ADB4784" w14:textId="6419A86D" w:rsidR="004A28DE" w:rsidRDefault="004A28DE" w:rsidP="00A26E6C">
            <w:pPr>
              <w:spacing w:line="276" w:lineRule="auto"/>
              <w:jc w:val="both"/>
              <w:rPr>
                <w:rFonts w:ascii="Helvetica Neue" w:hAnsi="Helvetica Neue"/>
                <w:iCs/>
                <w:sz w:val="22"/>
                <w:szCs w:val="22"/>
              </w:rPr>
            </w:pPr>
            <w:r>
              <w:rPr>
                <w:rFonts w:ascii="Helvetica Neue" w:hAnsi="Helvetica Neue"/>
                <w:iCs/>
                <w:sz w:val="22"/>
                <w:szCs w:val="22"/>
              </w:rPr>
              <w:t xml:space="preserve">29 </w:t>
            </w:r>
            <w:proofErr w:type="spellStart"/>
            <w:r>
              <w:rPr>
                <w:rFonts w:ascii="Helvetica Neue" w:hAnsi="Helvetica Neue"/>
                <w:iCs/>
                <w:sz w:val="22"/>
                <w:szCs w:val="22"/>
              </w:rPr>
              <w:t>pg</w:t>
            </w:r>
            <w:proofErr w:type="spellEnd"/>
          </w:p>
        </w:tc>
        <w:tc>
          <w:tcPr>
            <w:tcW w:w="2926" w:type="dxa"/>
          </w:tcPr>
          <w:p w14:paraId="79538A9C"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27-33</w:t>
            </w:r>
          </w:p>
        </w:tc>
      </w:tr>
      <w:tr w:rsidR="004A28DE" w:rsidRPr="00AE14BC" w14:paraId="095FED47" w14:textId="77777777" w:rsidTr="00A26E6C">
        <w:tc>
          <w:tcPr>
            <w:tcW w:w="2925" w:type="dxa"/>
            <w:shd w:val="clear" w:color="auto" w:fill="D9D9D9" w:themeFill="background1" w:themeFillShade="D9"/>
          </w:tcPr>
          <w:p w14:paraId="439757B1" w14:textId="77777777" w:rsidR="004A28DE"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2926" w:type="dxa"/>
          </w:tcPr>
          <w:p w14:paraId="200BEE08" w14:textId="2B5A2FCD" w:rsidR="004A28DE" w:rsidRDefault="004A28DE" w:rsidP="00A26E6C">
            <w:pPr>
              <w:spacing w:line="276" w:lineRule="auto"/>
              <w:jc w:val="both"/>
              <w:rPr>
                <w:rFonts w:ascii="Helvetica Neue" w:hAnsi="Helvetica Neue"/>
                <w:iCs/>
                <w:sz w:val="22"/>
                <w:szCs w:val="22"/>
              </w:rPr>
            </w:pPr>
            <w:r>
              <w:rPr>
                <w:rFonts w:ascii="Helvetica Neue" w:hAnsi="Helvetica Neue"/>
                <w:iCs/>
                <w:sz w:val="22"/>
                <w:szCs w:val="22"/>
              </w:rPr>
              <w:t>33.</w:t>
            </w:r>
            <w:r w:rsidR="0050720C">
              <w:rPr>
                <w:rFonts w:ascii="Helvetica Neue" w:hAnsi="Helvetica Neue"/>
                <w:iCs/>
                <w:sz w:val="22"/>
                <w:szCs w:val="22"/>
              </w:rPr>
              <w:t>3</w:t>
            </w:r>
            <w:r>
              <w:rPr>
                <w:rFonts w:ascii="Helvetica Neue" w:hAnsi="Helvetica Neue"/>
                <w:iCs/>
                <w:sz w:val="22"/>
                <w:szCs w:val="22"/>
              </w:rPr>
              <w:t xml:space="preserve"> g/</w:t>
            </w:r>
            <w:proofErr w:type="spellStart"/>
            <w:r>
              <w:rPr>
                <w:rFonts w:ascii="Helvetica Neue" w:hAnsi="Helvetica Neue"/>
                <w:iCs/>
                <w:sz w:val="22"/>
                <w:szCs w:val="22"/>
              </w:rPr>
              <w:t>dL</w:t>
            </w:r>
            <w:proofErr w:type="spellEnd"/>
          </w:p>
        </w:tc>
        <w:tc>
          <w:tcPr>
            <w:tcW w:w="2926" w:type="dxa"/>
          </w:tcPr>
          <w:p w14:paraId="04B75C63"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31-37</w:t>
            </w:r>
          </w:p>
        </w:tc>
      </w:tr>
      <w:tr w:rsidR="004A28DE" w:rsidRPr="00AE14BC" w14:paraId="0F9073BC" w14:textId="77777777" w:rsidTr="00A26E6C">
        <w:tc>
          <w:tcPr>
            <w:tcW w:w="2925" w:type="dxa"/>
            <w:shd w:val="clear" w:color="auto" w:fill="D9D9D9" w:themeFill="background1" w:themeFillShade="D9"/>
          </w:tcPr>
          <w:p w14:paraId="401E6FD2" w14:textId="77777777" w:rsidR="004A28DE"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2926" w:type="dxa"/>
          </w:tcPr>
          <w:p w14:paraId="6AB49983" w14:textId="7B61D229" w:rsidR="004A28DE" w:rsidRDefault="004A28DE" w:rsidP="00A26E6C">
            <w:pPr>
              <w:spacing w:line="276" w:lineRule="auto"/>
              <w:jc w:val="both"/>
              <w:rPr>
                <w:rFonts w:ascii="Helvetica Neue" w:hAnsi="Helvetica Neue"/>
                <w:iCs/>
                <w:sz w:val="22"/>
                <w:szCs w:val="22"/>
              </w:rPr>
            </w:pPr>
            <w:r>
              <w:rPr>
                <w:rFonts w:ascii="Helvetica Neue" w:hAnsi="Helvetica Neue"/>
                <w:iCs/>
                <w:sz w:val="22"/>
                <w:szCs w:val="22"/>
              </w:rPr>
              <w:t>14.</w:t>
            </w:r>
            <w:r w:rsidR="0050720C">
              <w:rPr>
                <w:rFonts w:ascii="Helvetica Neue" w:hAnsi="Helvetica Neue"/>
                <w:iCs/>
                <w:sz w:val="22"/>
                <w:szCs w:val="22"/>
              </w:rPr>
              <w:t>2</w:t>
            </w:r>
            <w:r>
              <w:rPr>
                <w:rFonts w:ascii="Helvetica Neue" w:hAnsi="Helvetica Neue"/>
                <w:iCs/>
                <w:sz w:val="22"/>
                <w:szCs w:val="22"/>
              </w:rPr>
              <w:t xml:space="preserve"> %</w:t>
            </w:r>
          </w:p>
        </w:tc>
        <w:tc>
          <w:tcPr>
            <w:tcW w:w="2926" w:type="dxa"/>
          </w:tcPr>
          <w:p w14:paraId="2D7228B5"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11.2-13.4</w:t>
            </w:r>
          </w:p>
        </w:tc>
      </w:tr>
      <w:tr w:rsidR="004A28DE" w:rsidRPr="00AE14BC" w14:paraId="6E36A086" w14:textId="77777777" w:rsidTr="00A26E6C">
        <w:tc>
          <w:tcPr>
            <w:tcW w:w="2925" w:type="dxa"/>
            <w:shd w:val="clear" w:color="auto" w:fill="D9D9D9" w:themeFill="background1" w:themeFillShade="D9"/>
          </w:tcPr>
          <w:p w14:paraId="33B4ADD1" w14:textId="77777777" w:rsidR="004A28DE" w:rsidRPr="00AE14BC" w:rsidRDefault="004A28DE"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2926" w:type="dxa"/>
          </w:tcPr>
          <w:p w14:paraId="357CFF72" w14:textId="7F8E8F01" w:rsidR="004A28DE" w:rsidRPr="00AE14BC" w:rsidRDefault="0050720C" w:rsidP="00A26E6C">
            <w:pPr>
              <w:spacing w:line="276" w:lineRule="auto"/>
              <w:jc w:val="both"/>
              <w:rPr>
                <w:rFonts w:ascii="Helvetica Neue" w:hAnsi="Helvetica Neue"/>
                <w:iCs/>
                <w:sz w:val="22"/>
                <w:szCs w:val="22"/>
              </w:rPr>
            </w:pPr>
            <w:r>
              <w:rPr>
                <w:rFonts w:ascii="Helvetica Neue" w:hAnsi="Helvetica Neue"/>
                <w:iCs/>
                <w:sz w:val="22"/>
                <w:szCs w:val="22"/>
              </w:rPr>
              <w:t>264</w:t>
            </w:r>
            <w:r w:rsidR="004A28DE" w:rsidRPr="00AE14BC">
              <w:rPr>
                <w:rFonts w:ascii="Helvetica Neue" w:hAnsi="Helvetica Neue"/>
                <w:iCs/>
                <w:sz w:val="22"/>
                <w:szCs w:val="22"/>
              </w:rPr>
              <w:t xml:space="preserve"> 10^</w:t>
            </w:r>
            <w:r w:rsidR="004A28DE">
              <w:rPr>
                <w:rFonts w:ascii="Helvetica Neue" w:hAnsi="Helvetica Neue"/>
                <w:iCs/>
                <w:sz w:val="22"/>
                <w:szCs w:val="22"/>
              </w:rPr>
              <w:t>3</w:t>
            </w:r>
            <w:r w:rsidR="004A28DE" w:rsidRPr="00AE14BC">
              <w:rPr>
                <w:rFonts w:ascii="Helvetica Neue" w:hAnsi="Helvetica Neue"/>
                <w:iCs/>
                <w:sz w:val="22"/>
                <w:szCs w:val="22"/>
              </w:rPr>
              <w:t>/</w:t>
            </w:r>
            <w:r w:rsidR="004A28DE">
              <w:rPr>
                <w:rFonts w:ascii="Sylfaen" w:hAnsi="Sylfaen"/>
                <w:iCs/>
                <w:sz w:val="22"/>
                <w:szCs w:val="22"/>
              </w:rPr>
              <w:t>µ</w:t>
            </w:r>
            <w:r w:rsidR="004A28DE" w:rsidRPr="00AE14BC">
              <w:rPr>
                <w:rFonts w:ascii="Helvetica Neue" w:hAnsi="Helvetica Neue"/>
                <w:iCs/>
                <w:sz w:val="22"/>
                <w:szCs w:val="22"/>
              </w:rPr>
              <w:t>L</w:t>
            </w:r>
          </w:p>
        </w:tc>
        <w:tc>
          <w:tcPr>
            <w:tcW w:w="2926" w:type="dxa"/>
          </w:tcPr>
          <w:p w14:paraId="17608E0F" w14:textId="77777777" w:rsidR="004A28DE" w:rsidRPr="00AE14BC" w:rsidRDefault="004A28DE"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4A28DE" w:rsidRPr="00AE14BC" w14:paraId="6E40DE4F" w14:textId="77777777" w:rsidTr="00A26E6C">
        <w:tc>
          <w:tcPr>
            <w:tcW w:w="2925" w:type="dxa"/>
            <w:shd w:val="clear" w:color="auto" w:fill="D9D9D9" w:themeFill="background1" w:themeFillShade="D9"/>
          </w:tcPr>
          <w:p w14:paraId="40B93508" w14:textId="77777777" w:rsidR="004A28DE" w:rsidRPr="00AE14BC"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2926" w:type="dxa"/>
          </w:tcPr>
          <w:p w14:paraId="1C345398" w14:textId="37B94B92" w:rsidR="004A28DE" w:rsidRDefault="004A28DE" w:rsidP="00A26E6C">
            <w:pPr>
              <w:spacing w:line="276" w:lineRule="auto"/>
              <w:jc w:val="both"/>
              <w:rPr>
                <w:rFonts w:ascii="Helvetica Neue" w:hAnsi="Helvetica Neue"/>
                <w:iCs/>
                <w:sz w:val="22"/>
                <w:szCs w:val="22"/>
              </w:rPr>
            </w:pPr>
            <w:r>
              <w:rPr>
                <w:rFonts w:ascii="Helvetica Neue" w:hAnsi="Helvetica Neue"/>
                <w:iCs/>
                <w:sz w:val="22"/>
                <w:szCs w:val="22"/>
              </w:rPr>
              <w:t>9.</w:t>
            </w:r>
            <w:r w:rsidR="00871928">
              <w:rPr>
                <w:rFonts w:ascii="Helvetica Neue" w:hAnsi="Helvetica Neue"/>
                <w:iCs/>
                <w:sz w:val="22"/>
                <w:szCs w:val="22"/>
              </w:rPr>
              <w:t>9</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2926" w:type="dxa"/>
          </w:tcPr>
          <w:p w14:paraId="1E779FF9"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7.1-12.3</w:t>
            </w:r>
          </w:p>
        </w:tc>
      </w:tr>
      <w:tr w:rsidR="004A28DE" w:rsidRPr="00AE14BC" w14:paraId="2E1A1A1E" w14:textId="77777777" w:rsidTr="00A26E6C">
        <w:tc>
          <w:tcPr>
            <w:tcW w:w="2925" w:type="dxa"/>
            <w:shd w:val="clear" w:color="auto" w:fill="D9D9D9" w:themeFill="background1" w:themeFillShade="D9"/>
          </w:tcPr>
          <w:p w14:paraId="2A17CF7C" w14:textId="77777777" w:rsidR="004A28DE" w:rsidRDefault="004A28DE" w:rsidP="00A26E6C">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2926" w:type="dxa"/>
          </w:tcPr>
          <w:p w14:paraId="6E7F8483" w14:textId="7084360D" w:rsidR="004A28DE" w:rsidRDefault="004A28DE" w:rsidP="00A26E6C">
            <w:pPr>
              <w:spacing w:line="276" w:lineRule="auto"/>
              <w:jc w:val="both"/>
              <w:rPr>
                <w:rFonts w:ascii="Helvetica Neue" w:hAnsi="Helvetica Neue"/>
                <w:iCs/>
                <w:sz w:val="22"/>
                <w:szCs w:val="22"/>
              </w:rPr>
            </w:pPr>
            <w:r>
              <w:rPr>
                <w:rFonts w:ascii="Helvetica Neue" w:hAnsi="Helvetica Neue"/>
                <w:iCs/>
                <w:sz w:val="22"/>
                <w:szCs w:val="22"/>
              </w:rPr>
              <w:t>10.</w:t>
            </w:r>
            <w:r w:rsidR="00871928">
              <w:rPr>
                <w:rFonts w:ascii="Helvetica Neue" w:hAnsi="Helvetica Neue"/>
                <w:iCs/>
                <w:sz w:val="22"/>
                <w:szCs w:val="22"/>
              </w:rPr>
              <w:t>5</w:t>
            </w:r>
            <w:r>
              <w:rPr>
                <w:rFonts w:ascii="Helvetica Neue" w:hAnsi="Helvetica Neue"/>
                <w:iCs/>
                <w:sz w:val="22"/>
                <w:szCs w:val="22"/>
              </w:rPr>
              <w:t xml:space="preserve"> %</w:t>
            </w:r>
          </w:p>
        </w:tc>
        <w:tc>
          <w:tcPr>
            <w:tcW w:w="2926" w:type="dxa"/>
          </w:tcPr>
          <w:p w14:paraId="2D0B85D5" w14:textId="77777777" w:rsidR="004A28DE" w:rsidRPr="00AE14BC" w:rsidRDefault="004A28DE" w:rsidP="00A26E6C">
            <w:pPr>
              <w:spacing w:line="276" w:lineRule="auto"/>
              <w:jc w:val="both"/>
              <w:rPr>
                <w:rFonts w:ascii="Helvetica Neue" w:hAnsi="Helvetica Neue"/>
                <w:iCs/>
                <w:sz w:val="22"/>
                <w:szCs w:val="22"/>
              </w:rPr>
            </w:pPr>
            <w:r>
              <w:rPr>
                <w:rFonts w:ascii="Helvetica Neue" w:hAnsi="Helvetica Neue"/>
                <w:iCs/>
                <w:sz w:val="22"/>
                <w:szCs w:val="22"/>
              </w:rPr>
              <w:t>9.5-15.2</w:t>
            </w:r>
          </w:p>
        </w:tc>
      </w:tr>
    </w:tbl>
    <w:p w14:paraId="4AE4A864" w14:textId="77777777" w:rsidR="00710262" w:rsidRPr="00710262" w:rsidRDefault="0094381E" w:rsidP="00710262">
      <w:pPr>
        <w:pStyle w:val="Paragrafoelenco"/>
        <w:numPr>
          <w:ilvl w:val="0"/>
          <w:numId w:val="51"/>
        </w:numPr>
        <w:spacing w:line="276" w:lineRule="auto"/>
        <w:jc w:val="both"/>
        <w:rPr>
          <w:rFonts w:ascii="Helvetica Neue" w:hAnsi="Helvetica Neue"/>
          <w:sz w:val="22"/>
          <w:szCs w:val="22"/>
        </w:rPr>
      </w:pPr>
      <w:r w:rsidRPr="00710262">
        <w:rPr>
          <w:rFonts w:ascii="Helvetica Neue" w:hAnsi="Helvetica Neue"/>
          <w:b/>
          <w:bCs/>
          <w:sz w:val="22"/>
          <w:szCs w:val="22"/>
        </w:rPr>
        <w:t>04.10.21</w:t>
      </w:r>
      <w:r w:rsidRPr="00710262">
        <w:rPr>
          <w:rFonts w:ascii="Helvetica Neue" w:hAnsi="Helvetica Neue"/>
          <w:sz w:val="22"/>
          <w:szCs w:val="22"/>
        </w:rPr>
        <w:t xml:space="preserve"> </w:t>
      </w:r>
    </w:p>
    <w:p w14:paraId="5090D97B" w14:textId="60A891B6" w:rsidR="0094381E" w:rsidRDefault="00710262" w:rsidP="00874244">
      <w:pPr>
        <w:spacing w:line="276" w:lineRule="auto"/>
        <w:jc w:val="both"/>
        <w:rPr>
          <w:rFonts w:ascii="Helvetica Neue" w:hAnsi="Helvetica Neue"/>
          <w:sz w:val="22"/>
          <w:szCs w:val="22"/>
        </w:rPr>
      </w:pPr>
      <w:r w:rsidRPr="00710262">
        <w:rPr>
          <w:rFonts w:ascii="Helvetica Neue" w:hAnsi="Helvetica Neue"/>
          <w:sz w:val="22"/>
          <w:szCs w:val="22"/>
          <w:u w:val="single"/>
        </w:rPr>
        <w:t>Diario medico</w:t>
      </w:r>
      <w:r>
        <w:rPr>
          <w:rFonts w:ascii="Helvetica Neue" w:hAnsi="Helvetica Neue"/>
          <w:sz w:val="22"/>
          <w:szCs w:val="22"/>
        </w:rPr>
        <w:t xml:space="preserve">: </w:t>
      </w:r>
      <w:r w:rsidR="0094381E" w:rsidRPr="00713DA1">
        <w:rPr>
          <w:rFonts w:ascii="Helvetica Neue" w:hAnsi="Helvetica Neue"/>
          <w:sz w:val="22"/>
          <w:szCs w:val="22"/>
        </w:rPr>
        <w:t>ore 10.10</w:t>
      </w:r>
      <w:r w:rsidR="00DD2580">
        <w:rPr>
          <w:rFonts w:ascii="Helvetica Neue" w:hAnsi="Helvetica Neue"/>
          <w:sz w:val="22"/>
          <w:szCs w:val="22"/>
        </w:rPr>
        <w:t xml:space="preserve"> discrete condizioni cliniche</w:t>
      </w:r>
      <w:r w:rsidR="00AE22A1">
        <w:rPr>
          <w:rFonts w:ascii="Helvetica Neue" w:hAnsi="Helvetica Neue"/>
          <w:sz w:val="22"/>
          <w:szCs w:val="22"/>
        </w:rPr>
        <w:t xml:space="preserve">. Apiretico </w:t>
      </w:r>
      <w:proofErr w:type="spellStart"/>
      <w:r w:rsidR="00AE22A1">
        <w:rPr>
          <w:rFonts w:ascii="Helvetica Neue" w:hAnsi="Helvetica Neue"/>
          <w:sz w:val="22"/>
          <w:szCs w:val="22"/>
        </w:rPr>
        <w:t>Hb</w:t>
      </w:r>
      <w:proofErr w:type="spellEnd"/>
      <w:r w:rsidR="00AE22A1">
        <w:rPr>
          <w:rFonts w:ascii="Helvetica Neue" w:hAnsi="Helvetica Neue"/>
          <w:sz w:val="22"/>
          <w:szCs w:val="22"/>
        </w:rPr>
        <w:t xml:space="preserve"> 9,9 PLT. Non deficit periferici in atto</w:t>
      </w:r>
    </w:p>
    <w:p w14:paraId="74F995B8" w14:textId="595EBA7A" w:rsidR="00123933" w:rsidRDefault="00123933" w:rsidP="00874244">
      <w:pPr>
        <w:spacing w:line="276" w:lineRule="auto"/>
        <w:jc w:val="both"/>
        <w:rPr>
          <w:rFonts w:ascii="Helvetica Neue" w:hAnsi="Helvetica Neue"/>
          <w:sz w:val="22"/>
          <w:szCs w:val="22"/>
        </w:rPr>
      </w:pPr>
      <w:r w:rsidRPr="001F6023">
        <w:rPr>
          <w:rFonts w:ascii="Helvetica Neue" w:hAnsi="Helvetica Neue"/>
          <w:sz w:val="22"/>
          <w:szCs w:val="22"/>
          <w:u w:val="single"/>
        </w:rPr>
        <w:t>Diario infermieristico</w:t>
      </w:r>
      <w:r>
        <w:rPr>
          <w:rFonts w:ascii="Helvetica Neue" w:hAnsi="Helvetica Neue"/>
          <w:sz w:val="22"/>
          <w:szCs w:val="22"/>
        </w:rPr>
        <w:t xml:space="preserve">: ore </w:t>
      </w:r>
      <w:r w:rsidR="001F6023">
        <w:rPr>
          <w:rFonts w:ascii="Helvetica Neue" w:hAnsi="Helvetica Neue"/>
          <w:sz w:val="22"/>
          <w:szCs w:val="22"/>
        </w:rPr>
        <w:t>6.00 … algie controllate</w:t>
      </w:r>
      <w:r w:rsidR="00CC27D8">
        <w:rPr>
          <w:rFonts w:ascii="Helvetica Neue" w:hAnsi="Helvetica Neue"/>
          <w:sz w:val="22"/>
          <w:szCs w:val="22"/>
        </w:rPr>
        <w:t>. Eseguito prelievo ematico di controllo. TC 37,8. Ore 7.00 autonomo con stampelle</w:t>
      </w:r>
      <w:r w:rsidR="00EA41D2">
        <w:rPr>
          <w:rFonts w:ascii="Helvetica Neue" w:hAnsi="Helvetica Neue"/>
          <w:sz w:val="22"/>
          <w:szCs w:val="22"/>
        </w:rPr>
        <w:t>. Medicato</w:t>
      </w:r>
      <w:r w:rsidR="000A234A">
        <w:rPr>
          <w:rFonts w:ascii="Helvetica Neue" w:hAnsi="Helvetica Neue"/>
          <w:sz w:val="22"/>
          <w:szCs w:val="22"/>
        </w:rPr>
        <w:t>…</w:t>
      </w:r>
      <w:r w:rsidR="00EA41D2">
        <w:rPr>
          <w:rFonts w:ascii="Helvetica Neue" w:hAnsi="Helvetica Neue"/>
          <w:sz w:val="22"/>
          <w:szCs w:val="22"/>
        </w:rPr>
        <w:t xml:space="preserve"> Ore </w:t>
      </w:r>
      <w:r w:rsidR="00017B6D">
        <w:rPr>
          <w:rFonts w:ascii="Helvetica Neue" w:hAnsi="Helvetica Neue"/>
          <w:sz w:val="22"/>
          <w:szCs w:val="22"/>
        </w:rPr>
        <w:t xml:space="preserve">11 in mattinata il paziente è stato apiretico … ore </w:t>
      </w:r>
      <w:r w:rsidR="004E0DBF">
        <w:rPr>
          <w:rFonts w:ascii="Helvetica Neue" w:hAnsi="Helvetica Neue"/>
          <w:sz w:val="22"/>
          <w:szCs w:val="22"/>
        </w:rPr>
        <w:t xml:space="preserve">14.30 TC 37,5 pz tranquillo dolore controllato … </w:t>
      </w:r>
    </w:p>
    <w:p w14:paraId="73D77BAA" w14:textId="2C8D2A92" w:rsidR="00871928" w:rsidRPr="00753F0D" w:rsidRDefault="00753F0D" w:rsidP="00874244">
      <w:pPr>
        <w:spacing w:line="276" w:lineRule="auto"/>
        <w:jc w:val="both"/>
        <w:rPr>
          <w:rFonts w:ascii="Helvetica Neue" w:hAnsi="Helvetica Neue"/>
          <w:sz w:val="22"/>
          <w:szCs w:val="22"/>
          <w:u w:val="single"/>
        </w:rPr>
      </w:pPr>
      <w:r w:rsidRPr="00753F0D">
        <w:rPr>
          <w:rFonts w:ascii="Helvetica Neue" w:hAnsi="Helvetica Neue"/>
          <w:sz w:val="22"/>
          <w:szCs w:val="22"/>
          <w:u w:val="single"/>
        </w:rPr>
        <w:t>Esami ematochimici:</w:t>
      </w:r>
    </w:p>
    <w:tbl>
      <w:tblPr>
        <w:tblStyle w:val="Grigliatabella"/>
        <w:tblW w:w="0" w:type="auto"/>
        <w:tblLook w:val="04A0" w:firstRow="1" w:lastRow="0" w:firstColumn="1" w:lastColumn="0" w:noHBand="0" w:noVBand="1"/>
      </w:tblPr>
      <w:tblGrid>
        <w:gridCol w:w="2925"/>
        <w:gridCol w:w="2926"/>
        <w:gridCol w:w="2926"/>
      </w:tblGrid>
      <w:tr w:rsidR="00753F0D" w:rsidRPr="00AE14BC" w14:paraId="210270EB" w14:textId="77777777" w:rsidTr="00A26E6C">
        <w:tc>
          <w:tcPr>
            <w:tcW w:w="2925" w:type="dxa"/>
            <w:shd w:val="clear" w:color="auto" w:fill="D9D9D9" w:themeFill="background1" w:themeFillShade="D9"/>
          </w:tcPr>
          <w:p w14:paraId="70F07A1C" w14:textId="77777777" w:rsidR="00753F0D" w:rsidRPr="00AE14BC" w:rsidRDefault="00753F0D"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926" w:type="dxa"/>
            <w:shd w:val="clear" w:color="auto" w:fill="D9D9D9" w:themeFill="background1" w:themeFillShade="D9"/>
          </w:tcPr>
          <w:p w14:paraId="54898A98" w14:textId="77777777" w:rsidR="00753F0D" w:rsidRPr="00AE14BC" w:rsidRDefault="00753F0D"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2926" w:type="dxa"/>
            <w:shd w:val="clear" w:color="auto" w:fill="D9D9D9" w:themeFill="background1" w:themeFillShade="D9"/>
          </w:tcPr>
          <w:p w14:paraId="3B96BDF7" w14:textId="77777777" w:rsidR="00753F0D" w:rsidRPr="00AE14BC" w:rsidRDefault="00753F0D"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753F0D" w:rsidRPr="00AE14BC" w14:paraId="6735C840" w14:textId="77777777" w:rsidTr="00A26E6C">
        <w:tc>
          <w:tcPr>
            <w:tcW w:w="2925" w:type="dxa"/>
            <w:shd w:val="clear" w:color="auto" w:fill="D9D9D9" w:themeFill="background1" w:themeFillShade="D9"/>
          </w:tcPr>
          <w:p w14:paraId="75B2A615" w14:textId="77777777" w:rsidR="00753F0D" w:rsidRPr="00AE14BC" w:rsidRDefault="00753F0D"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2926" w:type="dxa"/>
          </w:tcPr>
          <w:p w14:paraId="619A751A" w14:textId="3534CFF0"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 xml:space="preserve">15.36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Pr>
                <w:rFonts w:ascii="Helvetica Neue" w:hAnsi="Helvetica Neue"/>
                <w:iCs/>
                <w:sz w:val="22"/>
                <w:szCs w:val="22"/>
              </w:rPr>
              <w:t>L</w:t>
            </w:r>
          </w:p>
        </w:tc>
        <w:tc>
          <w:tcPr>
            <w:tcW w:w="2926" w:type="dxa"/>
          </w:tcPr>
          <w:p w14:paraId="7D8B61D9" w14:textId="77777777" w:rsidR="00753F0D" w:rsidRPr="00AE14BC" w:rsidRDefault="00753F0D" w:rsidP="00A26E6C">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753F0D" w:rsidRPr="00AE14BC" w14:paraId="4EA7CB14" w14:textId="77777777" w:rsidTr="00A26E6C">
        <w:tc>
          <w:tcPr>
            <w:tcW w:w="2925" w:type="dxa"/>
            <w:shd w:val="clear" w:color="auto" w:fill="D9D9D9" w:themeFill="background1" w:themeFillShade="D9"/>
          </w:tcPr>
          <w:p w14:paraId="15503A5C" w14:textId="77777777" w:rsidR="00753F0D" w:rsidRPr="00AE14BC"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2926" w:type="dxa"/>
          </w:tcPr>
          <w:p w14:paraId="41DB9F9B" w14:textId="376DE033" w:rsidR="00753F0D" w:rsidRDefault="00753F0D" w:rsidP="00A26E6C">
            <w:pPr>
              <w:spacing w:line="276" w:lineRule="auto"/>
              <w:jc w:val="both"/>
              <w:rPr>
                <w:rFonts w:ascii="Helvetica Neue" w:hAnsi="Helvetica Neue"/>
                <w:iCs/>
                <w:sz w:val="22"/>
                <w:szCs w:val="22"/>
              </w:rPr>
            </w:pPr>
            <w:r>
              <w:rPr>
                <w:rFonts w:ascii="Helvetica Neue" w:hAnsi="Helvetica Neue"/>
                <w:iCs/>
                <w:sz w:val="22"/>
                <w:szCs w:val="22"/>
              </w:rPr>
              <w:t>3.4 10^6/</w:t>
            </w:r>
            <w:r>
              <w:rPr>
                <w:rFonts w:ascii="Sylfaen" w:hAnsi="Sylfaen"/>
                <w:iCs/>
                <w:sz w:val="22"/>
                <w:szCs w:val="22"/>
              </w:rPr>
              <w:t>µ</w:t>
            </w:r>
            <w:r>
              <w:rPr>
                <w:rFonts w:ascii="Helvetica Neue" w:hAnsi="Helvetica Neue"/>
                <w:iCs/>
                <w:sz w:val="22"/>
                <w:szCs w:val="22"/>
              </w:rPr>
              <w:t>L</w:t>
            </w:r>
          </w:p>
        </w:tc>
        <w:tc>
          <w:tcPr>
            <w:tcW w:w="2926" w:type="dxa"/>
          </w:tcPr>
          <w:p w14:paraId="2186E264"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4.50-5.90</w:t>
            </w:r>
          </w:p>
        </w:tc>
      </w:tr>
      <w:tr w:rsidR="00753F0D" w:rsidRPr="00AE14BC" w14:paraId="3AF03F27" w14:textId="77777777" w:rsidTr="00A26E6C">
        <w:tc>
          <w:tcPr>
            <w:tcW w:w="2925" w:type="dxa"/>
            <w:shd w:val="clear" w:color="auto" w:fill="D9D9D9" w:themeFill="background1" w:themeFillShade="D9"/>
          </w:tcPr>
          <w:p w14:paraId="16269350" w14:textId="77777777" w:rsidR="00753F0D" w:rsidRPr="00AE14BC" w:rsidRDefault="00753F0D"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2926" w:type="dxa"/>
          </w:tcPr>
          <w:p w14:paraId="60EE1DC1" w14:textId="3754B0B0" w:rsidR="00753F0D" w:rsidRPr="00AE14BC" w:rsidRDefault="005D1270" w:rsidP="00A26E6C">
            <w:pPr>
              <w:spacing w:line="276" w:lineRule="auto"/>
              <w:jc w:val="both"/>
              <w:rPr>
                <w:rFonts w:ascii="Helvetica Neue" w:hAnsi="Helvetica Neue"/>
                <w:iCs/>
                <w:sz w:val="22"/>
                <w:szCs w:val="22"/>
              </w:rPr>
            </w:pPr>
            <w:r>
              <w:rPr>
                <w:rFonts w:ascii="Helvetica Neue" w:hAnsi="Helvetica Neue"/>
                <w:iCs/>
                <w:sz w:val="22"/>
                <w:szCs w:val="22"/>
              </w:rPr>
              <w:t>9.9</w:t>
            </w:r>
            <w:r w:rsidR="00753F0D" w:rsidRPr="00AE14BC">
              <w:rPr>
                <w:rFonts w:ascii="Helvetica Neue" w:hAnsi="Helvetica Neue"/>
                <w:iCs/>
                <w:sz w:val="22"/>
                <w:szCs w:val="22"/>
              </w:rPr>
              <w:t xml:space="preserve"> g/</w:t>
            </w:r>
            <w:proofErr w:type="spellStart"/>
            <w:r w:rsidR="00753F0D" w:rsidRPr="00AE14BC">
              <w:rPr>
                <w:rFonts w:ascii="Helvetica Neue" w:hAnsi="Helvetica Neue"/>
                <w:iCs/>
                <w:sz w:val="22"/>
                <w:szCs w:val="22"/>
              </w:rPr>
              <w:t>dL</w:t>
            </w:r>
            <w:proofErr w:type="spellEnd"/>
          </w:p>
        </w:tc>
        <w:tc>
          <w:tcPr>
            <w:tcW w:w="2926" w:type="dxa"/>
          </w:tcPr>
          <w:p w14:paraId="29F87013" w14:textId="77777777" w:rsidR="00753F0D" w:rsidRPr="00AE14BC" w:rsidRDefault="00753F0D"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753F0D" w:rsidRPr="00AE14BC" w14:paraId="309FC18B" w14:textId="77777777" w:rsidTr="00A26E6C">
        <w:tc>
          <w:tcPr>
            <w:tcW w:w="2925" w:type="dxa"/>
            <w:shd w:val="clear" w:color="auto" w:fill="D9D9D9" w:themeFill="background1" w:themeFillShade="D9"/>
          </w:tcPr>
          <w:p w14:paraId="2DB38220" w14:textId="77777777" w:rsidR="00753F0D" w:rsidRPr="00AE14BC"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Ematocrito</w:t>
            </w:r>
          </w:p>
        </w:tc>
        <w:tc>
          <w:tcPr>
            <w:tcW w:w="2926" w:type="dxa"/>
          </w:tcPr>
          <w:p w14:paraId="5A93DFFD" w14:textId="6EFAB9E0" w:rsidR="00753F0D" w:rsidRDefault="005D1270" w:rsidP="00A26E6C">
            <w:pPr>
              <w:spacing w:line="276" w:lineRule="auto"/>
              <w:jc w:val="both"/>
              <w:rPr>
                <w:rFonts w:ascii="Helvetica Neue" w:hAnsi="Helvetica Neue"/>
                <w:iCs/>
                <w:sz w:val="22"/>
                <w:szCs w:val="22"/>
              </w:rPr>
            </w:pPr>
            <w:r>
              <w:rPr>
                <w:rFonts w:ascii="Helvetica Neue" w:hAnsi="Helvetica Neue"/>
                <w:iCs/>
                <w:sz w:val="22"/>
                <w:szCs w:val="22"/>
              </w:rPr>
              <w:t>29.7</w:t>
            </w:r>
            <w:r w:rsidR="00753F0D">
              <w:rPr>
                <w:rFonts w:ascii="Helvetica Neue" w:hAnsi="Helvetica Neue"/>
                <w:iCs/>
                <w:sz w:val="22"/>
                <w:szCs w:val="22"/>
              </w:rPr>
              <w:t xml:space="preserve"> %</w:t>
            </w:r>
          </w:p>
        </w:tc>
        <w:tc>
          <w:tcPr>
            <w:tcW w:w="2926" w:type="dxa"/>
          </w:tcPr>
          <w:p w14:paraId="7604C8FE"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40-54</w:t>
            </w:r>
          </w:p>
        </w:tc>
      </w:tr>
      <w:tr w:rsidR="00753F0D" w:rsidRPr="00AE14BC" w14:paraId="743E8BB0" w14:textId="77777777" w:rsidTr="00A26E6C">
        <w:tc>
          <w:tcPr>
            <w:tcW w:w="2925" w:type="dxa"/>
            <w:shd w:val="clear" w:color="auto" w:fill="D9D9D9" w:themeFill="background1" w:themeFillShade="D9"/>
          </w:tcPr>
          <w:p w14:paraId="7BD0C257" w14:textId="77777777" w:rsidR="00753F0D" w:rsidRPr="00AE14BC"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2926" w:type="dxa"/>
          </w:tcPr>
          <w:p w14:paraId="12BC8370" w14:textId="2931EB72" w:rsidR="00753F0D" w:rsidRDefault="00753F0D" w:rsidP="00A26E6C">
            <w:pPr>
              <w:spacing w:line="276" w:lineRule="auto"/>
              <w:jc w:val="both"/>
              <w:rPr>
                <w:rFonts w:ascii="Helvetica Neue" w:hAnsi="Helvetica Neue"/>
                <w:iCs/>
                <w:sz w:val="22"/>
                <w:szCs w:val="22"/>
              </w:rPr>
            </w:pPr>
            <w:r>
              <w:rPr>
                <w:rFonts w:ascii="Helvetica Neue" w:hAnsi="Helvetica Neue"/>
                <w:iCs/>
                <w:sz w:val="22"/>
                <w:szCs w:val="22"/>
              </w:rPr>
              <w:t>87.</w:t>
            </w:r>
            <w:r w:rsidR="005D1270">
              <w:rPr>
                <w:rFonts w:ascii="Helvetica Neue" w:hAnsi="Helvetica Neue"/>
                <w:iCs/>
                <w:sz w:val="22"/>
                <w:szCs w:val="22"/>
              </w:rPr>
              <w:t>4</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2926" w:type="dxa"/>
          </w:tcPr>
          <w:p w14:paraId="650B0EAA"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80-98</w:t>
            </w:r>
          </w:p>
        </w:tc>
      </w:tr>
      <w:tr w:rsidR="00753F0D" w:rsidRPr="00AE14BC" w14:paraId="318A4665" w14:textId="77777777" w:rsidTr="00A26E6C">
        <w:tc>
          <w:tcPr>
            <w:tcW w:w="2925" w:type="dxa"/>
            <w:shd w:val="clear" w:color="auto" w:fill="D9D9D9" w:themeFill="background1" w:themeFillShade="D9"/>
          </w:tcPr>
          <w:p w14:paraId="1E81C96A" w14:textId="77777777" w:rsidR="00753F0D"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2926" w:type="dxa"/>
          </w:tcPr>
          <w:p w14:paraId="74189F54" w14:textId="6AF929A0" w:rsidR="00753F0D" w:rsidRDefault="00753F0D" w:rsidP="00A26E6C">
            <w:pPr>
              <w:spacing w:line="276" w:lineRule="auto"/>
              <w:jc w:val="both"/>
              <w:rPr>
                <w:rFonts w:ascii="Helvetica Neue" w:hAnsi="Helvetica Neue"/>
                <w:iCs/>
                <w:sz w:val="22"/>
                <w:szCs w:val="22"/>
              </w:rPr>
            </w:pPr>
            <w:r>
              <w:rPr>
                <w:rFonts w:ascii="Helvetica Neue" w:hAnsi="Helvetica Neue"/>
                <w:iCs/>
                <w:sz w:val="22"/>
                <w:szCs w:val="22"/>
              </w:rPr>
              <w:t>29</w:t>
            </w:r>
            <w:r w:rsidR="005D1270">
              <w:rPr>
                <w:rFonts w:ascii="Helvetica Neue" w:hAnsi="Helvetica Neue"/>
                <w:iCs/>
                <w:sz w:val="22"/>
                <w:szCs w:val="22"/>
              </w:rPr>
              <w:t>.1</w:t>
            </w:r>
            <w:r>
              <w:rPr>
                <w:rFonts w:ascii="Helvetica Neue" w:hAnsi="Helvetica Neue"/>
                <w:iCs/>
                <w:sz w:val="22"/>
                <w:szCs w:val="22"/>
              </w:rPr>
              <w:t xml:space="preserve"> </w:t>
            </w:r>
            <w:proofErr w:type="spellStart"/>
            <w:r>
              <w:rPr>
                <w:rFonts w:ascii="Helvetica Neue" w:hAnsi="Helvetica Neue"/>
                <w:iCs/>
                <w:sz w:val="22"/>
                <w:szCs w:val="22"/>
              </w:rPr>
              <w:t>pg</w:t>
            </w:r>
            <w:proofErr w:type="spellEnd"/>
          </w:p>
        </w:tc>
        <w:tc>
          <w:tcPr>
            <w:tcW w:w="2926" w:type="dxa"/>
          </w:tcPr>
          <w:p w14:paraId="6FA53FB7"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27-33</w:t>
            </w:r>
          </w:p>
        </w:tc>
      </w:tr>
      <w:tr w:rsidR="00753F0D" w:rsidRPr="00AE14BC" w14:paraId="3B12C404" w14:textId="77777777" w:rsidTr="00A26E6C">
        <w:tc>
          <w:tcPr>
            <w:tcW w:w="2925" w:type="dxa"/>
            <w:shd w:val="clear" w:color="auto" w:fill="D9D9D9" w:themeFill="background1" w:themeFillShade="D9"/>
          </w:tcPr>
          <w:p w14:paraId="20BB4E5C" w14:textId="77777777" w:rsidR="00753F0D"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2926" w:type="dxa"/>
          </w:tcPr>
          <w:p w14:paraId="4CB9E5B4" w14:textId="77777777" w:rsidR="00753F0D" w:rsidRDefault="00753F0D" w:rsidP="00A26E6C">
            <w:pPr>
              <w:spacing w:line="276" w:lineRule="auto"/>
              <w:jc w:val="both"/>
              <w:rPr>
                <w:rFonts w:ascii="Helvetica Neue" w:hAnsi="Helvetica Neue"/>
                <w:iCs/>
                <w:sz w:val="22"/>
                <w:szCs w:val="22"/>
              </w:rPr>
            </w:pPr>
            <w:r>
              <w:rPr>
                <w:rFonts w:ascii="Helvetica Neue" w:hAnsi="Helvetica Neue"/>
                <w:iCs/>
                <w:sz w:val="22"/>
                <w:szCs w:val="22"/>
              </w:rPr>
              <w:t>33.3 g/</w:t>
            </w:r>
            <w:proofErr w:type="spellStart"/>
            <w:r>
              <w:rPr>
                <w:rFonts w:ascii="Helvetica Neue" w:hAnsi="Helvetica Neue"/>
                <w:iCs/>
                <w:sz w:val="22"/>
                <w:szCs w:val="22"/>
              </w:rPr>
              <w:t>dL</w:t>
            </w:r>
            <w:proofErr w:type="spellEnd"/>
          </w:p>
        </w:tc>
        <w:tc>
          <w:tcPr>
            <w:tcW w:w="2926" w:type="dxa"/>
          </w:tcPr>
          <w:p w14:paraId="12AE12C5"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31-37</w:t>
            </w:r>
          </w:p>
        </w:tc>
      </w:tr>
      <w:tr w:rsidR="00753F0D" w:rsidRPr="00AE14BC" w14:paraId="2C29E77A" w14:textId="77777777" w:rsidTr="00A26E6C">
        <w:tc>
          <w:tcPr>
            <w:tcW w:w="2925" w:type="dxa"/>
            <w:shd w:val="clear" w:color="auto" w:fill="D9D9D9" w:themeFill="background1" w:themeFillShade="D9"/>
          </w:tcPr>
          <w:p w14:paraId="59F6ACFC" w14:textId="77777777" w:rsidR="00753F0D"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2926" w:type="dxa"/>
          </w:tcPr>
          <w:p w14:paraId="67573016" w14:textId="01494F45" w:rsidR="00753F0D" w:rsidRDefault="00753F0D" w:rsidP="00A26E6C">
            <w:pPr>
              <w:spacing w:line="276" w:lineRule="auto"/>
              <w:jc w:val="both"/>
              <w:rPr>
                <w:rFonts w:ascii="Helvetica Neue" w:hAnsi="Helvetica Neue"/>
                <w:iCs/>
                <w:sz w:val="22"/>
                <w:szCs w:val="22"/>
              </w:rPr>
            </w:pPr>
            <w:r>
              <w:rPr>
                <w:rFonts w:ascii="Helvetica Neue" w:hAnsi="Helvetica Neue"/>
                <w:iCs/>
                <w:sz w:val="22"/>
                <w:szCs w:val="22"/>
              </w:rPr>
              <w:t>14.</w:t>
            </w:r>
            <w:r w:rsidR="008A2C9A">
              <w:rPr>
                <w:rFonts w:ascii="Helvetica Neue" w:hAnsi="Helvetica Neue"/>
                <w:iCs/>
                <w:sz w:val="22"/>
                <w:szCs w:val="22"/>
              </w:rPr>
              <w:t>1</w:t>
            </w:r>
            <w:r>
              <w:rPr>
                <w:rFonts w:ascii="Helvetica Neue" w:hAnsi="Helvetica Neue"/>
                <w:iCs/>
                <w:sz w:val="22"/>
                <w:szCs w:val="22"/>
              </w:rPr>
              <w:t xml:space="preserve"> %</w:t>
            </w:r>
          </w:p>
        </w:tc>
        <w:tc>
          <w:tcPr>
            <w:tcW w:w="2926" w:type="dxa"/>
          </w:tcPr>
          <w:p w14:paraId="16DCB574"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11.2-13.4</w:t>
            </w:r>
          </w:p>
        </w:tc>
      </w:tr>
      <w:tr w:rsidR="00753F0D" w:rsidRPr="00AE14BC" w14:paraId="49F361B7" w14:textId="77777777" w:rsidTr="00A26E6C">
        <w:tc>
          <w:tcPr>
            <w:tcW w:w="2925" w:type="dxa"/>
            <w:shd w:val="clear" w:color="auto" w:fill="D9D9D9" w:themeFill="background1" w:themeFillShade="D9"/>
          </w:tcPr>
          <w:p w14:paraId="5EA1FFF8" w14:textId="77777777" w:rsidR="00753F0D" w:rsidRPr="00AE14BC" w:rsidRDefault="00753F0D"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2926" w:type="dxa"/>
          </w:tcPr>
          <w:p w14:paraId="07E5C655" w14:textId="5089997B"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2</w:t>
            </w:r>
            <w:r w:rsidR="008A2C9A">
              <w:rPr>
                <w:rFonts w:ascii="Helvetica Neue" w:hAnsi="Helvetica Neue"/>
                <w:iCs/>
                <w:sz w:val="22"/>
                <w:szCs w:val="22"/>
              </w:rPr>
              <w:t>95</w:t>
            </w:r>
            <w:r w:rsidRPr="00AE14BC">
              <w:rPr>
                <w:rFonts w:ascii="Helvetica Neue" w:hAnsi="Helvetica Neue"/>
                <w:iCs/>
                <w:sz w:val="22"/>
                <w:szCs w:val="22"/>
              </w:rPr>
              <w:t xml:space="preserve"> 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sidRPr="00AE14BC">
              <w:rPr>
                <w:rFonts w:ascii="Helvetica Neue" w:hAnsi="Helvetica Neue"/>
                <w:iCs/>
                <w:sz w:val="22"/>
                <w:szCs w:val="22"/>
              </w:rPr>
              <w:t>L</w:t>
            </w:r>
          </w:p>
        </w:tc>
        <w:tc>
          <w:tcPr>
            <w:tcW w:w="2926" w:type="dxa"/>
          </w:tcPr>
          <w:p w14:paraId="14F65A50" w14:textId="77777777" w:rsidR="00753F0D" w:rsidRPr="00AE14BC" w:rsidRDefault="00753F0D"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753F0D" w:rsidRPr="00AE14BC" w14:paraId="2A04064E" w14:textId="77777777" w:rsidTr="00A26E6C">
        <w:tc>
          <w:tcPr>
            <w:tcW w:w="2925" w:type="dxa"/>
            <w:shd w:val="clear" w:color="auto" w:fill="D9D9D9" w:themeFill="background1" w:themeFillShade="D9"/>
          </w:tcPr>
          <w:p w14:paraId="18F87B3B" w14:textId="77777777" w:rsidR="00753F0D" w:rsidRPr="00AE14BC"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2926" w:type="dxa"/>
          </w:tcPr>
          <w:p w14:paraId="0F9C406E" w14:textId="4F8D615B" w:rsidR="00753F0D" w:rsidRDefault="008A2C9A" w:rsidP="00A26E6C">
            <w:pPr>
              <w:spacing w:line="276" w:lineRule="auto"/>
              <w:jc w:val="both"/>
              <w:rPr>
                <w:rFonts w:ascii="Helvetica Neue" w:hAnsi="Helvetica Neue"/>
                <w:iCs/>
                <w:sz w:val="22"/>
                <w:szCs w:val="22"/>
              </w:rPr>
            </w:pPr>
            <w:r>
              <w:rPr>
                <w:rFonts w:ascii="Helvetica Neue" w:hAnsi="Helvetica Neue"/>
                <w:iCs/>
                <w:sz w:val="22"/>
                <w:szCs w:val="22"/>
              </w:rPr>
              <w:t>10</w:t>
            </w:r>
            <w:r w:rsidR="00753F0D">
              <w:rPr>
                <w:rFonts w:ascii="Helvetica Neue" w:hAnsi="Helvetica Neue"/>
                <w:iCs/>
                <w:sz w:val="22"/>
                <w:szCs w:val="22"/>
              </w:rPr>
              <w:t xml:space="preserve"> </w:t>
            </w:r>
            <w:proofErr w:type="spellStart"/>
            <w:r w:rsidR="00753F0D">
              <w:rPr>
                <w:rFonts w:ascii="Helvetica Neue" w:hAnsi="Helvetica Neue"/>
                <w:iCs/>
                <w:sz w:val="22"/>
                <w:szCs w:val="22"/>
              </w:rPr>
              <w:t>fL</w:t>
            </w:r>
            <w:proofErr w:type="spellEnd"/>
          </w:p>
        </w:tc>
        <w:tc>
          <w:tcPr>
            <w:tcW w:w="2926" w:type="dxa"/>
          </w:tcPr>
          <w:p w14:paraId="78608610"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7.1-12.3</w:t>
            </w:r>
          </w:p>
        </w:tc>
      </w:tr>
      <w:tr w:rsidR="00753F0D" w:rsidRPr="00AE14BC" w14:paraId="37420D2E" w14:textId="77777777" w:rsidTr="00A26E6C">
        <w:tc>
          <w:tcPr>
            <w:tcW w:w="2925" w:type="dxa"/>
            <w:shd w:val="clear" w:color="auto" w:fill="D9D9D9" w:themeFill="background1" w:themeFillShade="D9"/>
          </w:tcPr>
          <w:p w14:paraId="7772A6CA" w14:textId="77777777" w:rsidR="00753F0D" w:rsidRDefault="00753F0D" w:rsidP="00A26E6C">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2926" w:type="dxa"/>
          </w:tcPr>
          <w:p w14:paraId="04758607" w14:textId="4EBC09AD" w:rsidR="00753F0D" w:rsidRDefault="00753F0D" w:rsidP="00A26E6C">
            <w:pPr>
              <w:spacing w:line="276" w:lineRule="auto"/>
              <w:jc w:val="both"/>
              <w:rPr>
                <w:rFonts w:ascii="Helvetica Neue" w:hAnsi="Helvetica Neue"/>
                <w:iCs/>
                <w:sz w:val="22"/>
                <w:szCs w:val="22"/>
              </w:rPr>
            </w:pPr>
            <w:r>
              <w:rPr>
                <w:rFonts w:ascii="Helvetica Neue" w:hAnsi="Helvetica Neue"/>
                <w:iCs/>
                <w:sz w:val="22"/>
                <w:szCs w:val="22"/>
              </w:rPr>
              <w:t>1</w:t>
            </w:r>
            <w:r w:rsidR="008A2C9A">
              <w:rPr>
                <w:rFonts w:ascii="Helvetica Neue" w:hAnsi="Helvetica Neue"/>
                <w:iCs/>
                <w:sz w:val="22"/>
                <w:szCs w:val="22"/>
              </w:rPr>
              <w:t>1.3</w:t>
            </w:r>
            <w:r>
              <w:rPr>
                <w:rFonts w:ascii="Helvetica Neue" w:hAnsi="Helvetica Neue"/>
                <w:iCs/>
                <w:sz w:val="22"/>
                <w:szCs w:val="22"/>
              </w:rPr>
              <w:t xml:space="preserve"> %</w:t>
            </w:r>
          </w:p>
        </w:tc>
        <w:tc>
          <w:tcPr>
            <w:tcW w:w="2926" w:type="dxa"/>
          </w:tcPr>
          <w:p w14:paraId="2BA36AB9" w14:textId="77777777" w:rsidR="00753F0D" w:rsidRPr="00AE14BC" w:rsidRDefault="00753F0D" w:rsidP="00A26E6C">
            <w:pPr>
              <w:spacing w:line="276" w:lineRule="auto"/>
              <w:jc w:val="both"/>
              <w:rPr>
                <w:rFonts w:ascii="Helvetica Neue" w:hAnsi="Helvetica Neue"/>
                <w:iCs/>
                <w:sz w:val="22"/>
                <w:szCs w:val="22"/>
              </w:rPr>
            </w:pPr>
            <w:r>
              <w:rPr>
                <w:rFonts w:ascii="Helvetica Neue" w:hAnsi="Helvetica Neue"/>
                <w:iCs/>
                <w:sz w:val="22"/>
                <w:szCs w:val="22"/>
              </w:rPr>
              <w:t>9.5-15.2</w:t>
            </w:r>
          </w:p>
        </w:tc>
      </w:tr>
    </w:tbl>
    <w:p w14:paraId="11258512" w14:textId="1A22D0D5" w:rsidR="00920D20" w:rsidRDefault="00920D20" w:rsidP="00874244">
      <w:pPr>
        <w:spacing w:line="276" w:lineRule="auto"/>
        <w:jc w:val="both"/>
        <w:rPr>
          <w:rFonts w:ascii="Helvetica Neue" w:hAnsi="Helvetica Neue"/>
          <w:sz w:val="22"/>
          <w:szCs w:val="22"/>
        </w:rPr>
      </w:pPr>
      <w:r w:rsidRPr="00F8082F">
        <w:rPr>
          <w:rFonts w:ascii="Helvetica Neue" w:hAnsi="Helvetica Neue"/>
          <w:b/>
          <w:bCs/>
          <w:sz w:val="22"/>
          <w:szCs w:val="22"/>
        </w:rPr>
        <w:t>Cartella di fisioterapia</w:t>
      </w:r>
      <w:r>
        <w:rPr>
          <w:rFonts w:ascii="Helvetica Neue" w:hAnsi="Helvetica Neue"/>
          <w:b/>
          <w:bCs/>
          <w:sz w:val="22"/>
          <w:szCs w:val="22"/>
        </w:rPr>
        <w:t xml:space="preserve">: </w:t>
      </w:r>
      <w:r w:rsidRPr="00ED233C">
        <w:rPr>
          <w:rFonts w:ascii="Helvetica Neue" w:hAnsi="Helvetica Neue"/>
          <w:sz w:val="22"/>
          <w:szCs w:val="22"/>
        </w:rPr>
        <w:t xml:space="preserve">… h 9.15 </w:t>
      </w:r>
      <w:r w:rsidRPr="002E7B43">
        <w:rPr>
          <w:rFonts w:ascii="Helvetica Neue" w:hAnsi="Helvetica Neue"/>
          <w:sz w:val="22"/>
          <w:szCs w:val="22"/>
          <w:u w:val="single"/>
        </w:rPr>
        <w:t>motivo del trattamento riabilitativo</w:t>
      </w:r>
      <w:r>
        <w:rPr>
          <w:rFonts w:ascii="Helvetica Neue" w:hAnsi="Helvetica Neue"/>
          <w:sz w:val="22"/>
          <w:szCs w:val="22"/>
        </w:rPr>
        <w:t xml:space="preserve"> Frattura </w:t>
      </w:r>
      <w:proofErr w:type="spellStart"/>
      <w:r>
        <w:rPr>
          <w:rFonts w:ascii="Helvetica Neue" w:hAnsi="Helvetica Neue"/>
          <w:sz w:val="22"/>
          <w:szCs w:val="22"/>
        </w:rPr>
        <w:t>periprotesica</w:t>
      </w:r>
      <w:proofErr w:type="spellEnd"/>
      <w:r>
        <w:rPr>
          <w:rFonts w:ascii="Helvetica Neue" w:hAnsi="Helvetica Neue"/>
          <w:sz w:val="22"/>
          <w:szCs w:val="22"/>
        </w:rPr>
        <w:t xml:space="preserve"> gin. Sx. </w:t>
      </w:r>
      <w:r w:rsidRPr="002E7B43">
        <w:rPr>
          <w:rFonts w:ascii="Helvetica Neue" w:hAnsi="Helvetica Neue"/>
          <w:sz w:val="22"/>
          <w:szCs w:val="22"/>
          <w:u w:val="single"/>
        </w:rPr>
        <w:t>informazioni di particolare interesse terapeutico</w:t>
      </w:r>
      <w:r>
        <w:rPr>
          <w:rFonts w:ascii="Helvetica Neue" w:hAnsi="Helvetica Neue"/>
          <w:sz w:val="22"/>
          <w:szCs w:val="22"/>
        </w:rPr>
        <w:t xml:space="preserve"> </w:t>
      </w:r>
      <w:proofErr w:type="gramStart"/>
      <w:r>
        <w:rPr>
          <w:rFonts w:ascii="Helvetica Neue" w:hAnsi="Helvetica Neue"/>
          <w:sz w:val="22"/>
          <w:szCs w:val="22"/>
        </w:rPr>
        <w:t>no</w:t>
      </w:r>
      <w:proofErr w:type="gramEnd"/>
      <w:r>
        <w:rPr>
          <w:rFonts w:ascii="Helvetica Neue" w:hAnsi="Helvetica Neue"/>
          <w:sz w:val="22"/>
          <w:szCs w:val="22"/>
        </w:rPr>
        <w:t xml:space="preserve"> carico. </w:t>
      </w:r>
      <w:r w:rsidRPr="002E7B43">
        <w:rPr>
          <w:rFonts w:ascii="Helvetica Neue" w:hAnsi="Helvetica Neue"/>
          <w:sz w:val="22"/>
          <w:szCs w:val="22"/>
          <w:u w:val="single"/>
        </w:rPr>
        <w:t>Valutazione funzionale inizio trattamento</w:t>
      </w:r>
      <w:r>
        <w:rPr>
          <w:rFonts w:ascii="Helvetica Neue" w:hAnsi="Helvetica Neue"/>
          <w:sz w:val="22"/>
          <w:szCs w:val="22"/>
        </w:rPr>
        <w:t xml:space="preserve"> pz collaborante. </w:t>
      </w:r>
      <w:r>
        <w:rPr>
          <w:rFonts w:ascii="Helvetica Neue" w:hAnsi="Helvetica Neue"/>
          <w:i/>
          <w:iCs/>
          <w:sz w:val="22"/>
          <w:szCs w:val="22"/>
        </w:rPr>
        <w:t xml:space="preserve">Non </w:t>
      </w:r>
      <w:proofErr w:type="spellStart"/>
      <w:r>
        <w:rPr>
          <w:rFonts w:ascii="Helvetica Neue" w:hAnsi="Helvetica Neue"/>
          <w:i/>
          <w:iCs/>
          <w:sz w:val="22"/>
          <w:szCs w:val="22"/>
        </w:rPr>
        <w:t>legibilis</w:t>
      </w:r>
      <w:proofErr w:type="spellEnd"/>
      <w:r>
        <w:rPr>
          <w:rFonts w:ascii="Helvetica Neue" w:hAnsi="Helvetica Neue"/>
          <w:i/>
          <w:iCs/>
          <w:sz w:val="22"/>
          <w:szCs w:val="22"/>
        </w:rPr>
        <w:t xml:space="preserve"> </w:t>
      </w:r>
      <w:r>
        <w:rPr>
          <w:rFonts w:ascii="Helvetica Neue" w:hAnsi="Helvetica Neue"/>
          <w:sz w:val="22"/>
          <w:szCs w:val="22"/>
        </w:rPr>
        <w:t xml:space="preserve">gessata. Anca sx libera. Si impostano esercizi isometrici per glutei ed </w:t>
      </w:r>
      <w:proofErr w:type="spellStart"/>
      <w:r>
        <w:rPr>
          <w:rFonts w:ascii="Helvetica Neue" w:hAnsi="Helvetica Neue"/>
          <w:sz w:val="22"/>
          <w:szCs w:val="22"/>
        </w:rPr>
        <w:t>ischiocrurali</w:t>
      </w:r>
      <w:proofErr w:type="spellEnd"/>
      <w:r>
        <w:rPr>
          <w:rFonts w:ascii="Helvetica Neue" w:hAnsi="Helvetica Neue"/>
          <w:sz w:val="22"/>
          <w:szCs w:val="22"/>
        </w:rPr>
        <w:t xml:space="preserve"> VAS 5/10. Obiettivo fisioterapico = portamento corretto, consigli di postura e spostamenti senza carico …</w:t>
      </w:r>
    </w:p>
    <w:p w14:paraId="2DBEF29A" w14:textId="77777777" w:rsidR="00710262" w:rsidRPr="00710262" w:rsidRDefault="00AE22A1" w:rsidP="00710262">
      <w:pPr>
        <w:pStyle w:val="Paragrafoelenco"/>
        <w:numPr>
          <w:ilvl w:val="0"/>
          <w:numId w:val="51"/>
        </w:numPr>
        <w:spacing w:line="276" w:lineRule="auto"/>
        <w:jc w:val="both"/>
        <w:rPr>
          <w:rFonts w:ascii="Helvetica Neue" w:hAnsi="Helvetica Neue"/>
          <w:b/>
          <w:bCs/>
          <w:sz w:val="22"/>
          <w:szCs w:val="22"/>
        </w:rPr>
      </w:pPr>
      <w:r w:rsidRPr="00710262">
        <w:rPr>
          <w:rFonts w:ascii="Helvetica Neue" w:hAnsi="Helvetica Neue"/>
          <w:b/>
          <w:bCs/>
          <w:sz w:val="22"/>
          <w:szCs w:val="22"/>
        </w:rPr>
        <w:t xml:space="preserve">05.10.21 </w:t>
      </w:r>
    </w:p>
    <w:p w14:paraId="156A1C89" w14:textId="2B1E7BB9" w:rsidR="00197C83" w:rsidRDefault="00710262" w:rsidP="00710262">
      <w:pPr>
        <w:spacing w:line="276" w:lineRule="auto"/>
        <w:jc w:val="both"/>
        <w:rPr>
          <w:rFonts w:ascii="Helvetica Neue" w:hAnsi="Helvetica Neue"/>
          <w:i/>
          <w:iCs/>
          <w:sz w:val="22"/>
          <w:szCs w:val="22"/>
        </w:rPr>
      </w:pPr>
      <w:r w:rsidRPr="00710262">
        <w:rPr>
          <w:rFonts w:ascii="Helvetica Neue" w:hAnsi="Helvetica Neue"/>
          <w:sz w:val="22"/>
          <w:szCs w:val="22"/>
          <w:u w:val="single"/>
        </w:rPr>
        <w:t>Diario medico</w:t>
      </w:r>
      <w:r>
        <w:rPr>
          <w:rFonts w:ascii="Helvetica Neue" w:hAnsi="Helvetica Neue"/>
          <w:sz w:val="22"/>
          <w:szCs w:val="22"/>
        </w:rPr>
        <w:t xml:space="preserve">: </w:t>
      </w:r>
      <w:r w:rsidR="00AE22A1" w:rsidRPr="00710262">
        <w:rPr>
          <w:rFonts w:ascii="Helvetica Neue" w:hAnsi="Helvetica Neue"/>
          <w:sz w:val="22"/>
          <w:szCs w:val="22"/>
        </w:rPr>
        <w:t xml:space="preserve">ore 11.40 </w:t>
      </w:r>
      <w:proofErr w:type="spellStart"/>
      <w:r w:rsidR="006A015C" w:rsidRPr="00710262">
        <w:rPr>
          <w:rFonts w:ascii="Helvetica Neue" w:hAnsi="Helvetica Neue"/>
          <w:sz w:val="22"/>
          <w:szCs w:val="22"/>
        </w:rPr>
        <w:t>Hb</w:t>
      </w:r>
      <w:proofErr w:type="spellEnd"/>
      <w:r w:rsidR="006A015C" w:rsidRPr="00710262">
        <w:rPr>
          <w:rFonts w:ascii="Helvetica Neue" w:hAnsi="Helvetica Neue"/>
          <w:sz w:val="22"/>
          <w:szCs w:val="22"/>
        </w:rPr>
        <w:t xml:space="preserve"> 9,7; paziente tranquillo</w:t>
      </w:r>
      <w:r w:rsidR="00197C83" w:rsidRPr="00710262">
        <w:rPr>
          <w:rFonts w:ascii="Helvetica Neue" w:hAnsi="Helvetica Neue"/>
          <w:sz w:val="22"/>
          <w:szCs w:val="22"/>
        </w:rPr>
        <w:t xml:space="preserve">; buon controllo </w:t>
      </w:r>
      <w:r w:rsidR="00197C83" w:rsidRPr="00710262">
        <w:rPr>
          <w:rFonts w:ascii="Helvetica Neue" w:hAnsi="Helvetica Neue"/>
          <w:i/>
          <w:iCs/>
          <w:sz w:val="22"/>
          <w:szCs w:val="22"/>
        </w:rPr>
        <w:t xml:space="preserve">non </w:t>
      </w:r>
      <w:proofErr w:type="spellStart"/>
      <w:r w:rsidR="00197C83" w:rsidRPr="00710262">
        <w:rPr>
          <w:rFonts w:ascii="Helvetica Neue" w:hAnsi="Helvetica Neue"/>
          <w:i/>
          <w:iCs/>
          <w:sz w:val="22"/>
          <w:szCs w:val="22"/>
        </w:rPr>
        <w:t>legibilis</w:t>
      </w:r>
      <w:proofErr w:type="spellEnd"/>
      <w:r w:rsidR="00197C83" w:rsidRPr="00710262">
        <w:rPr>
          <w:rFonts w:ascii="Helvetica Neue" w:hAnsi="Helvetica Neue"/>
          <w:i/>
          <w:iCs/>
          <w:sz w:val="22"/>
          <w:szCs w:val="22"/>
        </w:rPr>
        <w:t xml:space="preserve"> </w:t>
      </w:r>
      <w:r w:rsidR="00197C83" w:rsidRPr="00710262">
        <w:rPr>
          <w:rFonts w:ascii="Helvetica Neue" w:hAnsi="Helvetica Neue"/>
          <w:sz w:val="22"/>
          <w:szCs w:val="22"/>
        </w:rPr>
        <w:t>doloroso; domani ripete esami ematici</w:t>
      </w:r>
      <w:r w:rsidR="001133F0" w:rsidRPr="00710262">
        <w:rPr>
          <w:rFonts w:ascii="Helvetica Neue" w:hAnsi="Helvetica Neue"/>
          <w:sz w:val="22"/>
          <w:szCs w:val="22"/>
        </w:rPr>
        <w:t xml:space="preserve"> ore 15.20 </w:t>
      </w:r>
      <w:r w:rsidR="00E74812" w:rsidRPr="00710262">
        <w:rPr>
          <w:rFonts w:ascii="Helvetica Neue" w:hAnsi="Helvetica Neue"/>
          <w:sz w:val="22"/>
          <w:szCs w:val="22"/>
        </w:rPr>
        <w:t xml:space="preserve">… </w:t>
      </w:r>
      <w:r w:rsidR="00D810C9">
        <w:rPr>
          <w:rFonts w:ascii="Helvetica Neue" w:hAnsi="Helvetica Neue"/>
          <w:i/>
          <w:iCs/>
          <w:sz w:val="22"/>
          <w:szCs w:val="22"/>
        </w:rPr>
        <w:t xml:space="preserve">non </w:t>
      </w:r>
      <w:proofErr w:type="spellStart"/>
      <w:r w:rsidR="00D810C9">
        <w:rPr>
          <w:rFonts w:ascii="Helvetica Neue" w:hAnsi="Helvetica Neue"/>
          <w:i/>
          <w:iCs/>
          <w:sz w:val="22"/>
          <w:szCs w:val="22"/>
        </w:rPr>
        <w:t>legibilis</w:t>
      </w:r>
      <w:proofErr w:type="spellEnd"/>
      <w:r w:rsidR="00D810C9">
        <w:rPr>
          <w:rFonts w:ascii="Helvetica Neue" w:hAnsi="Helvetica Neue"/>
          <w:i/>
          <w:iCs/>
          <w:sz w:val="22"/>
          <w:szCs w:val="22"/>
        </w:rPr>
        <w:t xml:space="preserve"> </w:t>
      </w:r>
      <w:r w:rsidR="00D810C9">
        <w:rPr>
          <w:rFonts w:ascii="Helvetica Neue" w:hAnsi="Helvetica Neue"/>
          <w:sz w:val="22"/>
          <w:szCs w:val="22"/>
        </w:rPr>
        <w:t xml:space="preserve">frattura </w:t>
      </w:r>
      <w:proofErr w:type="spellStart"/>
      <w:r w:rsidR="00D810C9">
        <w:rPr>
          <w:rFonts w:ascii="Helvetica Neue" w:hAnsi="Helvetica Neue"/>
          <w:sz w:val="22"/>
          <w:szCs w:val="22"/>
        </w:rPr>
        <w:t>periprotesica</w:t>
      </w:r>
      <w:proofErr w:type="spellEnd"/>
      <w:r w:rsidR="00D810C9">
        <w:rPr>
          <w:rFonts w:ascii="Helvetica Neue" w:hAnsi="Helvetica Neue"/>
          <w:sz w:val="22"/>
          <w:szCs w:val="22"/>
        </w:rPr>
        <w:t xml:space="preserve"> trattata con artrodesi</w:t>
      </w:r>
      <w:r w:rsidR="0034447D">
        <w:rPr>
          <w:rFonts w:ascii="Helvetica Neue" w:hAnsi="Helvetica Neue"/>
          <w:sz w:val="22"/>
          <w:szCs w:val="22"/>
        </w:rPr>
        <w:t>. Divieto di carico</w:t>
      </w:r>
      <w:r w:rsidR="0011475C">
        <w:rPr>
          <w:rFonts w:ascii="Helvetica Neue" w:hAnsi="Helvetica Neue"/>
          <w:sz w:val="22"/>
          <w:szCs w:val="22"/>
        </w:rPr>
        <w:t xml:space="preserve"> </w:t>
      </w:r>
      <w:r w:rsidR="0011475C">
        <w:rPr>
          <w:rFonts w:ascii="Helvetica Neue" w:hAnsi="Helvetica Neue"/>
          <w:i/>
          <w:iCs/>
          <w:sz w:val="22"/>
          <w:szCs w:val="22"/>
        </w:rPr>
        <w:t xml:space="preserve">non </w:t>
      </w:r>
      <w:proofErr w:type="spellStart"/>
      <w:r w:rsidR="0011475C">
        <w:rPr>
          <w:rFonts w:ascii="Helvetica Neue" w:hAnsi="Helvetica Neue"/>
          <w:i/>
          <w:iCs/>
          <w:sz w:val="22"/>
          <w:szCs w:val="22"/>
        </w:rPr>
        <w:t>legibilis</w:t>
      </w:r>
      <w:proofErr w:type="spellEnd"/>
      <w:r w:rsidR="0072572A">
        <w:rPr>
          <w:rFonts w:ascii="Helvetica Neue" w:hAnsi="Helvetica Neue"/>
          <w:i/>
          <w:iCs/>
          <w:sz w:val="22"/>
          <w:szCs w:val="22"/>
        </w:rPr>
        <w:t xml:space="preserve"> </w:t>
      </w:r>
    </w:p>
    <w:p w14:paraId="746582F8" w14:textId="043AA285" w:rsidR="00737A7F" w:rsidRDefault="00737A7F" w:rsidP="00710262">
      <w:pPr>
        <w:spacing w:line="276" w:lineRule="auto"/>
        <w:jc w:val="both"/>
        <w:rPr>
          <w:rFonts w:ascii="Helvetica Neue" w:hAnsi="Helvetica Neue"/>
          <w:sz w:val="22"/>
          <w:szCs w:val="22"/>
        </w:rPr>
      </w:pPr>
      <w:r w:rsidRPr="0065718C">
        <w:rPr>
          <w:rFonts w:ascii="Helvetica Neue" w:hAnsi="Helvetica Neue"/>
          <w:sz w:val="22"/>
          <w:szCs w:val="22"/>
          <w:u w:val="single"/>
        </w:rPr>
        <w:t>Diario infermieristico</w:t>
      </w:r>
      <w:r>
        <w:rPr>
          <w:rFonts w:ascii="Helvetica Neue" w:hAnsi="Helvetica Neue"/>
          <w:sz w:val="22"/>
          <w:szCs w:val="22"/>
        </w:rPr>
        <w:t xml:space="preserve">: </w:t>
      </w:r>
      <w:r w:rsidR="00F11999">
        <w:rPr>
          <w:rFonts w:ascii="Helvetica Neue" w:hAnsi="Helvetica Neue"/>
          <w:sz w:val="22"/>
          <w:szCs w:val="22"/>
        </w:rPr>
        <w:t xml:space="preserve">… ore 8.30 autonomo nelle cure igieniche, deambula con stampelle </w:t>
      </w:r>
      <w:r w:rsidR="0065718C">
        <w:rPr>
          <w:rFonts w:ascii="Helvetica Neue" w:hAnsi="Helvetica Neue"/>
          <w:sz w:val="22"/>
          <w:szCs w:val="22"/>
        </w:rPr>
        <w:lastRenderedPageBreak/>
        <w:t xml:space="preserve">… </w:t>
      </w:r>
    </w:p>
    <w:p w14:paraId="545A0433" w14:textId="2DB88ADE" w:rsidR="00CD3018" w:rsidRPr="00CD3018" w:rsidRDefault="00CD3018" w:rsidP="00710262">
      <w:pPr>
        <w:spacing w:line="276" w:lineRule="auto"/>
        <w:jc w:val="both"/>
        <w:rPr>
          <w:rFonts w:ascii="Helvetica Neue" w:hAnsi="Helvetica Neue"/>
          <w:sz w:val="22"/>
          <w:szCs w:val="22"/>
          <w:u w:val="single"/>
        </w:rPr>
      </w:pPr>
      <w:r w:rsidRPr="00CD3018">
        <w:rPr>
          <w:rFonts w:ascii="Helvetica Neue" w:hAnsi="Helvetica Neue"/>
          <w:sz w:val="22"/>
          <w:szCs w:val="22"/>
          <w:u w:val="single"/>
        </w:rPr>
        <w:t>Esami ematochimici:</w:t>
      </w:r>
    </w:p>
    <w:tbl>
      <w:tblPr>
        <w:tblStyle w:val="Grigliatabella"/>
        <w:tblW w:w="0" w:type="auto"/>
        <w:tblLook w:val="04A0" w:firstRow="1" w:lastRow="0" w:firstColumn="1" w:lastColumn="0" w:noHBand="0" w:noVBand="1"/>
      </w:tblPr>
      <w:tblGrid>
        <w:gridCol w:w="2925"/>
        <w:gridCol w:w="2926"/>
        <w:gridCol w:w="2926"/>
      </w:tblGrid>
      <w:tr w:rsidR="00CD3018" w:rsidRPr="00AE14BC" w14:paraId="4CBC9889" w14:textId="77777777" w:rsidTr="00A26E6C">
        <w:tc>
          <w:tcPr>
            <w:tcW w:w="2925" w:type="dxa"/>
            <w:shd w:val="clear" w:color="auto" w:fill="D9D9D9" w:themeFill="background1" w:themeFillShade="D9"/>
          </w:tcPr>
          <w:p w14:paraId="42B5D531" w14:textId="77777777" w:rsidR="00CD3018" w:rsidRPr="00AE14BC" w:rsidRDefault="00CD3018"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926" w:type="dxa"/>
            <w:shd w:val="clear" w:color="auto" w:fill="D9D9D9" w:themeFill="background1" w:themeFillShade="D9"/>
          </w:tcPr>
          <w:p w14:paraId="54C0A11A" w14:textId="77777777" w:rsidR="00CD3018" w:rsidRPr="00AE14BC" w:rsidRDefault="00CD3018"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2926" w:type="dxa"/>
            <w:shd w:val="clear" w:color="auto" w:fill="D9D9D9" w:themeFill="background1" w:themeFillShade="D9"/>
          </w:tcPr>
          <w:p w14:paraId="7CF13649" w14:textId="77777777" w:rsidR="00CD3018" w:rsidRPr="00AE14BC" w:rsidRDefault="00CD3018"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CD3018" w:rsidRPr="00AE14BC" w14:paraId="1A3DD839" w14:textId="77777777" w:rsidTr="00A26E6C">
        <w:tc>
          <w:tcPr>
            <w:tcW w:w="2925" w:type="dxa"/>
            <w:shd w:val="clear" w:color="auto" w:fill="D9D9D9" w:themeFill="background1" w:themeFillShade="D9"/>
          </w:tcPr>
          <w:p w14:paraId="7A34B015" w14:textId="77777777" w:rsidR="00CD3018" w:rsidRPr="00AE14BC" w:rsidRDefault="00CD3018"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2926" w:type="dxa"/>
          </w:tcPr>
          <w:p w14:paraId="5254208C" w14:textId="2396BBBC"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1</w:t>
            </w:r>
            <w:r w:rsidR="00A645E7">
              <w:rPr>
                <w:rFonts w:ascii="Helvetica Neue" w:hAnsi="Helvetica Neue"/>
                <w:iCs/>
                <w:sz w:val="22"/>
                <w:szCs w:val="22"/>
              </w:rPr>
              <w:t>2.07</w:t>
            </w:r>
            <w:r>
              <w:rPr>
                <w:rFonts w:ascii="Helvetica Neue" w:hAnsi="Helvetica Neue"/>
                <w:iCs/>
                <w:sz w:val="22"/>
                <w:szCs w:val="22"/>
              </w:rPr>
              <w:t xml:space="preserve">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Pr>
                <w:rFonts w:ascii="Helvetica Neue" w:hAnsi="Helvetica Neue"/>
                <w:iCs/>
                <w:sz w:val="22"/>
                <w:szCs w:val="22"/>
              </w:rPr>
              <w:t>L</w:t>
            </w:r>
          </w:p>
        </w:tc>
        <w:tc>
          <w:tcPr>
            <w:tcW w:w="2926" w:type="dxa"/>
          </w:tcPr>
          <w:p w14:paraId="00716BB6" w14:textId="77777777" w:rsidR="00CD3018" w:rsidRPr="00AE14BC" w:rsidRDefault="00CD3018" w:rsidP="00A26E6C">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CD3018" w:rsidRPr="00AE14BC" w14:paraId="0C0A243C" w14:textId="77777777" w:rsidTr="00A26E6C">
        <w:tc>
          <w:tcPr>
            <w:tcW w:w="2925" w:type="dxa"/>
            <w:shd w:val="clear" w:color="auto" w:fill="D9D9D9" w:themeFill="background1" w:themeFillShade="D9"/>
          </w:tcPr>
          <w:p w14:paraId="519CB18A" w14:textId="77777777" w:rsidR="00CD3018" w:rsidRPr="00AE14BC"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2926" w:type="dxa"/>
          </w:tcPr>
          <w:p w14:paraId="0353CE45" w14:textId="2F3E97B7" w:rsidR="00CD3018" w:rsidRDefault="00CD3018" w:rsidP="00A26E6C">
            <w:pPr>
              <w:spacing w:line="276" w:lineRule="auto"/>
              <w:jc w:val="both"/>
              <w:rPr>
                <w:rFonts w:ascii="Helvetica Neue" w:hAnsi="Helvetica Neue"/>
                <w:iCs/>
                <w:sz w:val="22"/>
                <w:szCs w:val="22"/>
              </w:rPr>
            </w:pPr>
            <w:r>
              <w:rPr>
                <w:rFonts w:ascii="Helvetica Neue" w:hAnsi="Helvetica Neue"/>
                <w:iCs/>
                <w:sz w:val="22"/>
                <w:szCs w:val="22"/>
              </w:rPr>
              <w:t>3.</w:t>
            </w:r>
            <w:r w:rsidR="00A645E7">
              <w:rPr>
                <w:rFonts w:ascii="Helvetica Neue" w:hAnsi="Helvetica Neue"/>
                <w:iCs/>
                <w:sz w:val="22"/>
                <w:szCs w:val="22"/>
              </w:rPr>
              <w:t>35</w:t>
            </w:r>
            <w:r>
              <w:rPr>
                <w:rFonts w:ascii="Helvetica Neue" w:hAnsi="Helvetica Neue"/>
                <w:iCs/>
                <w:sz w:val="22"/>
                <w:szCs w:val="22"/>
              </w:rPr>
              <w:t xml:space="preserve"> 10^6/</w:t>
            </w:r>
            <w:r>
              <w:rPr>
                <w:rFonts w:ascii="Sylfaen" w:hAnsi="Sylfaen"/>
                <w:iCs/>
                <w:sz w:val="22"/>
                <w:szCs w:val="22"/>
              </w:rPr>
              <w:t>µ</w:t>
            </w:r>
            <w:r>
              <w:rPr>
                <w:rFonts w:ascii="Helvetica Neue" w:hAnsi="Helvetica Neue"/>
                <w:iCs/>
                <w:sz w:val="22"/>
                <w:szCs w:val="22"/>
              </w:rPr>
              <w:t>L</w:t>
            </w:r>
          </w:p>
        </w:tc>
        <w:tc>
          <w:tcPr>
            <w:tcW w:w="2926" w:type="dxa"/>
          </w:tcPr>
          <w:p w14:paraId="411CE1AB"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4.50-5.90</w:t>
            </w:r>
          </w:p>
        </w:tc>
      </w:tr>
      <w:tr w:rsidR="00CD3018" w:rsidRPr="00AE14BC" w14:paraId="75FFC359" w14:textId="77777777" w:rsidTr="00A26E6C">
        <w:tc>
          <w:tcPr>
            <w:tcW w:w="2925" w:type="dxa"/>
            <w:shd w:val="clear" w:color="auto" w:fill="D9D9D9" w:themeFill="background1" w:themeFillShade="D9"/>
          </w:tcPr>
          <w:p w14:paraId="7C1CC45F" w14:textId="77777777" w:rsidR="00CD3018" w:rsidRPr="00AE14BC" w:rsidRDefault="00CD3018"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2926" w:type="dxa"/>
          </w:tcPr>
          <w:p w14:paraId="76A661A7" w14:textId="65404C30"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9.</w:t>
            </w:r>
            <w:r w:rsidR="00A645E7">
              <w:rPr>
                <w:rFonts w:ascii="Helvetica Neue" w:hAnsi="Helvetica Neue"/>
                <w:iCs/>
                <w:sz w:val="22"/>
                <w:szCs w:val="22"/>
              </w:rPr>
              <w:t>7</w:t>
            </w:r>
            <w:r w:rsidRPr="00AE14BC">
              <w:rPr>
                <w:rFonts w:ascii="Helvetica Neue" w:hAnsi="Helvetica Neue"/>
                <w:iCs/>
                <w:sz w:val="22"/>
                <w:szCs w:val="22"/>
              </w:rPr>
              <w:t xml:space="preserve"> g/</w:t>
            </w:r>
            <w:proofErr w:type="spellStart"/>
            <w:r w:rsidRPr="00AE14BC">
              <w:rPr>
                <w:rFonts w:ascii="Helvetica Neue" w:hAnsi="Helvetica Neue"/>
                <w:iCs/>
                <w:sz w:val="22"/>
                <w:szCs w:val="22"/>
              </w:rPr>
              <w:t>dL</w:t>
            </w:r>
            <w:proofErr w:type="spellEnd"/>
          </w:p>
        </w:tc>
        <w:tc>
          <w:tcPr>
            <w:tcW w:w="2926" w:type="dxa"/>
          </w:tcPr>
          <w:p w14:paraId="67FD284B" w14:textId="77777777" w:rsidR="00CD3018" w:rsidRPr="00AE14BC" w:rsidRDefault="00CD3018"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CD3018" w:rsidRPr="00AE14BC" w14:paraId="316DEBE8" w14:textId="77777777" w:rsidTr="00A26E6C">
        <w:tc>
          <w:tcPr>
            <w:tcW w:w="2925" w:type="dxa"/>
            <w:shd w:val="clear" w:color="auto" w:fill="D9D9D9" w:themeFill="background1" w:themeFillShade="D9"/>
          </w:tcPr>
          <w:p w14:paraId="6FF62211" w14:textId="77777777" w:rsidR="00CD3018" w:rsidRPr="00AE14BC"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Ematocrito</w:t>
            </w:r>
          </w:p>
        </w:tc>
        <w:tc>
          <w:tcPr>
            <w:tcW w:w="2926" w:type="dxa"/>
          </w:tcPr>
          <w:p w14:paraId="5085E661" w14:textId="1C19A119" w:rsidR="00CD3018" w:rsidRDefault="00CD3018" w:rsidP="00A26E6C">
            <w:pPr>
              <w:spacing w:line="276" w:lineRule="auto"/>
              <w:jc w:val="both"/>
              <w:rPr>
                <w:rFonts w:ascii="Helvetica Neue" w:hAnsi="Helvetica Neue"/>
                <w:iCs/>
                <w:sz w:val="22"/>
                <w:szCs w:val="22"/>
              </w:rPr>
            </w:pPr>
            <w:r>
              <w:rPr>
                <w:rFonts w:ascii="Helvetica Neue" w:hAnsi="Helvetica Neue"/>
                <w:iCs/>
                <w:sz w:val="22"/>
                <w:szCs w:val="22"/>
              </w:rPr>
              <w:t>29.</w:t>
            </w:r>
            <w:r w:rsidR="00A645E7">
              <w:rPr>
                <w:rFonts w:ascii="Helvetica Neue" w:hAnsi="Helvetica Neue"/>
                <w:iCs/>
                <w:sz w:val="22"/>
                <w:szCs w:val="22"/>
              </w:rPr>
              <w:t>6</w:t>
            </w:r>
            <w:r>
              <w:rPr>
                <w:rFonts w:ascii="Helvetica Neue" w:hAnsi="Helvetica Neue"/>
                <w:iCs/>
                <w:sz w:val="22"/>
                <w:szCs w:val="22"/>
              </w:rPr>
              <w:t xml:space="preserve"> %</w:t>
            </w:r>
          </w:p>
        </w:tc>
        <w:tc>
          <w:tcPr>
            <w:tcW w:w="2926" w:type="dxa"/>
          </w:tcPr>
          <w:p w14:paraId="3BE3E8FC"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40-54</w:t>
            </w:r>
          </w:p>
        </w:tc>
      </w:tr>
      <w:tr w:rsidR="00CD3018" w:rsidRPr="00AE14BC" w14:paraId="18E09AA1" w14:textId="77777777" w:rsidTr="00A26E6C">
        <w:tc>
          <w:tcPr>
            <w:tcW w:w="2925" w:type="dxa"/>
            <w:shd w:val="clear" w:color="auto" w:fill="D9D9D9" w:themeFill="background1" w:themeFillShade="D9"/>
          </w:tcPr>
          <w:p w14:paraId="60FFED62" w14:textId="77777777" w:rsidR="00CD3018" w:rsidRPr="00AE14BC"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2926" w:type="dxa"/>
          </w:tcPr>
          <w:p w14:paraId="5542BB17" w14:textId="071E7378" w:rsidR="00CD3018" w:rsidRDefault="00CD3018" w:rsidP="00A26E6C">
            <w:pPr>
              <w:spacing w:line="276" w:lineRule="auto"/>
              <w:jc w:val="both"/>
              <w:rPr>
                <w:rFonts w:ascii="Helvetica Neue" w:hAnsi="Helvetica Neue"/>
                <w:iCs/>
                <w:sz w:val="22"/>
                <w:szCs w:val="22"/>
              </w:rPr>
            </w:pPr>
            <w:r>
              <w:rPr>
                <w:rFonts w:ascii="Helvetica Neue" w:hAnsi="Helvetica Neue"/>
                <w:iCs/>
                <w:sz w:val="22"/>
                <w:szCs w:val="22"/>
              </w:rPr>
              <w:t>8</w:t>
            </w:r>
            <w:r w:rsidR="00B85298">
              <w:rPr>
                <w:rFonts w:ascii="Helvetica Neue" w:hAnsi="Helvetica Neue"/>
                <w:iCs/>
                <w:sz w:val="22"/>
                <w:szCs w:val="22"/>
              </w:rPr>
              <w:t>8.4</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2926" w:type="dxa"/>
          </w:tcPr>
          <w:p w14:paraId="7C10502C"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80-98</w:t>
            </w:r>
          </w:p>
        </w:tc>
      </w:tr>
      <w:tr w:rsidR="00CD3018" w:rsidRPr="00AE14BC" w14:paraId="484F083E" w14:textId="77777777" w:rsidTr="00A26E6C">
        <w:tc>
          <w:tcPr>
            <w:tcW w:w="2925" w:type="dxa"/>
            <w:shd w:val="clear" w:color="auto" w:fill="D9D9D9" w:themeFill="background1" w:themeFillShade="D9"/>
          </w:tcPr>
          <w:p w14:paraId="7B98C2AA" w14:textId="77777777" w:rsidR="00CD3018"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2926" w:type="dxa"/>
          </w:tcPr>
          <w:p w14:paraId="2E70EC18" w14:textId="637CB102" w:rsidR="00CD3018" w:rsidRDefault="00CD3018" w:rsidP="00A26E6C">
            <w:pPr>
              <w:spacing w:line="276" w:lineRule="auto"/>
              <w:jc w:val="both"/>
              <w:rPr>
                <w:rFonts w:ascii="Helvetica Neue" w:hAnsi="Helvetica Neue"/>
                <w:iCs/>
                <w:sz w:val="22"/>
                <w:szCs w:val="22"/>
              </w:rPr>
            </w:pPr>
            <w:r>
              <w:rPr>
                <w:rFonts w:ascii="Helvetica Neue" w:hAnsi="Helvetica Neue"/>
                <w:iCs/>
                <w:sz w:val="22"/>
                <w:szCs w:val="22"/>
              </w:rPr>
              <w:t xml:space="preserve">29 </w:t>
            </w:r>
            <w:proofErr w:type="spellStart"/>
            <w:r>
              <w:rPr>
                <w:rFonts w:ascii="Helvetica Neue" w:hAnsi="Helvetica Neue"/>
                <w:iCs/>
                <w:sz w:val="22"/>
                <w:szCs w:val="22"/>
              </w:rPr>
              <w:t>pg</w:t>
            </w:r>
            <w:proofErr w:type="spellEnd"/>
          </w:p>
        </w:tc>
        <w:tc>
          <w:tcPr>
            <w:tcW w:w="2926" w:type="dxa"/>
          </w:tcPr>
          <w:p w14:paraId="3D1E23C5"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27-33</w:t>
            </w:r>
          </w:p>
        </w:tc>
      </w:tr>
      <w:tr w:rsidR="00CD3018" w:rsidRPr="00AE14BC" w14:paraId="572A70DD" w14:textId="77777777" w:rsidTr="00A26E6C">
        <w:tc>
          <w:tcPr>
            <w:tcW w:w="2925" w:type="dxa"/>
            <w:shd w:val="clear" w:color="auto" w:fill="D9D9D9" w:themeFill="background1" w:themeFillShade="D9"/>
          </w:tcPr>
          <w:p w14:paraId="1AFC1DE6" w14:textId="77777777" w:rsidR="00CD3018"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2926" w:type="dxa"/>
          </w:tcPr>
          <w:p w14:paraId="5513BF32" w14:textId="1BCE41A8" w:rsidR="00CD3018" w:rsidRDefault="00CD3018" w:rsidP="00A26E6C">
            <w:pPr>
              <w:spacing w:line="276" w:lineRule="auto"/>
              <w:jc w:val="both"/>
              <w:rPr>
                <w:rFonts w:ascii="Helvetica Neue" w:hAnsi="Helvetica Neue"/>
                <w:iCs/>
                <w:sz w:val="22"/>
                <w:szCs w:val="22"/>
              </w:rPr>
            </w:pPr>
            <w:r>
              <w:rPr>
                <w:rFonts w:ascii="Helvetica Neue" w:hAnsi="Helvetica Neue"/>
                <w:iCs/>
                <w:sz w:val="22"/>
                <w:szCs w:val="22"/>
              </w:rPr>
              <w:t>3</w:t>
            </w:r>
            <w:r w:rsidR="00B85298">
              <w:rPr>
                <w:rFonts w:ascii="Helvetica Neue" w:hAnsi="Helvetica Neue"/>
                <w:iCs/>
                <w:sz w:val="22"/>
                <w:szCs w:val="22"/>
              </w:rPr>
              <w:t>2.8</w:t>
            </w:r>
            <w:r>
              <w:rPr>
                <w:rFonts w:ascii="Helvetica Neue" w:hAnsi="Helvetica Neue"/>
                <w:iCs/>
                <w:sz w:val="22"/>
                <w:szCs w:val="22"/>
              </w:rPr>
              <w:t xml:space="preserve"> g/</w:t>
            </w:r>
            <w:proofErr w:type="spellStart"/>
            <w:r>
              <w:rPr>
                <w:rFonts w:ascii="Helvetica Neue" w:hAnsi="Helvetica Neue"/>
                <w:iCs/>
                <w:sz w:val="22"/>
                <w:szCs w:val="22"/>
              </w:rPr>
              <w:t>dL</w:t>
            </w:r>
            <w:proofErr w:type="spellEnd"/>
          </w:p>
        </w:tc>
        <w:tc>
          <w:tcPr>
            <w:tcW w:w="2926" w:type="dxa"/>
          </w:tcPr>
          <w:p w14:paraId="719AB54E"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31-37</w:t>
            </w:r>
          </w:p>
        </w:tc>
      </w:tr>
      <w:tr w:rsidR="00CD3018" w:rsidRPr="00AE14BC" w14:paraId="0EDA9473" w14:textId="77777777" w:rsidTr="00A26E6C">
        <w:tc>
          <w:tcPr>
            <w:tcW w:w="2925" w:type="dxa"/>
            <w:shd w:val="clear" w:color="auto" w:fill="D9D9D9" w:themeFill="background1" w:themeFillShade="D9"/>
          </w:tcPr>
          <w:p w14:paraId="1238AE1F" w14:textId="77777777" w:rsidR="00CD3018"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2926" w:type="dxa"/>
          </w:tcPr>
          <w:p w14:paraId="237C9AF4" w14:textId="444BD100" w:rsidR="00CD3018" w:rsidRDefault="00CD3018" w:rsidP="00A26E6C">
            <w:pPr>
              <w:spacing w:line="276" w:lineRule="auto"/>
              <w:jc w:val="both"/>
              <w:rPr>
                <w:rFonts w:ascii="Helvetica Neue" w:hAnsi="Helvetica Neue"/>
                <w:iCs/>
                <w:sz w:val="22"/>
                <w:szCs w:val="22"/>
              </w:rPr>
            </w:pPr>
            <w:r>
              <w:rPr>
                <w:rFonts w:ascii="Helvetica Neue" w:hAnsi="Helvetica Neue"/>
                <w:iCs/>
                <w:sz w:val="22"/>
                <w:szCs w:val="22"/>
              </w:rPr>
              <w:t>14.</w:t>
            </w:r>
            <w:r w:rsidR="00B85298">
              <w:rPr>
                <w:rFonts w:ascii="Helvetica Neue" w:hAnsi="Helvetica Neue"/>
                <w:iCs/>
                <w:sz w:val="22"/>
                <w:szCs w:val="22"/>
              </w:rPr>
              <w:t>2</w:t>
            </w:r>
            <w:r>
              <w:rPr>
                <w:rFonts w:ascii="Helvetica Neue" w:hAnsi="Helvetica Neue"/>
                <w:iCs/>
                <w:sz w:val="22"/>
                <w:szCs w:val="22"/>
              </w:rPr>
              <w:t xml:space="preserve"> %</w:t>
            </w:r>
          </w:p>
        </w:tc>
        <w:tc>
          <w:tcPr>
            <w:tcW w:w="2926" w:type="dxa"/>
          </w:tcPr>
          <w:p w14:paraId="7E514540"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11.2-13.4</w:t>
            </w:r>
          </w:p>
        </w:tc>
      </w:tr>
      <w:tr w:rsidR="00CD3018" w:rsidRPr="00AE14BC" w14:paraId="7963A19E" w14:textId="77777777" w:rsidTr="00A26E6C">
        <w:tc>
          <w:tcPr>
            <w:tcW w:w="2925" w:type="dxa"/>
            <w:shd w:val="clear" w:color="auto" w:fill="D9D9D9" w:themeFill="background1" w:themeFillShade="D9"/>
          </w:tcPr>
          <w:p w14:paraId="727DBE57" w14:textId="77777777" w:rsidR="00CD3018" w:rsidRPr="00AE14BC" w:rsidRDefault="00CD3018"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2926" w:type="dxa"/>
          </w:tcPr>
          <w:p w14:paraId="5CFC0325" w14:textId="7DD0461C" w:rsidR="00CD3018" w:rsidRPr="00AE14BC" w:rsidRDefault="00B85298" w:rsidP="00A26E6C">
            <w:pPr>
              <w:spacing w:line="276" w:lineRule="auto"/>
              <w:jc w:val="both"/>
              <w:rPr>
                <w:rFonts w:ascii="Helvetica Neue" w:hAnsi="Helvetica Neue"/>
                <w:iCs/>
                <w:sz w:val="22"/>
                <w:szCs w:val="22"/>
              </w:rPr>
            </w:pPr>
            <w:r>
              <w:rPr>
                <w:rFonts w:ascii="Helvetica Neue" w:hAnsi="Helvetica Neue"/>
                <w:iCs/>
                <w:sz w:val="22"/>
                <w:szCs w:val="22"/>
              </w:rPr>
              <w:t>359</w:t>
            </w:r>
            <w:r w:rsidR="00CD3018" w:rsidRPr="00AE14BC">
              <w:rPr>
                <w:rFonts w:ascii="Helvetica Neue" w:hAnsi="Helvetica Neue"/>
                <w:iCs/>
                <w:sz w:val="22"/>
                <w:szCs w:val="22"/>
              </w:rPr>
              <w:t xml:space="preserve"> 10^</w:t>
            </w:r>
            <w:r w:rsidR="00CD3018">
              <w:rPr>
                <w:rFonts w:ascii="Helvetica Neue" w:hAnsi="Helvetica Neue"/>
                <w:iCs/>
                <w:sz w:val="22"/>
                <w:szCs w:val="22"/>
              </w:rPr>
              <w:t>3</w:t>
            </w:r>
            <w:r w:rsidR="00CD3018" w:rsidRPr="00AE14BC">
              <w:rPr>
                <w:rFonts w:ascii="Helvetica Neue" w:hAnsi="Helvetica Neue"/>
                <w:iCs/>
                <w:sz w:val="22"/>
                <w:szCs w:val="22"/>
              </w:rPr>
              <w:t>/</w:t>
            </w:r>
            <w:r w:rsidR="00CD3018">
              <w:rPr>
                <w:rFonts w:ascii="Sylfaen" w:hAnsi="Sylfaen"/>
                <w:iCs/>
                <w:sz w:val="22"/>
                <w:szCs w:val="22"/>
              </w:rPr>
              <w:t>µ</w:t>
            </w:r>
            <w:r w:rsidR="00CD3018" w:rsidRPr="00AE14BC">
              <w:rPr>
                <w:rFonts w:ascii="Helvetica Neue" w:hAnsi="Helvetica Neue"/>
                <w:iCs/>
                <w:sz w:val="22"/>
                <w:szCs w:val="22"/>
              </w:rPr>
              <w:t>L</w:t>
            </w:r>
          </w:p>
        </w:tc>
        <w:tc>
          <w:tcPr>
            <w:tcW w:w="2926" w:type="dxa"/>
          </w:tcPr>
          <w:p w14:paraId="4B117FE0" w14:textId="77777777" w:rsidR="00CD3018" w:rsidRPr="00AE14BC" w:rsidRDefault="00CD3018"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CD3018" w:rsidRPr="00AE14BC" w14:paraId="7636B8EE" w14:textId="77777777" w:rsidTr="00A26E6C">
        <w:tc>
          <w:tcPr>
            <w:tcW w:w="2925" w:type="dxa"/>
            <w:shd w:val="clear" w:color="auto" w:fill="D9D9D9" w:themeFill="background1" w:themeFillShade="D9"/>
          </w:tcPr>
          <w:p w14:paraId="7E3C2427" w14:textId="77777777" w:rsidR="00CD3018" w:rsidRPr="00AE14BC"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2926" w:type="dxa"/>
          </w:tcPr>
          <w:p w14:paraId="6443F2D0" w14:textId="5A171E23" w:rsidR="00CD3018" w:rsidRDefault="0030461A" w:rsidP="00A26E6C">
            <w:pPr>
              <w:spacing w:line="276" w:lineRule="auto"/>
              <w:jc w:val="both"/>
              <w:rPr>
                <w:rFonts w:ascii="Helvetica Neue" w:hAnsi="Helvetica Neue"/>
                <w:iCs/>
                <w:sz w:val="22"/>
                <w:szCs w:val="22"/>
              </w:rPr>
            </w:pPr>
            <w:r>
              <w:rPr>
                <w:rFonts w:ascii="Helvetica Neue" w:hAnsi="Helvetica Neue"/>
                <w:iCs/>
                <w:sz w:val="22"/>
                <w:szCs w:val="22"/>
              </w:rPr>
              <w:t>9.1</w:t>
            </w:r>
            <w:r w:rsidR="00CD3018">
              <w:rPr>
                <w:rFonts w:ascii="Helvetica Neue" w:hAnsi="Helvetica Neue"/>
                <w:iCs/>
                <w:sz w:val="22"/>
                <w:szCs w:val="22"/>
              </w:rPr>
              <w:t xml:space="preserve"> </w:t>
            </w:r>
            <w:proofErr w:type="spellStart"/>
            <w:r w:rsidR="00CD3018">
              <w:rPr>
                <w:rFonts w:ascii="Helvetica Neue" w:hAnsi="Helvetica Neue"/>
                <w:iCs/>
                <w:sz w:val="22"/>
                <w:szCs w:val="22"/>
              </w:rPr>
              <w:t>fL</w:t>
            </w:r>
            <w:proofErr w:type="spellEnd"/>
          </w:p>
        </w:tc>
        <w:tc>
          <w:tcPr>
            <w:tcW w:w="2926" w:type="dxa"/>
          </w:tcPr>
          <w:p w14:paraId="1DC6FF24"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7.1-12.3</w:t>
            </w:r>
          </w:p>
        </w:tc>
      </w:tr>
      <w:tr w:rsidR="00CD3018" w:rsidRPr="00AE14BC" w14:paraId="3782879B" w14:textId="77777777" w:rsidTr="00A26E6C">
        <w:tc>
          <w:tcPr>
            <w:tcW w:w="2925" w:type="dxa"/>
            <w:shd w:val="clear" w:color="auto" w:fill="D9D9D9" w:themeFill="background1" w:themeFillShade="D9"/>
          </w:tcPr>
          <w:p w14:paraId="2C616CC9" w14:textId="77777777" w:rsidR="00CD3018" w:rsidRDefault="00CD3018" w:rsidP="00A26E6C">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2926" w:type="dxa"/>
          </w:tcPr>
          <w:p w14:paraId="30972B45" w14:textId="6700B4C4" w:rsidR="00CD3018" w:rsidRDefault="0030461A" w:rsidP="00A26E6C">
            <w:pPr>
              <w:spacing w:line="276" w:lineRule="auto"/>
              <w:jc w:val="both"/>
              <w:rPr>
                <w:rFonts w:ascii="Helvetica Neue" w:hAnsi="Helvetica Neue"/>
                <w:iCs/>
                <w:sz w:val="22"/>
                <w:szCs w:val="22"/>
              </w:rPr>
            </w:pPr>
            <w:r>
              <w:rPr>
                <w:rFonts w:ascii="Helvetica Neue" w:hAnsi="Helvetica Neue"/>
                <w:iCs/>
                <w:sz w:val="22"/>
                <w:szCs w:val="22"/>
              </w:rPr>
              <w:t>9.1</w:t>
            </w:r>
            <w:r w:rsidR="00CD3018">
              <w:rPr>
                <w:rFonts w:ascii="Helvetica Neue" w:hAnsi="Helvetica Neue"/>
                <w:iCs/>
                <w:sz w:val="22"/>
                <w:szCs w:val="22"/>
              </w:rPr>
              <w:t xml:space="preserve"> %</w:t>
            </w:r>
          </w:p>
        </w:tc>
        <w:tc>
          <w:tcPr>
            <w:tcW w:w="2926" w:type="dxa"/>
          </w:tcPr>
          <w:p w14:paraId="3263BE26" w14:textId="77777777" w:rsidR="00CD3018" w:rsidRPr="00AE14BC" w:rsidRDefault="00CD3018" w:rsidP="00A26E6C">
            <w:pPr>
              <w:spacing w:line="276" w:lineRule="auto"/>
              <w:jc w:val="both"/>
              <w:rPr>
                <w:rFonts w:ascii="Helvetica Neue" w:hAnsi="Helvetica Neue"/>
                <w:iCs/>
                <w:sz w:val="22"/>
                <w:szCs w:val="22"/>
              </w:rPr>
            </w:pPr>
            <w:r>
              <w:rPr>
                <w:rFonts w:ascii="Helvetica Neue" w:hAnsi="Helvetica Neue"/>
                <w:iCs/>
                <w:sz w:val="22"/>
                <w:szCs w:val="22"/>
              </w:rPr>
              <w:t>9.5-15.2</w:t>
            </w:r>
          </w:p>
        </w:tc>
      </w:tr>
    </w:tbl>
    <w:p w14:paraId="5542CEE4" w14:textId="77777777" w:rsidR="0072572A" w:rsidRPr="00BE45C7" w:rsidRDefault="0072572A" w:rsidP="00BE45C7">
      <w:pPr>
        <w:pStyle w:val="Paragrafoelenco"/>
        <w:numPr>
          <w:ilvl w:val="0"/>
          <w:numId w:val="51"/>
        </w:numPr>
        <w:spacing w:line="276" w:lineRule="auto"/>
        <w:jc w:val="both"/>
        <w:rPr>
          <w:rFonts w:ascii="Helvetica Neue" w:hAnsi="Helvetica Neue"/>
          <w:b/>
          <w:bCs/>
          <w:sz w:val="22"/>
          <w:szCs w:val="22"/>
        </w:rPr>
      </w:pPr>
      <w:r w:rsidRPr="00BE45C7">
        <w:rPr>
          <w:rFonts w:ascii="Helvetica Neue" w:hAnsi="Helvetica Neue"/>
          <w:b/>
          <w:bCs/>
          <w:sz w:val="22"/>
          <w:szCs w:val="22"/>
        </w:rPr>
        <w:t>06.10.21</w:t>
      </w:r>
    </w:p>
    <w:p w14:paraId="5C6E59C3" w14:textId="4B662F68" w:rsidR="00E74812" w:rsidRDefault="0072572A" w:rsidP="00874244">
      <w:pPr>
        <w:spacing w:line="276" w:lineRule="auto"/>
        <w:jc w:val="both"/>
        <w:rPr>
          <w:rFonts w:ascii="Helvetica Neue" w:hAnsi="Helvetica Neue"/>
          <w:sz w:val="22"/>
          <w:szCs w:val="22"/>
        </w:rPr>
      </w:pPr>
      <w:r w:rsidRPr="00BE45C7">
        <w:rPr>
          <w:rFonts w:ascii="Helvetica Neue" w:hAnsi="Helvetica Neue"/>
          <w:sz w:val="22"/>
          <w:szCs w:val="22"/>
          <w:u w:val="single"/>
        </w:rPr>
        <w:t>Diario medico</w:t>
      </w:r>
      <w:r>
        <w:rPr>
          <w:rFonts w:ascii="Helvetica Neue" w:hAnsi="Helvetica Neue"/>
          <w:sz w:val="22"/>
          <w:szCs w:val="22"/>
        </w:rPr>
        <w:t>: ore 10:30</w:t>
      </w:r>
      <w:r w:rsidR="00B41E64">
        <w:rPr>
          <w:rFonts w:ascii="Helvetica Neue" w:hAnsi="Helvetica Neue"/>
          <w:sz w:val="22"/>
          <w:szCs w:val="22"/>
        </w:rPr>
        <w:t xml:space="preserve"> al controllo </w:t>
      </w:r>
      <w:r w:rsidR="00BE45C7">
        <w:rPr>
          <w:rFonts w:ascii="Helvetica Neue" w:hAnsi="Helvetica Neue"/>
          <w:sz w:val="22"/>
          <w:szCs w:val="22"/>
        </w:rPr>
        <w:t xml:space="preserve">decorso </w:t>
      </w:r>
      <w:r w:rsidR="00E07FEE">
        <w:rPr>
          <w:rFonts w:ascii="Helvetica Neue" w:hAnsi="Helvetica Neue"/>
          <w:sz w:val="22"/>
          <w:szCs w:val="22"/>
        </w:rPr>
        <w:t xml:space="preserve">regolare, </w:t>
      </w:r>
      <w:proofErr w:type="spellStart"/>
      <w:r w:rsidR="00E07FEE">
        <w:rPr>
          <w:rFonts w:ascii="Helvetica Neue" w:hAnsi="Helvetica Neue"/>
          <w:sz w:val="22"/>
          <w:szCs w:val="22"/>
        </w:rPr>
        <w:t>Hb</w:t>
      </w:r>
      <w:proofErr w:type="spellEnd"/>
      <w:r w:rsidR="00E07FEE">
        <w:rPr>
          <w:rFonts w:ascii="Helvetica Neue" w:hAnsi="Helvetica Neue"/>
          <w:sz w:val="22"/>
          <w:szCs w:val="22"/>
        </w:rPr>
        <w:t xml:space="preserve"> 10.1</w:t>
      </w:r>
      <w:r w:rsidR="00F92011">
        <w:rPr>
          <w:rFonts w:ascii="Helvetica Neue" w:hAnsi="Helvetica Neue"/>
          <w:sz w:val="22"/>
          <w:szCs w:val="22"/>
        </w:rPr>
        <w:t xml:space="preserve"> </w:t>
      </w:r>
      <w:r w:rsidR="004720E4">
        <w:rPr>
          <w:rFonts w:ascii="Helvetica Neue" w:hAnsi="Helvetica Neue"/>
          <w:sz w:val="22"/>
          <w:szCs w:val="22"/>
        </w:rPr>
        <w:t xml:space="preserve">indicato ed eseguito controllo </w:t>
      </w:r>
      <w:proofErr w:type="spellStart"/>
      <w:r w:rsidR="004720E4">
        <w:rPr>
          <w:rFonts w:ascii="Helvetica Neue" w:hAnsi="Helvetica Neue"/>
          <w:sz w:val="22"/>
          <w:szCs w:val="22"/>
        </w:rPr>
        <w:t>fkt</w:t>
      </w:r>
      <w:proofErr w:type="spellEnd"/>
      <w:r w:rsidR="004720E4">
        <w:rPr>
          <w:rFonts w:ascii="Helvetica Neue" w:hAnsi="Helvetica Neue"/>
          <w:sz w:val="22"/>
          <w:szCs w:val="22"/>
        </w:rPr>
        <w:t>. Domani dimissioni</w:t>
      </w:r>
      <w:r w:rsidR="00BE45C7">
        <w:rPr>
          <w:rFonts w:ascii="Helvetica Neue" w:hAnsi="Helvetica Neue"/>
          <w:sz w:val="22"/>
          <w:szCs w:val="22"/>
        </w:rPr>
        <w:t>.</w:t>
      </w:r>
    </w:p>
    <w:p w14:paraId="3E0C08DD" w14:textId="7B374EB8" w:rsidR="00867D9B" w:rsidRPr="007B0F4E" w:rsidRDefault="00867D9B" w:rsidP="00874244">
      <w:pPr>
        <w:spacing w:line="276" w:lineRule="auto"/>
        <w:jc w:val="both"/>
        <w:rPr>
          <w:rFonts w:ascii="Helvetica Neue" w:hAnsi="Helvetica Neue"/>
          <w:sz w:val="22"/>
          <w:szCs w:val="22"/>
        </w:rPr>
      </w:pPr>
      <w:r w:rsidRPr="00140F7D">
        <w:rPr>
          <w:rFonts w:ascii="Helvetica Neue" w:hAnsi="Helvetica Neue"/>
          <w:sz w:val="22"/>
          <w:szCs w:val="22"/>
          <w:u w:val="single"/>
        </w:rPr>
        <w:t>Diario infermieristico</w:t>
      </w:r>
      <w:r>
        <w:rPr>
          <w:rFonts w:ascii="Helvetica Neue" w:hAnsi="Helvetica Neue"/>
          <w:sz w:val="22"/>
          <w:szCs w:val="22"/>
        </w:rPr>
        <w:t xml:space="preserve">: </w:t>
      </w:r>
      <w:r w:rsidR="00E9635D">
        <w:rPr>
          <w:rFonts w:ascii="Helvetica Neue" w:hAnsi="Helvetica Neue"/>
          <w:sz w:val="22"/>
          <w:szCs w:val="22"/>
        </w:rPr>
        <w:t xml:space="preserve">… ore </w:t>
      </w:r>
      <w:r w:rsidR="002A5E50">
        <w:rPr>
          <w:rFonts w:ascii="Helvetica Neue" w:hAnsi="Helvetica Neue"/>
          <w:sz w:val="22"/>
          <w:szCs w:val="22"/>
        </w:rPr>
        <w:t xml:space="preserve">8.30 autonomo nelle cure igieniche, non lamenta algie, si alimenta … </w:t>
      </w:r>
    </w:p>
    <w:p w14:paraId="42B76BDC" w14:textId="376DF161" w:rsidR="00901B46" w:rsidRDefault="00901B46" w:rsidP="00874244">
      <w:pPr>
        <w:spacing w:line="276" w:lineRule="auto"/>
        <w:jc w:val="both"/>
        <w:rPr>
          <w:rFonts w:ascii="Helvetica Neue" w:hAnsi="Helvetica Neue"/>
          <w:sz w:val="22"/>
          <w:szCs w:val="22"/>
        </w:rPr>
      </w:pPr>
      <w:r w:rsidRPr="00621BC0">
        <w:rPr>
          <w:rFonts w:ascii="Helvetica Neue" w:hAnsi="Helvetica Neue"/>
          <w:sz w:val="22"/>
          <w:szCs w:val="22"/>
          <w:u w:val="single"/>
        </w:rPr>
        <w:t>Valutazione del rischio insorgenza lesioni da decubito secondo l’indice di Braden</w:t>
      </w:r>
      <w:r w:rsidRPr="00621BC0">
        <w:rPr>
          <w:rFonts w:ascii="Helvetica Neue" w:hAnsi="Helvetica Neue"/>
          <w:sz w:val="22"/>
          <w:szCs w:val="22"/>
        </w:rPr>
        <w:t xml:space="preserve">: </w:t>
      </w:r>
      <w:r w:rsidR="00621BC0" w:rsidRPr="00621BC0">
        <w:rPr>
          <w:rFonts w:ascii="Helvetica Neue" w:hAnsi="Helvetica Neue"/>
          <w:sz w:val="22"/>
          <w:szCs w:val="22"/>
        </w:rPr>
        <w:t>punteggio 20</w:t>
      </w:r>
    </w:p>
    <w:p w14:paraId="6FEA6E0B" w14:textId="0A948BC2" w:rsidR="0030461A" w:rsidRPr="0030461A" w:rsidRDefault="0030461A" w:rsidP="00874244">
      <w:pPr>
        <w:spacing w:line="276" w:lineRule="auto"/>
        <w:jc w:val="both"/>
        <w:rPr>
          <w:rFonts w:ascii="Helvetica Neue" w:hAnsi="Helvetica Neue"/>
          <w:sz w:val="22"/>
          <w:szCs w:val="22"/>
          <w:u w:val="single"/>
        </w:rPr>
      </w:pPr>
      <w:r w:rsidRPr="0030461A">
        <w:rPr>
          <w:rFonts w:ascii="Helvetica Neue" w:hAnsi="Helvetica Neue"/>
          <w:sz w:val="22"/>
          <w:szCs w:val="22"/>
          <w:u w:val="single"/>
        </w:rPr>
        <w:t>Esami ematochimici:</w:t>
      </w:r>
    </w:p>
    <w:tbl>
      <w:tblPr>
        <w:tblStyle w:val="Grigliatabella"/>
        <w:tblW w:w="0" w:type="auto"/>
        <w:tblLook w:val="04A0" w:firstRow="1" w:lastRow="0" w:firstColumn="1" w:lastColumn="0" w:noHBand="0" w:noVBand="1"/>
      </w:tblPr>
      <w:tblGrid>
        <w:gridCol w:w="2925"/>
        <w:gridCol w:w="2926"/>
        <w:gridCol w:w="2926"/>
      </w:tblGrid>
      <w:tr w:rsidR="0030461A" w:rsidRPr="00AE14BC" w14:paraId="47C5F480" w14:textId="77777777" w:rsidTr="00A26E6C">
        <w:tc>
          <w:tcPr>
            <w:tcW w:w="2925" w:type="dxa"/>
            <w:shd w:val="clear" w:color="auto" w:fill="D9D9D9" w:themeFill="background1" w:themeFillShade="D9"/>
          </w:tcPr>
          <w:p w14:paraId="3047009E" w14:textId="77777777" w:rsidR="0030461A" w:rsidRPr="00AE14BC" w:rsidRDefault="0030461A"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Analita</w:t>
            </w:r>
          </w:p>
        </w:tc>
        <w:tc>
          <w:tcPr>
            <w:tcW w:w="2926" w:type="dxa"/>
            <w:shd w:val="clear" w:color="auto" w:fill="D9D9D9" w:themeFill="background1" w:themeFillShade="D9"/>
          </w:tcPr>
          <w:p w14:paraId="2EEF8092" w14:textId="77777777" w:rsidR="0030461A" w:rsidRPr="00AE14BC" w:rsidRDefault="0030461A"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Valore</w:t>
            </w:r>
          </w:p>
        </w:tc>
        <w:tc>
          <w:tcPr>
            <w:tcW w:w="2926" w:type="dxa"/>
            <w:shd w:val="clear" w:color="auto" w:fill="D9D9D9" w:themeFill="background1" w:themeFillShade="D9"/>
          </w:tcPr>
          <w:p w14:paraId="35242C58" w14:textId="77777777" w:rsidR="0030461A" w:rsidRPr="00AE14BC" w:rsidRDefault="0030461A"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Valori di riferimento</w:t>
            </w:r>
          </w:p>
        </w:tc>
      </w:tr>
      <w:tr w:rsidR="0030461A" w:rsidRPr="00AE14BC" w14:paraId="7392FF74" w14:textId="77777777" w:rsidTr="00A26E6C">
        <w:tc>
          <w:tcPr>
            <w:tcW w:w="2925" w:type="dxa"/>
            <w:shd w:val="clear" w:color="auto" w:fill="D9D9D9" w:themeFill="background1" w:themeFillShade="D9"/>
          </w:tcPr>
          <w:p w14:paraId="1041A5C0" w14:textId="77777777" w:rsidR="0030461A" w:rsidRPr="00AE14BC" w:rsidRDefault="0030461A"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Leucociti</w:t>
            </w:r>
          </w:p>
        </w:tc>
        <w:tc>
          <w:tcPr>
            <w:tcW w:w="2926" w:type="dxa"/>
          </w:tcPr>
          <w:p w14:paraId="418062A9" w14:textId="7DF5D2B3"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 xml:space="preserve">11.95 </w:t>
            </w:r>
            <w:r w:rsidRPr="00AE14BC">
              <w:rPr>
                <w:rFonts w:ascii="Helvetica Neue" w:hAnsi="Helvetica Neue"/>
                <w:iCs/>
                <w:sz w:val="22"/>
                <w:szCs w:val="22"/>
              </w:rPr>
              <w:t>10^</w:t>
            </w:r>
            <w:r>
              <w:rPr>
                <w:rFonts w:ascii="Helvetica Neue" w:hAnsi="Helvetica Neue"/>
                <w:iCs/>
                <w:sz w:val="22"/>
                <w:szCs w:val="22"/>
              </w:rPr>
              <w:t>3</w:t>
            </w:r>
            <w:r w:rsidRPr="00AE14BC">
              <w:rPr>
                <w:rFonts w:ascii="Helvetica Neue" w:hAnsi="Helvetica Neue"/>
                <w:iCs/>
                <w:sz w:val="22"/>
                <w:szCs w:val="22"/>
              </w:rPr>
              <w:t>/</w:t>
            </w:r>
            <w:r>
              <w:rPr>
                <w:rFonts w:ascii="Sylfaen" w:hAnsi="Sylfaen"/>
                <w:iCs/>
                <w:sz w:val="22"/>
                <w:szCs w:val="22"/>
              </w:rPr>
              <w:t>µ</w:t>
            </w:r>
            <w:r>
              <w:rPr>
                <w:rFonts w:ascii="Helvetica Neue" w:hAnsi="Helvetica Neue"/>
                <w:iCs/>
                <w:sz w:val="22"/>
                <w:szCs w:val="22"/>
              </w:rPr>
              <w:t>L</w:t>
            </w:r>
          </w:p>
        </w:tc>
        <w:tc>
          <w:tcPr>
            <w:tcW w:w="2926" w:type="dxa"/>
          </w:tcPr>
          <w:p w14:paraId="7555B1CD" w14:textId="77777777" w:rsidR="0030461A" w:rsidRPr="00AE14BC" w:rsidRDefault="0030461A" w:rsidP="00A26E6C">
            <w:pPr>
              <w:spacing w:line="276" w:lineRule="auto"/>
              <w:jc w:val="both"/>
              <w:rPr>
                <w:rFonts w:ascii="Helvetica Neue" w:hAnsi="Helvetica Neue"/>
                <w:iCs/>
                <w:sz w:val="22"/>
                <w:szCs w:val="22"/>
              </w:rPr>
            </w:pPr>
            <w:r w:rsidRPr="00AE14BC">
              <w:rPr>
                <w:rFonts w:ascii="Helvetica Neue" w:hAnsi="Helvetica Neue"/>
                <w:iCs/>
                <w:sz w:val="22"/>
                <w:szCs w:val="22"/>
              </w:rPr>
              <w:t>4</w:t>
            </w:r>
            <w:r>
              <w:rPr>
                <w:rFonts w:ascii="Helvetica Neue" w:hAnsi="Helvetica Neue"/>
                <w:iCs/>
                <w:sz w:val="22"/>
                <w:szCs w:val="22"/>
              </w:rPr>
              <w:t>.00</w:t>
            </w:r>
            <w:r w:rsidRPr="00AE14BC">
              <w:rPr>
                <w:rFonts w:ascii="Helvetica Neue" w:hAnsi="Helvetica Neue"/>
                <w:iCs/>
                <w:sz w:val="22"/>
                <w:szCs w:val="22"/>
              </w:rPr>
              <w:t>-</w:t>
            </w:r>
            <w:r>
              <w:rPr>
                <w:rFonts w:ascii="Helvetica Neue" w:hAnsi="Helvetica Neue"/>
                <w:iCs/>
                <w:sz w:val="22"/>
                <w:szCs w:val="22"/>
              </w:rPr>
              <w:t>10.00</w:t>
            </w:r>
          </w:p>
        </w:tc>
      </w:tr>
      <w:tr w:rsidR="0030461A" w:rsidRPr="00AE14BC" w14:paraId="2EE5225A" w14:textId="77777777" w:rsidTr="00A26E6C">
        <w:tc>
          <w:tcPr>
            <w:tcW w:w="2925" w:type="dxa"/>
            <w:shd w:val="clear" w:color="auto" w:fill="D9D9D9" w:themeFill="background1" w:themeFillShade="D9"/>
          </w:tcPr>
          <w:p w14:paraId="695EFA40" w14:textId="77777777" w:rsidR="0030461A" w:rsidRPr="00AE14BC"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Eritrociti</w:t>
            </w:r>
          </w:p>
        </w:tc>
        <w:tc>
          <w:tcPr>
            <w:tcW w:w="2926" w:type="dxa"/>
          </w:tcPr>
          <w:p w14:paraId="7BB365DA" w14:textId="2025C9C1" w:rsidR="0030461A" w:rsidRDefault="0030461A" w:rsidP="00A26E6C">
            <w:pPr>
              <w:spacing w:line="276" w:lineRule="auto"/>
              <w:jc w:val="both"/>
              <w:rPr>
                <w:rFonts w:ascii="Helvetica Neue" w:hAnsi="Helvetica Neue"/>
                <w:iCs/>
                <w:sz w:val="22"/>
                <w:szCs w:val="22"/>
              </w:rPr>
            </w:pPr>
            <w:r>
              <w:rPr>
                <w:rFonts w:ascii="Helvetica Neue" w:hAnsi="Helvetica Neue"/>
                <w:iCs/>
                <w:sz w:val="22"/>
                <w:szCs w:val="22"/>
              </w:rPr>
              <w:t>3.</w:t>
            </w:r>
            <w:r w:rsidR="00B0005A">
              <w:rPr>
                <w:rFonts w:ascii="Helvetica Neue" w:hAnsi="Helvetica Neue"/>
                <w:iCs/>
                <w:sz w:val="22"/>
                <w:szCs w:val="22"/>
              </w:rPr>
              <w:t>52</w:t>
            </w:r>
            <w:r>
              <w:rPr>
                <w:rFonts w:ascii="Helvetica Neue" w:hAnsi="Helvetica Neue"/>
                <w:iCs/>
                <w:sz w:val="22"/>
                <w:szCs w:val="22"/>
              </w:rPr>
              <w:t xml:space="preserve"> 10^6/</w:t>
            </w:r>
            <w:r>
              <w:rPr>
                <w:rFonts w:ascii="Sylfaen" w:hAnsi="Sylfaen"/>
                <w:iCs/>
                <w:sz w:val="22"/>
                <w:szCs w:val="22"/>
              </w:rPr>
              <w:t>µ</w:t>
            </w:r>
            <w:r>
              <w:rPr>
                <w:rFonts w:ascii="Helvetica Neue" w:hAnsi="Helvetica Neue"/>
                <w:iCs/>
                <w:sz w:val="22"/>
                <w:szCs w:val="22"/>
              </w:rPr>
              <w:t>L</w:t>
            </w:r>
          </w:p>
        </w:tc>
        <w:tc>
          <w:tcPr>
            <w:tcW w:w="2926" w:type="dxa"/>
          </w:tcPr>
          <w:p w14:paraId="2C575F06"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4.50-5.90</w:t>
            </w:r>
          </w:p>
        </w:tc>
      </w:tr>
      <w:tr w:rsidR="0030461A" w:rsidRPr="00AE14BC" w14:paraId="38A83BE6" w14:textId="77777777" w:rsidTr="00A26E6C">
        <w:tc>
          <w:tcPr>
            <w:tcW w:w="2925" w:type="dxa"/>
            <w:shd w:val="clear" w:color="auto" w:fill="D9D9D9" w:themeFill="background1" w:themeFillShade="D9"/>
          </w:tcPr>
          <w:p w14:paraId="2763A0E0" w14:textId="77777777" w:rsidR="0030461A" w:rsidRPr="00AE14BC" w:rsidRDefault="0030461A"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Emoglobina</w:t>
            </w:r>
          </w:p>
        </w:tc>
        <w:tc>
          <w:tcPr>
            <w:tcW w:w="2926" w:type="dxa"/>
          </w:tcPr>
          <w:p w14:paraId="341F8479" w14:textId="5FDBDD86" w:rsidR="0030461A" w:rsidRPr="00AE14BC" w:rsidRDefault="00B0005A" w:rsidP="00A26E6C">
            <w:pPr>
              <w:spacing w:line="276" w:lineRule="auto"/>
              <w:jc w:val="both"/>
              <w:rPr>
                <w:rFonts w:ascii="Helvetica Neue" w:hAnsi="Helvetica Neue"/>
                <w:iCs/>
                <w:sz w:val="22"/>
                <w:szCs w:val="22"/>
              </w:rPr>
            </w:pPr>
            <w:r>
              <w:rPr>
                <w:rFonts w:ascii="Helvetica Neue" w:hAnsi="Helvetica Neue"/>
                <w:iCs/>
                <w:sz w:val="22"/>
                <w:szCs w:val="22"/>
              </w:rPr>
              <w:t>10.1</w:t>
            </w:r>
            <w:r w:rsidR="0030461A" w:rsidRPr="00AE14BC">
              <w:rPr>
                <w:rFonts w:ascii="Helvetica Neue" w:hAnsi="Helvetica Neue"/>
                <w:iCs/>
                <w:sz w:val="22"/>
                <w:szCs w:val="22"/>
              </w:rPr>
              <w:t xml:space="preserve"> g/</w:t>
            </w:r>
            <w:proofErr w:type="spellStart"/>
            <w:r w:rsidR="0030461A" w:rsidRPr="00AE14BC">
              <w:rPr>
                <w:rFonts w:ascii="Helvetica Neue" w:hAnsi="Helvetica Neue"/>
                <w:iCs/>
                <w:sz w:val="22"/>
                <w:szCs w:val="22"/>
              </w:rPr>
              <w:t>dL</w:t>
            </w:r>
            <w:proofErr w:type="spellEnd"/>
          </w:p>
        </w:tc>
        <w:tc>
          <w:tcPr>
            <w:tcW w:w="2926" w:type="dxa"/>
          </w:tcPr>
          <w:p w14:paraId="3829DA4B" w14:textId="77777777" w:rsidR="0030461A" w:rsidRPr="00AE14BC" w:rsidRDefault="0030461A"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3.0</w:t>
            </w:r>
            <w:r w:rsidRPr="00AE14BC">
              <w:rPr>
                <w:rFonts w:ascii="Helvetica Neue" w:hAnsi="Helvetica Neue"/>
                <w:iCs/>
                <w:sz w:val="22"/>
                <w:szCs w:val="22"/>
              </w:rPr>
              <w:t>-1</w:t>
            </w:r>
            <w:r>
              <w:rPr>
                <w:rFonts w:ascii="Helvetica Neue" w:hAnsi="Helvetica Neue"/>
                <w:iCs/>
                <w:sz w:val="22"/>
                <w:szCs w:val="22"/>
              </w:rPr>
              <w:t>7.0</w:t>
            </w:r>
          </w:p>
        </w:tc>
      </w:tr>
      <w:tr w:rsidR="0030461A" w:rsidRPr="00AE14BC" w14:paraId="464BC2B7" w14:textId="77777777" w:rsidTr="00A26E6C">
        <w:tc>
          <w:tcPr>
            <w:tcW w:w="2925" w:type="dxa"/>
            <w:shd w:val="clear" w:color="auto" w:fill="D9D9D9" w:themeFill="background1" w:themeFillShade="D9"/>
          </w:tcPr>
          <w:p w14:paraId="290EB96D" w14:textId="77777777" w:rsidR="0030461A" w:rsidRPr="00AE14BC"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Ematocrito</w:t>
            </w:r>
          </w:p>
        </w:tc>
        <w:tc>
          <w:tcPr>
            <w:tcW w:w="2926" w:type="dxa"/>
          </w:tcPr>
          <w:p w14:paraId="34EC6064" w14:textId="010AA47C" w:rsidR="0030461A" w:rsidRDefault="00B0005A" w:rsidP="00A26E6C">
            <w:pPr>
              <w:spacing w:line="276" w:lineRule="auto"/>
              <w:jc w:val="both"/>
              <w:rPr>
                <w:rFonts w:ascii="Helvetica Neue" w:hAnsi="Helvetica Neue"/>
                <w:iCs/>
                <w:sz w:val="22"/>
                <w:szCs w:val="22"/>
              </w:rPr>
            </w:pPr>
            <w:r>
              <w:rPr>
                <w:rFonts w:ascii="Helvetica Neue" w:hAnsi="Helvetica Neue"/>
                <w:iCs/>
                <w:sz w:val="22"/>
                <w:szCs w:val="22"/>
              </w:rPr>
              <w:t>31.5</w:t>
            </w:r>
            <w:r w:rsidR="0030461A">
              <w:rPr>
                <w:rFonts w:ascii="Helvetica Neue" w:hAnsi="Helvetica Neue"/>
                <w:iCs/>
                <w:sz w:val="22"/>
                <w:szCs w:val="22"/>
              </w:rPr>
              <w:t xml:space="preserve"> %</w:t>
            </w:r>
          </w:p>
        </w:tc>
        <w:tc>
          <w:tcPr>
            <w:tcW w:w="2926" w:type="dxa"/>
          </w:tcPr>
          <w:p w14:paraId="6B3AB557"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40-54</w:t>
            </w:r>
          </w:p>
        </w:tc>
      </w:tr>
      <w:tr w:rsidR="0030461A" w:rsidRPr="00AE14BC" w14:paraId="639F9F0B" w14:textId="77777777" w:rsidTr="00A26E6C">
        <w:tc>
          <w:tcPr>
            <w:tcW w:w="2925" w:type="dxa"/>
            <w:shd w:val="clear" w:color="auto" w:fill="D9D9D9" w:themeFill="background1" w:themeFillShade="D9"/>
          </w:tcPr>
          <w:p w14:paraId="6379C6E9" w14:textId="77777777" w:rsidR="0030461A" w:rsidRPr="00AE14BC"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MCV</w:t>
            </w:r>
          </w:p>
        </w:tc>
        <w:tc>
          <w:tcPr>
            <w:tcW w:w="2926" w:type="dxa"/>
          </w:tcPr>
          <w:p w14:paraId="51D0D014" w14:textId="3ECD9AF6" w:rsidR="0030461A" w:rsidRDefault="0030461A" w:rsidP="00A26E6C">
            <w:pPr>
              <w:spacing w:line="276" w:lineRule="auto"/>
              <w:jc w:val="both"/>
              <w:rPr>
                <w:rFonts w:ascii="Helvetica Neue" w:hAnsi="Helvetica Neue"/>
                <w:iCs/>
                <w:sz w:val="22"/>
                <w:szCs w:val="22"/>
              </w:rPr>
            </w:pPr>
            <w:r>
              <w:rPr>
                <w:rFonts w:ascii="Helvetica Neue" w:hAnsi="Helvetica Neue"/>
                <w:iCs/>
                <w:sz w:val="22"/>
                <w:szCs w:val="22"/>
              </w:rPr>
              <w:t>8</w:t>
            </w:r>
            <w:r w:rsidR="00B0005A">
              <w:rPr>
                <w:rFonts w:ascii="Helvetica Neue" w:hAnsi="Helvetica Neue"/>
                <w:iCs/>
                <w:sz w:val="22"/>
                <w:szCs w:val="22"/>
              </w:rPr>
              <w:t>9.5</w:t>
            </w:r>
            <w:r>
              <w:rPr>
                <w:rFonts w:ascii="Helvetica Neue" w:hAnsi="Helvetica Neue"/>
                <w:iCs/>
                <w:sz w:val="22"/>
                <w:szCs w:val="22"/>
              </w:rPr>
              <w:t xml:space="preserve"> </w:t>
            </w:r>
            <w:proofErr w:type="spellStart"/>
            <w:r>
              <w:rPr>
                <w:rFonts w:ascii="Helvetica Neue" w:hAnsi="Helvetica Neue"/>
                <w:iCs/>
                <w:sz w:val="22"/>
                <w:szCs w:val="22"/>
              </w:rPr>
              <w:t>fL</w:t>
            </w:r>
            <w:proofErr w:type="spellEnd"/>
          </w:p>
        </w:tc>
        <w:tc>
          <w:tcPr>
            <w:tcW w:w="2926" w:type="dxa"/>
          </w:tcPr>
          <w:p w14:paraId="52CB7DA2"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80-98</w:t>
            </w:r>
          </w:p>
        </w:tc>
      </w:tr>
      <w:tr w:rsidR="0030461A" w:rsidRPr="00AE14BC" w14:paraId="2DAF731C" w14:textId="77777777" w:rsidTr="00A26E6C">
        <w:tc>
          <w:tcPr>
            <w:tcW w:w="2925" w:type="dxa"/>
            <w:shd w:val="clear" w:color="auto" w:fill="D9D9D9" w:themeFill="background1" w:themeFillShade="D9"/>
          </w:tcPr>
          <w:p w14:paraId="7DA5581C" w14:textId="77777777" w:rsidR="0030461A"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MCH</w:t>
            </w:r>
          </w:p>
        </w:tc>
        <w:tc>
          <w:tcPr>
            <w:tcW w:w="2926" w:type="dxa"/>
          </w:tcPr>
          <w:p w14:paraId="4B3238AF" w14:textId="6DC847DC" w:rsidR="0030461A" w:rsidRDefault="0030461A" w:rsidP="00A26E6C">
            <w:pPr>
              <w:spacing w:line="276" w:lineRule="auto"/>
              <w:jc w:val="both"/>
              <w:rPr>
                <w:rFonts w:ascii="Helvetica Neue" w:hAnsi="Helvetica Neue"/>
                <w:iCs/>
                <w:sz w:val="22"/>
                <w:szCs w:val="22"/>
              </w:rPr>
            </w:pPr>
            <w:r>
              <w:rPr>
                <w:rFonts w:ascii="Helvetica Neue" w:hAnsi="Helvetica Neue"/>
                <w:iCs/>
                <w:sz w:val="22"/>
                <w:szCs w:val="22"/>
              </w:rPr>
              <w:t>2</w:t>
            </w:r>
            <w:r w:rsidR="00D61FBD">
              <w:rPr>
                <w:rFonts w:ascii="Helvetica Neue" w:hAnsi="Helvetica Neue"/>
                <w:iCs/>
                <w:sz w:val="22"/>
                <w:szCs w:val="22"/>
              </w:rPr>
              <w:t>8.7</w:t>
            </w:r>
            <w:r>
              <w:rPr>
                <w:rFonts w:ascii="Helvetica Neue" w:hAnsi="Helvetica Neue"/>
                <w:iCs/>
                <w:sz w:val="22"/>
                <w:szCs w:val="22"/>
              </w:rPr>
              <w:t xml:space="preserve"> </w:t>
            </w:r>
            <w:proofErr w:type="spellStart"/>
            <w:r>
              <w:rPr>
                <w:rFonts w:ascii="Helvetica Neue" w:hAnsi="Helvetica Neue"/>
                <w:iCs/>
                <w:sz w:val="22"/>
                <w:szCs w:val="22"/>
              </w:rPr>
              <w:t>pg</w:t>
            </w:r>
            <w:proofErr w:type="spellEnd"/>
          </w:p>
        </w:tc>
        <w:tc>
          <w:tcPr>
            <w:tcW w:w="2926" w:type="dxa"/>
          </w:tcPr>
          <w:p w14:paraId="60B57DFE"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27-33</w:t>
            </w:r>
          </w:p>
        </w:tc>
      </w:tr>
      <w:tr w:rsidR="0030461A" w:rsidRPr="00AE14BC" w14:paraId="2F4F0EF0" w14:textId="77777777" w:rsidTr="00A26E6C">
        <w:tc>
          <w:tcPr>
            <w:tcW w:w="2925" w:type="dxa"/>
            <w:shd w:val="clear" w:color="auto" w:fill="D9D9D9" w:themeFill="background1" w:themeFillShade="D9"/>
          </w:tcPr>
          <w:p w14:paraId="3EDFB9FC" w14:textId="77777777" w:rsidR="0030461A"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MCHC</w:t>
            </w:r>
          </w:p>
        </w:tc>
        <w:tc>
          <w:tcPr>
            <w:tcW w:w="2926" w:type="dxa"/>
          </w:tcPr>
          <w:p w14:paraId="27EED6F5" w14:textId="2158092F" w:rsidR="0030461A" w:rsidRDefault="0030461A" w:rsidP="00A26E6C">
            <w:pPr>
              <w:spacing w:line="276" w:lineRule="auto"/>
              <w:jc w:val="both"/>
              <w:rPr>
                <w:rFonts w:ascii="Helvetica Neue" w:hAnsi="Helvetica Neue"/>
                <w:iCs/>
                <w:sz w:val="22"/>
                <w:szCs w:val="22"/>
              </w:rPr>
            </w:pPr>
            <w:r>
              <w:rPr>
                <w:rFonts w:ascii="Helvetica Neue" w:hAnsi="Helvetica Neue"/>
                <w:iCs/>
                <w:sz w:val="22"/>
                <w:szCs w:val="22"/>
              </w:rPr>
              <w:t>3</w:t>
            </w:r>
            <w:r w:rsidR="00D61FBD">
              <w:rPr>
                <w:rFonts w:ascii="Helvetica Neue" w:hAnsi="Helvetica Neue"/>
                <w:iCs/>
                <w:sz w:val="22"/>
                <w:szCs w:val="22"/>
              </w:rPr>
              <w:t>2.1</w:t>
            </w:r>
            <w:r>
              <w:rPr>
                <w:rFonts w:ascii="Helvetica Neue" w:hAnsi="Helvetica Neue"/>
                <w:iCs/>
                <w:sz w:val="22"/>
                <w:szCs w:val="22"/>
              </w:rPr>
              <w:t xml:space="preserve"> g/</w:t>
            </w:r>
            <w:proofErr w:type="spellStart"/>
            <w:r>
              <w:rPr>
                <w:rFonts w:ascii="Helvetica Neue" w:hAnsi="Helvetica Neue"/>
                <w:iCs/>
                <w:sz w:val="22"/>
                <w:szCs w:val="22"/>
              </w:rPr>
              <w:t>dL</w:t>
            </w:r>
            <w:proofErr w:type="spellEnd"/>
          </w:p>
        </w:tc>
        <w:tc>
          <w:tcPr>
            <w:tcW w:w="2926" w:type="dxa"/>
          </w:tcPr>
          <w:p w14:paraId="10B949C0"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31-37</w:t>
            </w:r>
          </w:p>
        </w:tc>
      </w:tr>
      <w:tr w:rsidR="0030461A" w:rsidRPr="00AE14BC" w14:paraId="2276CD56" w14:textId="77777777" w:rsidTr="00A26E6C">
        <w:tc>
          <w:tcPr>
            <w:tcW w:w="2925" w:type="dxa"/>
            <w:shd w:val="clear" w:color="auto" w:fill="D9D9D9" w:themeFill="background1" w:themeFillShade="D9"/>
          </w:tcPr>
          <w:p w14:paraId="06FCCBE8" w14:textId="77777777" w:rsidR="0030461A"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RDW-CV</w:t>
            </w:r>
          </w:p>
        </w:tc>
        <w:tc>
          <w:tcPr>
            <w:tcW w:w="2926" w:type="dxa"/>
          </w:tcPr>
          <w:p w14:paraId="2B273808" w14:textId="482B5182" w:rsidR="0030461A" w:rsidRDefault="0030461A" w:rsidP="00A26E6C">
            <w:pPr>
              <w:spacing w:line="276" w:lineRule="auto"/>
              <w:jc w:val="both"/>
              <w:rPr>
                <w:rFonts w:ascii="Helvetica Neue" w:hAnsi="Helvetica Neue"/>
                <w:iCs/>
                <w:sz w:val="22"/>
                <w:szCs w:val="22"/>
              </w:rPr>
            </w:pPr>
            <w:r>
              <w:rPr>
                <w:rFonts w:ascii="Helvetica Neue" w:hAnsi="Helvetica Neue"/>
                <w:iCs/>
                <w:sz w:val="22"/>
                <w:szCs w:val="22"/>
              </w:rPr>
              <w:t>14.</w:t>
            </w:r>
            <w:r w:rsidR="00D61FBD">
              <w:rPr>
                <w:rFonts w:ascii="Helvetica Neue" w:hAnsi="Helvetica Neue"/>
                <w:iCs/>
                <w:sz w:val="22"/>
                <w:szCs w:val="22"/>
              </w:rPr>
              <w:t>2</w:t>
            </w:r>
            <w:r>
              <w:rPr>
                <w:rFonts w:ascii="Helvetica Neue" w:hAnsi="Helvetica Neue"/>
                <w:iCs/>
                <w:sz w:val="22"/>
                <w:szCs w:val="22"/>
              </w:rPr>
              <w:t xml:space="preserve"> %</w:t>
            </w:r>
          </w:p>
        </w:tc>
        <w:tc>
          <w:tcPr>
            <w:tcW w:w="2926" w:type="dxa"/>
          </w:tcPr>
          <w:p w14:paraId="1A9D5FF4"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11.2-13.4</w:t>
            </w:r>
          </w:p>
        </w:tc>
      </w:tr>
      <w:tr w:rsidR="0030461A" w:rsidRPr="00AE14BC" w14:paraId="764FC3E3" w14:textId="77777777" w:rsidTr="00A26E6C">
        <w:tc>
          <w:tcPr>
            <w:tcW w:w="2925" w:type="dxa"/>
            <w:shd w:val="clear" w:color="auto" w:fill="D9D9D9" w:themeFill="background1" w:themeFillShade="D9"/>
          </w:tcPr>
          <w:p w14:paraId="42B030D6" w14:textId="77777777" w:rsidR="0030461A" w:rsidRPr="00AE14BC" w:rsidRDefault="0030461A" w:rsidP="00A26E6C">
            <w:pPr>
              <w:spacing w:line="276" w:lineRule="auto"/>
              <w:jc w:val="both"/>
              <w:rPr>
                <w:rFonts w:ascii="Helvetica Neue" w:hAnsi="Helvetica Neue"/>
                <w:b/>
                <w:bCs/>
                <w:i/>
                <w:iCs/>
                <w:sz w:val="22"/>
                <w:szCs w:val="22"/>
              </w:rPr>
            </w:pPr>
            <w:r w:rsidRPr="00AE14BC">
              <w:rPr>
                <w:rFonts w:ascii="Helvetica Neue" w:hAnsi="Helvetica Neue"/>
                <w:b/>
                <w:bCs/>
                <w:i/>
                <w:iCs/>
                <w:sz w:val="22"/>
                <w:szCs w:val="22"/>
              </w:rPr>
              <w:t>Piastrine</w:t>
            </w:r>
          </w:p>
        </w:tc>
        <w:tc>
          <w:tcPr>
            <w:tcW w:w="2926" w:type="dxa"/>
          </w:tcPr>
          <w:p w14:paraId="7C4E5E5A" w14:textId="3D847D72" w:rsidR="0030461A" w:rsidRPr="00AE14BC" w:rsidRDefault="00D61FBD" w:rsidP="00A26E6C">
            <w:pPr>
              <w:spacing w:line="276" w:lineRule="auto"/>
              <w:jc w:val="both"/>
              <w:rPr>
                <w:rFonts w:ascii="Helvetica Neue" w:hAnsi="Helvetica Neue"/>
                <w:iCs/>
                <w:sz w:val="22"/>
                <w:szCs w:val="22"/>
              </w:rPr>
            </w:pPr>
            <w:r>
              <w:rPr>
                <w:rFonts w:ascii="Helvetica Neue" w:hAnsi="Helvetica Neue"/>
                <w:iCs/>
                <w:sz w:val="22"/>
                <w:szCs w:val="22"/>
              </w:rPr>
              <w:t>436</w:t>
            </w:r>
            <w:r w:rsidR="0030461A" w:rsidRPr="00AE14BC">
              <w:rPr>
                <w:rFonts w:ascii="Helvetica Neue" w:hAnsi="Helvetica Neue"/>
                <w:iCs/>
                <w:sz w:val="22"/>
                <w:szCs w:val="22"/>
              </w:rPr>
              <w:t xml:space="preserve"> 10^</w:t>
            </w:r>
            <w:r w:rsidR="0030461A">
              <w:rPr>
                <w:rFonts w:ascii="Helvetica Neue" w:hAnsi="Helvetica Neue"/>
                <w:iCs/>
                <w:sz w:val="22"/>
                <w:szCs w:val="22"/>
              </w:rPr>
              <w:t>3</w:t>
            </w:r>
            <w:r w:rsidR="0030461A" w:rsidRPr="00AE14BC">
              <w:rPr>
                <w:rFonts w:ascii="Helvetica Neue" w:hAnsi="Helvetica Neue"/>
                <w:iCs/>
                <w:sz w:val="22"/>
                <w:szCs w:val="22"/>
              </w:rPr>
              <w:t>/</w:t>
            </w:r>
            <w:r w:rsidR="0030461A">
              <w:rPr>
                <w:rFonts w:ascii="Sylfaen" w:hAnsi="Sylfaen"/>
                <w:iCs/>
                <w:sz w:val="22"/>
                <w:szCs w:val="22"/>
              </w:rPr>
              <w:t>µ</w:t>
            </w:r>
            <w:r w:rsidR="0030461A" w:rsidRPr="00AE14BC">
              <w:rPr>
                <w:rFonts w:ascii="Helvetica Neue" w:hAnsi="Helvetica Neue"/>
                <w:iCs/>
                <w:sz w:val="22"/>
                <w:szCs w:val="22"/>
              </w:rPr>
              <w:t>L</w:t>
            </w:r>
          </w:p>
        </w:tc>
        <w:tc>
          <w:tcPr>
            <w:tcW w:w="2926" w:type="dxa"/>
          </w:tcPr>
          <w:p w14:paraId="65869004" w14:textId="77777777" w:rsidR="0030461A" w:rsidRPr="00AE14BC" w:rsidRDefault="0030461A" w:rsidP="00A26E6C">
            <w:pPr>
              <w:spacing w:line="276" w:lineRule="auto"/>
              <w:jc w:val="both"/>
              <w:rPr>
                <w:rFonts w:ascii="Helvetica Neue" w:hAnsi="Helvetica Neue"/>
                <w:iCs/>
                <w:sz w:val="22"/>
                <w:szCs w:val="22"/>
              </w:rPr>
            </w:pPr>
            <w:r w:rsidRPr="00AE14BC">
              <w:rPr>
                <w:rFonts w:ascii="Helvetica Neue" w:hAnsi="Helvetica Neue"/>
                <w:iCs/>
                <w:sz w:val="22"/>
                <w:szCs w:val="22"/>
              </w:rPr>
              <w:t>1</w:t>
            </w:r>
            <w:r>
              <w:rPr>
                <w:rFonts w:ascii="Helvetica Neue" w:hAnsi="Helvetica Neue"/>
                <w:iCs/>
                <w:sz w:val="22"/>
                <w:szCs w:val="22"/>
              </w:rPr>
              <w:t>50</w:t>
            </w:r>
            <w:r w:rsidRPr="00AE14BC">
              <w:rPr>
                <w:rFonts w:ascii="Helvetica Neue" w:hAnsi="Helvetica Neue"/>
                <w:iCs/>
                <w:sz w:val="22"/>
                <w:szCs w:val="22"/>
              </w:rPr>
              <w:t>-</w:t>
            </w:r>
            <w:r>
              <w:rPr>
                <w:rFonts w:ascii="Helvetica Neue" w:hAnsi="Helvetica Neue"/>
                <w:iCs/>
                <w:sz w:val="22"/>
                <w:szCs w:val="22"/>
              </w:rPr>
              <w:t>400</w:t>
            </w:r>
          </w:p>
        </w:tc>
      </w:tr>
      <w:tr w:rsidR="0030461A" w:rsidRPr="00AE14BC" w14:paraId="777C5A87" w14:textId="77777777" w:rsidTr="00A26E6C">
        <w:tc>
          <w:tcPr>
            <w:tcW w:w="2925" w:type="dxa"/>
            <w:shd w:val="clear" w:color="auto" w:fill="D9D9D9" w:themeFill="background1" w:themeFillShade="D9"/>
          </w:tcPr>
          <w:p w14:paraId="6D1AE4E2" w14:textId="77777777" w:rsidR="0030461A" w:rsidRPr="00AE14BC"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MPV</w:t>
            </w:r>
          </w:p>
        </w:tc>
        <w:tc>
          <w:tcPr>
            <w:tcW w:w="2926" w:type="dxa"/>
          </w:tcPr>
          <w:p w14:paraId="3BCB9109" w14:textId="3258ED7B" w:rsidR="0030461A" w:rsidRDefault="008755AE" w:rsidP="00A26E6C">
            <w:pPr>
              <w:spacing w:line="276" w:lineRule="auto"/>
              <w:jc w:val="both"/>
              <w:rPr>
                <w:rFonts w:ascii="Helvetica Neue" w:hAnsi="Helvetica Neue"/>
                <w:iCs/>
                <w:sz w:val="22"/>
                <w:szCs w:val="22"/>
              </w:rPr>
            </w:pPr>
            <w:r>
              <w:rPr>
                <w:rFonts w:ascii="Helvetica Neue" w:hAnsi="Helvetica Neue"/>
                <w:iCs/>
                <w:sz w:val="22"/>
                <w:szCs w:val="22"/>
              </w:rPr>
              <w:t>9.3</w:t>
            </w:r>
            <w:r w:rsidR="0030461A">
              <w:rPr>
                <w:rFonts w:ascii="Helvetica Neue" w:hAnsi="Helvetica Neue"/>
                <w:iCs/>
                <w:sz w:val="22"/>
                <w:szCs w:val="22"/>
              </w:rPr>
              <w:t xml:space="preserve"> </w:t>
            </w:r>
            <w:proofErr w:type="spellStart"/>
            <w:r w:rsidR="0030461A">
              <w:rPr>
                <w:rFonts w:ascii="Helvetica Neue" w:hAnsi="Helvetica Neue"/>
                <w:iCs/>
                <w:sz w:val="22"/>
                <w:szCs w:val="22"/>
              </w:rPr>
              <w:t>fL</w:t>
            </w:r>
            <w:proofErr w:type="spellEnd"/>
          </w:p>
        </w:tc>
        <w:tc>
          <w:tcPr>
            <w:tcW w:w="2926" w:type="dxa"/>
          </w:tcPr>
          <w:p w14:paraId="0B87E582"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7.1-12.3</w:t>
            </w:r>
          </w:p>
        </w:tc>
      </w:tr>
      <w:tr w:rsidR="0030461A" w:rsidRPr="00AE14BC" w14:paraId="0CCF19F4" w14:textId="77777777" w:rsidTr="00A26E6C">
        <w:tc>
          <w:tcPr>
            <w:tcW w:w="2925" w:type="dxa"/>
            <w:shd w:val="clear" w:color="auto" w:fill="D9D9D9" w:themeFill="background1" w:themeFillShade="D9"/>
          </w:tcPr>
          <w:p w14:paraId="78A9F6FC" w14:textId="77777777" w:rsidR="0030461A" w:rsidRDefault="0030461A" w:rsidP="00A26E6C">
            <w:pPr>
              <w:spacing w:line="276" w:lineRule="auto"/>
              <w:jc w:val="both"/>
              <w:rPr>
                <w:rFonts w:ascii="Helvetica Neue" w:hAnsi="Helvetica Neue"/>
                <w:b/>
                <w:bCs/>
                <w:i/>
                <w:iCs/>
                <w:sz w:val="22"/>
                <w:szCs w:val="22"/>
              </w:rPr>
            </w:pPr>
            <w:r>
              <w:rPr>
                <w:rFonts w:ascii="Helvetica Neue" w:hAnsi="Helvetica Neue"/>
                <w:b/>
                <w:bCs/>
                <w:i/>
                <w:iCs/>
                <w:sz w:val="22"/>
                <w:szCs w:val="22"/>
              </w:rPr>
              <w:t>PDW</w:t>
            </w:r>
          </w:p>
        </w:tc>
        <w:tc>
          <w:tcPr>
            <w:tcW w:w="2926" w:type="dxa"/>
          </w:tcPr>
          <w:p w14:paraId="2B750AD3" w14:textId="3618AECC" w:rsidR="0030461A" w:rsidRDefault="008755AE" w:rsidP="00A26E6C">
            <w:pPr>
              <w:spacing w:line="276" w:lineRule="auto"/>
              <w:jc w:val="both"/>
              <w:rPr>
                <w:rFonts w:ascii="Helvetica Neue" w:hAnsi="Helvetica Neue"/>
                <w:iCs/>
                <w:sz w:val="22"/>
                <w:szCs w:val="22"/>
              </w:rPr>
            </w:pPr>
            <w:r>
              <w:rPr>
                <w:rFonts w:ascii="Helvetica Neue" w:hAnsi="Helvetica Neue"/>
                <w:iCs/>
                <w:sz w:val="22"/>
                <w:szCs w:val="22"/>
              </w:rPr>
              <w:t>9.4</w:t>
            </w:r>
            <w:r w:rsidR="0030461A">
              <w:rPr>
                <w:rFonts w:ascii="Helvetica Neue" w:hAnsi="Helvetica Neue"/>
                <w:iCs/>
                <w:sz w:val="22"/>
                <w:szCs w:val="22"/>
              </w:rPr>
              <w:t xml:space="preserve"> %</w:t>
            </w:r>
          </w:p>
        </w:tc>
        <w:tc>
          <w:tcPr>
            <w:tcW w:w="2926" w:type="dxa"/>
          </w:tcPr>
          <w:p w14:paraId="442CFC12" w14:textId="77777777" w:rsidR="0030461A" w:rsidRPr="00AE14BC" w:rsidRDefault="0030461A" w:rsidP="00A26E6C">
            <w:pPr>
              <w:spacing w:line="276" w:lineRule="auto"/>
              <w:jc w:val="both"/>
              <w:rPr>
                <w:rFonts w:ascii="Helvetica Neue" w:hAnsi="Helvetica Neue"/>
                <w:iCs/>
                <w:sz w:val="22"/>
                <w:szCs w:val="22"/>
              </w:rPr>
            </w:pPr>
            <w:r>
              <w:rPr>
                <w:rFonts w:ascii="Helvetica Neue" w:hAnsi="Helvetica Neue"/>
                <w:iCs/>
                <w:sz w:val="22"/>
                <w:szCs w:val="22"/>
              </w:rPr>
              <w:t>9.5-15.2</w:t>
            </w:r>
          </w:p>
        </w:tc>
      </w:tr>
    </w:tbl>
    <w:p w14:paraId="3F5AAAD2" w14:textId="7062CE31" w:rsidR="00B30460" w:rsidRPr="00B30460" w:rsidRDefault="00B30460" w:rsidP="00B30460">
      <w:pPr>
        <w:pStyle w:val="Paragrafoelenco"/>
        <w:numPr>
          <w:ilvl w:val="0"/>
          <w:numId w:val="51"/>
        </w:numPr>
        <w:spacing w:line="276" w:lineRule="auto"/>
        <w:jc w:val="both"/>
        <w:rPr>
          <w:rFonts w:ascii="Helvetica Neue" w:hAnsi="Helvetica Neue"/>
          <w:b/>
          <w:bCs/>
          <w:sz w:val="22"/>
          <w:szCs w:val="22"/>
        </w:rPr>
      </w:pPr>
      <w:r w:rsidRPr="00B30460">
        <w:rPr>
          <w:rFonts w:ascii="Helvetica Neue" w:hAnsi="Helvetica Neue"/>
          <w:b/>
          <w:bCs/>
          <w:sz w:val="22"/>
          <w:szCs w:val="22"/>
        </w:rPr>
        <w:t>07.10.21</w:t>
      </w:r>
    </w:p>
    <w:p w14:paraId="0C403617" w14:textId="3B109D75" w:rsidR="00070B78" w:rsidRDefault="00BE45C7" w:rsidP="00874244">
      <w:pPr>
        <w:spacing w:line="276" w:lineRule="auto"/>
        <w:jc w:val="both"/>
        <w:rPr>
          <w:rFonts w:ascii="Helvetica Neue" w:hAnsi="Helvetica Neue"/>
          <w:sz w:val="22"/>
          <w:szCs w:val="22"/>
        </w:rPr>
      </w:pPr>
      <w:r>
        <w:rPr>
          <w:rFonts w:ascii="Helvetica Neue" w:hAnsi="Helvetica Neue"/>
          <w:sz w:val="22"/>
          <w:szCs w:val="22"/>
          <w:u w:val="single"/>
        </w:rPr>
        <w:t>Diario medico</w:t>
      </w:r>
      <w:r w:rsidRPr="00070B78">
        <w:rPr>
          <w:rFonts w:ascii="Helvetica Neue" w:hAnsi="Helvetica Neue"/>
          <w:sz w:val="22"/>
          <w:szCs w:val="22"/>
        </w:rPr>
        <w:t xml:space="preserve">: </w:t>
      </w:r>
      <w:r w:rsidR="003F2C52" w:rsidRPr="00070B78">
        <w:rPr>
          <w:rFonts w:ascii="Helvetica Neue" w:hAnsi="Helvetica Neue"/>
          <w:sz w:val="22"/>
          <w:szCs w:val="22"/>
        </w:rPr>
        <w:t xml:space="preserve">a controllo, decorso regolare medicazione in ordine, tutor </w:t>
      </w:r>
      <w:r w:rsidR="000C47AB">
        <w:rPr>
          <w:rFonts w:ascii="Helvetica Neue" w:hAnsi="Helvetica Neue"/>
          <w:i/>
          <w:iCs/>
          <w:sz w:val="22"/>
          <w:szCs w:val="22"/>
        </w:rPr>
        <w:t xml:space="preserve">non </w:t>
      </w:r>
      <w:proofErr w:type="spellStart"/>
      <w:r w:rsidR="000C47AB">
        <w:rPr>
          <w:rFonts w:ascii="Helvetica Neue" w:hAnsi="Helvetica Neue"/>
          <w:i/>
          <w:iCs/>
          <w:sz w:val="22"/>
          <w:szCs w:val="22"/>
        </w:rPr>
        <w:t>legibilis</w:t>
      </w:r>
      <w:proofErr w:type="spellEnd"/>
      <w:r w:rsidR="000C47AB">
        <w:rPr>
          <w:rFonts w:ascii="Helvetica Neue" w:hAnsi="Helvetica Neue"/>
          <w:i/>
          <w:iCs/>
          <w:sz w:val="22"/>
          <w:szCs w:val="22"/>
        </w:rPr>
        <w:t xml:space="preserve"> </w:t>
      </w:r>
      <w:r w:rsidR="000C47AB">
        <w:rPr>
          <w:rFonts w:ascii="Helvetica Neue" w:hAnsi="Helvetica Neue"/>
          <w:sz w:val="22"/>
          <w:szCs w:val="22"/>
        </w:rPr>
        <w:t>v</w:t>
      </w:r>
      <w:r w:rsidR="00070B78" w:rsidRPr="00070B78">
        <w:rPr>
          <w:rFonts w:ascii="Helvetica Neue" w:hAnsi="Helvetica Neue"/>
          <w:sz w:val="22"/>
          <w:szCs w:val="22"/>
        </w:rPr>
        <w:t>iene dimesso con prescrizione</w:t>
      </w:r>
      <w:r w:rsidR="000C47AB">
        <w:rPr>
          <w:rFonts w:ascii="Helvetica Neue" w:hAnsi="Helvetica Neue"/>
          <w:sz w:val="22"/>
          <w:szCs w:val="22"/>
        </w:rPr>
        <w:t>.</w:t>
      </w:r>
    </w:p>
    <w:p w14:paraId="4FF38DBF" w14:textId="4C2915F7" w:rsidR="00140F7D" w:rsidRPr="00070B78" w:rsidRDefault="00140F7D" w:rsidP="00874244">
      <w:pPr>
        <w:spacing w:line="276" w:lineRule="auto"/>
        <w:jc w:val="both"/>
        <w:rPr>
          <w:rFonts w:ascii="Helvetica Neue" w:hAnsi="Helvetica Neue"/>
          <w:sz w:val="22"/>
          <w:szCs w:val="22"/>
        </w:rPr>
      </w:pPr>
      <w:r w:rsidRPr="00980B92">
        <w:rPr>
          <w:rFonts w:ascii="Helvetica Neue" w:hAnsi="Helvetica Neue"/>
          <w:sz w:val="22"/>
          <w:szCs w:val="22"/>
          <w:u w:val="single"/>
        </w:rPr>
        <w:t>Diario infermieristico</w:t>
      </w:r>
      <w:r>
        <w:rPr>
          <w:rFonts w:ascii="Helvetica Neue" w:hAnsi="Helvetica Neue"/>
          <w:sz w:val="22"/>
          <w:szCs w:val="22"/>
        </w:rPr>
        <w:t xml:space="preserve">: … ore 7.00 </w:t>
      </w:r>
      <w:r w:rsidR="00546DA0">
        <w:rPr>
          <w:rFonts w:ascii="Helvetica Neue" w:hAnsi="Helvetica Neue"/>
          <w:sz w:val="22"/>
          <w:szCs w:val="22"/>
        </w:rPr>
        <w:t>… usa stampelle senza problemi. Ore 10.00 dimesso in buone condizioni emodinamiche</w:t>
      </w:r>
      <w:r w:rsidR="00980B92">
        <w:rPr>
          <w:rFonts w:ascii="Helvetica Neue" w:hAnsi="Helvetica Neue"/>
          <w:sz w:val="22"/>
          <w:szCs w:val="22"/>
        </w:rPr>
        <w:t>, non temperatura corporea, non algie.</w:t>
      </w:r>
    </w:p>
    <w:p w14:paraId="6CC7784E" w14:textId="7FEE6EFB" w:rsidR="00E06E21" w:rsidRPr="007E12C6" w:rsidRDefault="00B30460" w:rsidP="00874244">
      <w:pPr>
        <w:spacing w:line="276" w:lineRule="auto"/>
        <w:jc w:val="both"/>
        <w:rPr>
          <w:rFonts w:ascii="Helvetica Neue" w:hAnsi="Helvetica Neue"/>
          <w:sz w:val="22"/>
          <w:szCs w:val="22"/>
        </w:rPr>
      </w:pPr>
      <w:r w:rsidRPr="007E12C6">
        <w:rPr>
          <w:rFonts w:ascii="Helvetica Neue" w:hAnsi="Helvetica Neue"/>
          <w:sz w:val="22"/>
          <w:szCs w:val="22"/>
          <w:u w:val="single"/>
        </w:rPr>
        <w:t>Scala morse</w:t>
      </w:r>
      <w:r w:rsidR="00A36C6E">
        <w:rPr>
          <w:rFonts w:ascii="Helvetica Neue" w:hAnsi="Helvetica Neue"/>
          <w:sz w:val="22"/>
          <w:szCs w:val="22"/>
          <w:u w:val="single"/>
        </w:rPr>
        <w:t>:</w:t>
      </w:r>
      <w:r w:rsidRPr="007E12C6">
        <w:rPr>
          <w:rFonts w:ascii="Helvetica Neue" w:hAnsi="Helvetica Neue"/>
          <w:sz w:val="22"/>
          <w:szCs w:val="22"/>
        </w:rPr>
        <w:t xml:space="preserve"> </w:t>
      </w:r>
      <w:r w:rsidR="00F936FA" w:rsidRPr="007E12C6">
        <w:rPr>
          <w:rFonts w:ascii="Helvetica Neue" w:hAnsi="Helvetica Neue"/>
          <w:sz w:val="22"/>
          <w:szCs w:val="22"/>
        </w:rPr>
        <w:t xml:space="preserve">Punteggio rivalutazione </w:t>
      </w:r>
      <w:r w:rsidR="007E12C6" w:rsidRPr="007E12C6">
        <w:rPr>
          <w:rFonts w:ascii="Helvetica Neue" w:hAnsi="Helvetica Neue"/>
          <w:sz w:val="22"/>
          <w:szCs w:val="22"/>
        </w:rPr>
        <w:t>25</w:t>
      </w:r>
    </w:p>
    <w:p w14:paraId="41109A05" w14:textId="7265D46F" w:rsidR="00874244" w:rsidRPr="00F17E4E" w:rsidRDefault="00E31C5B" w:rsidP="00874244">
      <w:pPr>
        <w:spacing w:line="276" w:lineRule="auto"/>
        <w:jc w:val="both"/>
        <w:rPr>
          <w:rFonts w:ascii="Helvetica Neue" w:hAnsi="Helvetica Neue"/>
          <w:b/>
          <w:bCs/>
          <w:sz w:val="22"/>
          <w:szCs w:val="22"/>
        </w:rPr>
      </w:pPr>
      <w:r w:rsidRPr="00180063">
        <w:rPr>
          <w:rFonts w:ascii="Helvetica Neue" w:hAnsi="Helvetica Neue"/>
          <w:b/>
          <w:bCs/>
          <w:sz w:val="22"/>
          <w:szCs w:val="22"/>
        </w:rPr>
        <w:t>Lettera di dimissione</w:t>
      </w:r>
      <w:r w:rsidR="00196290" w:rsidRPr="00180063">
        <w:rPr>
          <w:rFonts w:ascii="Helvetica Neue" w:hAnsi="Helvetica Neue"/>
          <w:b/>
          <w:bCs/>
          <w:sz w:val="22"/>
          <w:szCs w:val="22"/>
        </w:rPr>
        <w:t xml:space="preserve"> </w:t>
      </w:r>
      <w:r w:rsidR="00F17E4E" w:rsidRPr="00F17E4E">
        <w:rPr>
          <w:rFonts w:ascii="Helvetica Neue" w:hAnsi="Helvetica Neue"/>
          <w:sz w:val="22"/>
          <w:szCs w:val="22"/>
        </w:rPr>
        <w:t>…</w:t>
      </w:r>
      <w:r w:rsidR="00F17E4E">
        <w:rPr>
          <w:rFonts w:ascii="Helvetica Neue" w:hAnsi="Helvetica Neue"/>
          <w:b/>
          <w:bCs/>
          <w:sz w:val="22"/>
          <w:szCs w:val="22"/>
        </w:rPr>
        <w:t xml:space="preserve"> </w:t>
      </w:r>
      <w:r w:rsidR="00874244" w:rsidRPr="001E6B85">
        <w:rPr>
          <w:rFonts w:ascii="Helvetica Neue" w:hAnsi="Helvetica Neue"/>
          <w:sz w:val="22"/>
          <w:szCs w:val="22"/>
          <w:u w:val="single"/>
        </w:rPr>
        <w:t>Diagnosi di ingresso</w:t>
      </w:r>
      <w:r w:rsidR="001E6B85">
        <w:rPr>
          <w:rFonts w:ascii="Helvetica Neue" w:hAnsi="Helvetica Neue"/>
          <w:sz w:val="22"/>
          <w:szCs w:val="22"/>
        </w:rPr>
        <w:t>:</w:t>
      </w:r>
      <w:r w:rsidR="00874244" w:rsidRPr="00874244">
        <w:rPr>
          <w:rFonts w:ascii="Helvetica Neue" w:hAnsi="Helvetica Neue"/>
          <w:sz w:val="22"/>
          <w:szCs w:val="22"/>
        </w:rPr>
        <w:t xml:space="preserve"> frattura </w:t>
      </w:r>
      <w:proofErr w:type="spellStart"/>
      <w:r w:rsidR="00874244" w:rsidRPr="00874244">
        <w:rPr>
          <w:rFonts w:ascii="Helvetica Neue" w:hAnsi="Helvetica Neue"/>
          <w:sz w:val="22"/>
          <w:szCs w:val="22"/>
        </w:rPr>
        <w:t>periprotesica</w:t>
      </w:r>
      <w:proofErr w:type="spellEnd"/>
      <w:r w:rsidR="00874244" w:rsidRPr="00874244">
        <w:rPr>
          <w:rFonts w:ascii="Helvetica Neue" w:hAnsi="Helvetica Neue"/>
          <w:sz w:val="22"/>
          <w:szCs w:val="22"/>
        </w:rPr>
        <w:t xml:space="preserve"> ginocchio sinistro</w:t>
      </w:r>
    </w:p>
    <w:p w14:paraId="34F1855D" w14:textId="22A8D00E" w:rsidR="00874244" w:rsidRPr="00874244" w:rsidRDefault="00874244" w:rsidP="00874244">
      <w:pPr>
        <w:spacing w:line="276" w:lineRule="auto"/>
        <w:jc w:val="both"/>
        <w:rPr>
          <w:rFonts w:ascii="Helvetica Neue" w:hAnsi="Helvetica Neue"/>
          <w:sz w:val="22"/>
          <w:szCs w:val="22"/>
        </w:rPr>
      </w:pPr>
      <w:r w:rsidRPr="001E6B85">
        <w:rPr>
          <w:rFonts w:ascii="Helvetica Neue" w:hAnsi="Helvetica Neue"/>
          <w:sz w:val="22"/>
          <w:szCs w:val="22"/>
          <w:u w:val="single"/>
        </w:rPr>
        <w:t>Accertamenti precedenti al ricovero</w:t>
      </w:r>
      <w:r w:rsidR="001E6B85">
        <w:rPr>
          <w:rFonts w:ascii="Helvetica Neue" w:hAnsi="Helvetica Neue"/>
          <w:sz w:val="22"/>
          <w:szCs w:val="22"/>
        </w:rPr>
        <w:t>:</w:t>
      </w:r>
      <w:r w:rsidRPr="00874244">
        <w:rPr>
          <w:rFonts w:ascii="Helvetica Neue" w:hAnsi="Helvetica Neue"/>
          <w:sz w:val="22"/>
          <w:szCs w:val="22"/>
        </w:rPr>
        <w:t xml:space="preserve"> </w:t>
      </w:r>
      <w:proofErr w:type="spellStart"/>
      <w:r w:rsidRPr="00874244">
        <w:rPr>
          <w:rFonts w:ascii="Helvetica Neue" w:hAnsi="Helvetica Neue"/>
          <w:sz w:val="22"/>
          <w:szCs w:val="22"/>
        </w:rPr>
        <w:t>ecg</w:t>
      </w:r>
      <w:proofErr w:type="spellEnd"/>
      <w:r w:rsidRPr="00874244">
        <w:rPr>
          <w:rFonts w:ascii="Helvetica Neue" w:hAnsi="Helvetica Neue"/>
          <w:sz w:val="22"/>
          <w:szCs w:val="22"/>
        </w:rPr>
        <w:t xml:space="preserve">, esami ematici, </w:t>
      </w:r>
      <w:r w:rsidR="003E4050">
        <w:rPr>
          <w:rFonts w:ascii="Helvetica Neue" w:hAnsi="Helvetica Neue"/>
          <w:sz w:val="22"/>
          <w:szCs w:val="22"/>
        </w:rPr>
        <w:t>r</w:t>
      </w:r>
      <w:r w:rsidRPr="00874244">
        <w:rPr>
          <w:rFonts w:ascii="Helvetica Neue" w:hAnsi="Helvetica Neue"/>
          <w:sz w:val="22"/>
          <w:szCs w:val="22"/>
        </w:rPr>
        <w:t xml:space="preserve">x </w:t>
      </w:r>
      <w:r w:rsidR="003E4050" w:rsidRPr="00874244">
        <w:rPr>
          <w:rFonts w:ascii="Helvetica Neue" w:hAnsi="Helvetica Neue"/>
          <w:sz w:val="22"/>
          <w:szCs w:val="22"/>
        </w:rPr>
        <w:t xml:space="preserve">torace, </w:t>
      </w:r>
      <w:r w:rsidR="003E4050">
        <w:rPr>
          <w:rFonts w:ascii="Helvetica Neue" w:hAnsi="Helvetica Neue"/>
          <w:sz w:val="22"/>
          <w:szCs w:val="22"/>
        </w:rPr>
        <w:t>r</w:t>
      </w:r>
      <w:r w:rsidR="003E4050" w:rsidRPr="00874244">
        <w:rPr>
          <w:rFonts w:ascii="Helvetica Neue" w:hAnsi="Helvetica Neue"/>
          <w:sz w:val="22"/>
          <w:szCs w:val="22"/>
        </w:rPr>
        <w:t>x</w:t>
      </w:r>
      <w:r w:rsidRPr="00874244">
        <w:rPr>
          <w:rFonts w:ascii="Helvetica Neue" w:hAnsi="Helvetica Neue"/>
          <w:sz w:val="22"/>
          <w:szCs w:val="22"/>
        </w:rPr>
        <w:t xml:space="preserve"> ginocchio </w:t>
      </w:r>
      <w:r w:rsidR="00390DA0" w:rsidRPr="00874244">
        <w:rPr>
          <w:rFonts w:ascii="Helvetica Neue" w:hAnsi="Helvetica Neue"/>
          <w:sz w:val="22"/>
          <w:szCs w:val="22"/>
        </w:rPr>
        <w:t>sx, tampone</w:t>
      </w:r>
      <w:r w:rsidRPr="00874244">
        <w:rPr>
          <w:rFonts w:ascii="Helvetica Neue" w:hAnsi="Helvetica Neue"/>
          <w:sz w:val="22"/>
          <w:szCs w:val="22"/>
        </w:rPr>
        <w:t xml:space="preserve"> </w:t>
      </w:r>
      <w:proofErr w:type="spellStart"/>
      <w:r w:rsidRPr="00874244">
        <w:rPr>
          <w:rFonts w:ascii="Helvetica Neue" w:hAnsi="Helvetica Neue"/>
          <w:sz w:val="22"/>
          <w:szCs w:val="22"/>
        </w:rPr>
        <w:t>cov</w:t>
      </w:r>
      <w:proofErr w:type="spellEnd"/>
      <w:r w:rsidRPr="00874244">
        <w:rPr>
          <w:rFonts w:ascii="Helvetica Neue" w:hAnsi="Helvetica Neue"/>
          <w:sz w:val="22"/>
          <w:szCs w:val="22"/>
        </w:rPr>
        <w:t xml:space="preserve"> </w:t>
      </w:r>
      <w:proofErr w:type="spellStart"/>
      <w:r w:rsidRPr="00874244">
        <w:rPr>
          <w:rFonts w:ascii="Helvetica Neue" w:hAnsi="Helvetica Neue"/>
          <w:sz w:val="22"/>
          <w:szCs w:val="22"/>
        </w:rPr>
        <w:t>sars</w:t>
      </w:r>
      <w:proofErr w:type="spellEnd"/>
      <w:r w:rsidRPr="00874244">
        <w:rPr>
          <w:rFonts w:ascii="Helvetica Neue" w:hAnsi="Helvetica Neue"/>
          <w:sz w:val="22"/>
          <w:szCs w:val="22"/>
        </w:rPr>
        <w:t xml:space="preserve"> 2, visita ortopedica</w:t>
      </w:r>
    </w:p>
    <w:p w14:paraId="30960891" w14:textId="5AC3FB88" w:rsidR="00874244" w:rsidRPr="00874244" w:rsidRDefault="00874244" w:rsidP="00874244">
      <w:pPr>
        <w:spacing w:line="276" w:lineRule="auto"/>
        <w:jc w:val="both"/>
        <w:rPr>
          <w:rFonts w:ascii="Helvetica Neue" w:hAnsi="Helvetica Neue"/>
          <w:sz w:val="22"/>
          <w:szCs w:val="22"/>
        </w:rPr>
      </w:pPr>
      <w:r w:rsidRPr="001E6B85">
        <w:rPr>
          <w:rFonts w:ascii="Helvetica Neue" w:hAnsi="Helvetica Neue"/>
          <w:sz w:val="22"/>
          <w:szCs w:val="22"/>
          <w:u w:val="single"/>
        </w:rPr>
        <w:t>Accertamenti significativi durante il ricovero</w:t>
      </w:r>
      <w:r w:rsidR="00390DA0">
        <w:rPr>
          <w:rFonts w:ascii="Helvetica Neue" w:hAnsi="Helvetica Neue"/>
          <w:sz w:val="22"/>
          <w:szCs w:val="22"/>
          <w:u w:val="single"/>
        </w:rPr>
        <w:t>:</w:t>
      </w:r>
      <w:r w:rsidRPr="00874244">
        <w:rPr>
          <w:rFonts w:ascii="Helvetica Neue" w:hAnsi="Helvetica Neue"/>
          <w:sz w:val="22"/>
          <w:szCs w:val="22"/>
        </w:rPr>
        <w:t xml:space="preserve"> visita anestesiologica, esami ematici di controllo, </w:t>
      </w:r>
      <w:r w:rsidR="00390DA0">
        <w:rPr>
          <w:rFonts w:ascii="Helvetica Neue" w:hAnsi="Helvetica Neue"/>
          <w:sz w:val="22"/>
          <w:szCs w:val="22"/>
        </w:rPr>
        <w:t>r</w:t>
      </w:r>
      <w:r w:rsidRPr="00874244">
        <w:rPr>
          <w:rFonts w:ascii="Helvetica Neue" w:hAnsi="Helvetica Neue"/>
          <w:sz w:val="22"/>
          <w:szCs w:val="22"/>
        </w:rPr>
        <w:t>x postoperatori ginocchio sx</w:t>
      </w:r>
    </w:p>
    <w:p w14:paraId="06D37CF8" w14:textId="01938DCC" w:rsidR="00874244" w:rsidRPr="00874244" w:rsidRDefault="00874244" w:rsidP="00874244">
      <w:pPr>
        <w:spacing w:line="276" w:lineRule="auto"/>
        <w:jc w:val="both"/>
        <w:rPr>
          <w:rFonts w:ascii="Helvetica Neue" w:hAnsi="Helvetica Neue"/>
          <w:sz w:val="22"/>
          <w:szCs w:val="22"/>
        </w:rPr>
      </w:pPr>
      <w:r w:rsidRPr="00390DA0">
        <w:rPr>
          <w:rFonts w:ascii="Helvetica Neue" w:hAnsi="Helvetica Neue"/>
          <w:sz w:val="22"/>
          <w:szCs w:val="22"/>
          <w:u w:val="single"/>
        </w:rPr>
        <w:lastRenderedPageBreak/>
        <w:t>Procedure intervento chirurgico - procedure terapeutiche</w:t>
      </w:r>
      <w:r w:rsidRPr="00874244">
        <w:rPr>
          <w:rFonts w:ascii="Helvetica Neue" w:hAnsi="Helvetica Neue"/>
          <w:sz w:val="22"/>
          <w:szCs w:val="22"/>
        </w:rPr>
        <w:t xml:space="preserve">: in data 01 -10 -2021 si è proceduto ad </w:t>
      </w:r>
      <w:r w:rsidR="00A17C02" w:rsidRPr="00874244">
        <w:rPr>
          <w:rFonts w:ascii="Helvetica Neue" w:hAnsi="Helvetica Neue"/>
          <w:sz w:val="22"/>
          <w:szCs w:val="22"/>
        </w:rPr>
        <w:t>osteosintesi</w:t>
      </w:r>
      <w:r w:rsidRPr="00874244">
        <w:rPr>
          <w:rFonts w:ascii="Helvetica Neue" w:hAnsi="Helvetica Neue"/>
          <w:sz w:val="22"/>
          <w:szCs w:val="22"/>
        </w:rPr>
        <w:t xml:space="preserve"> con placca e viti di frattura </w:t>
      </w:r>
      <w:proofErr w:type="spellStart"/>
      <w:r w:rsidRPr="00874244">
        <w:rPr>
          <w:rFonts w:ascii="Helvetica Neue" w:hAnsi="Helvetica Neue"/>
          <w:sz w:val="22"/>
          <w:szCs w:val="22"/>
        </w:rPr>
        <w:t>sovracondilica</w:t>
      </w:r>
      <w:proofErr w:type="spellEnd"/>
      <w:r w:rsidRPr="00874244">
        <w:rPr>
          <w:rFonts w:ascii="Helvetica Neue" w:hAnsi="Helvetica Neue"/>
          <w:sz w:val="22"/>
          <w:szCs w:val="22"/>
        </w:rPr>
        <w:t xml:space="preserve"> </w:t>
      </w:r>
      <w:proofErr w:type="spellStart"/>
      <w:r w:rsidRPr="00874244">
        <w:rPr>
          <w:rFonts w:ascii="Helvetica Neue" w:hAnsi="Helvetica Neue"/>
          <w:sz w:val="22"/>
          <w:szCs w:val="22"/>
        </w:rPr>
        <w:t>periprotesica</w:t>
      </w:r>
      <w:proofErr w:type="spellEnd"/>
      <w:r w:rsidRPr="00874244">
        <w:rPr>
          <w:rFonts w:ascii="Helvetica Neue" w:hAnsi="Helvetica Neue"/>
          <w:sz w:val="22"/>
          <w:szCs w:val="22"/>
        </w:rPr>
        <w:t xml:space="preserve"> di femore distale sx</w:t>
      </w:r>
    </w:p>
    <w:p w14:paraId="7A6DE4D9" w14:textId="77777777" w:rsidR="00874244" w:rsidRPr="00874244" w:rsidRDefault="00874244" w:rsidP="00874244">
      <w:pPr>
        <w:spacing w:line="276" w:lineRule="auto"/>
        <w:jc w:val="both"/>
        <w:rPr>
          <w:rFonts w:ascii="Helvetica Neue" w:hAnsi="Helvetica Neue"/>
          <w:sz w:val="22"/>
          <w:szCs w:val="22"/>
        </w:rPr>
      </w:pPr>
      <w:r w:rsidRPr="00A17C02">
        <w:rPr>
          <w:rFonts w:ascii="Helvetica Neue" w:hAnsi="Helvetica Neue"/>
          <w:sz w:val="22"/>
          <w:szCs w:val="22"/>
          <w:u w:val="single"/>
        </w:rPr>
        <w:t>Esame istologico definitive</w:t>
      </w:r>
      <w:r w:rsidRPr="00874244">
        <w:rPr>
          <w:rFonts w:ascii="Helvetica Neue" w:hAnsi="Helvetica Neue"/>
          <w:sz w:val="22"/>
          <w:szCs w:val="22"/>
        </w:rPr>
        <w:t>: NO</w:t>
      </w:r>
    </w:p>
    <w:p w14:paraId="64F13FDB" w14:textId="77777777" w:rsidR="00874244" w:rsidRPr="00874244" w:rsidRDefault="00874244" w:rsidP="00874244">
      <w:pPr>
        <w:spacing w:line="276" w:lineRule="auto"/>
        <w:jc w:val="both"/>
        <w:rPr>
          <w:rFonts w:ascii="Helvetica Neue" w:hAnsi="Helvetica Neue"/>
          <w:sz w:val="22"/>
          <w:szCs w:val="22"/>
        </w:rPr>
      </w:pPr>
      <w:r w:rsidRPr="00A17C02">
        <w:rPr>
          <w:rFonts w:ascii="Helvetica Neue" w:hAnsi="Helvetica Neue"/>
          <w:sz w:val="22"/>
          <w:szCs w:val="22"/>
          <w:u w:val="single"/>
        </w:rPr>
        <w:t>Decorse Clinico</w:t>
      </w:r>
      <w:r w:rsidRPr="00874244">
        <w:rPr>
          <w:rFonts w:ascii="Helvetica Neue" w:hAnsi="Helvetica Neue"/>
          <w:sz w:val="22"/>
          <w:szCs w:val="22"/>
        </w:rPr>
        <w:t>: regolare, nessuna criticità</w:t>
      </w:r>
    </w:p>
    <w:p w14:paraId="245DFE8D" w14:textId="10A42761" w:rsidR="00874244" w:rsidRPr="00874244" w:rsidRDefault="00874244" w:rsidP="00874244">
      <w:pPr>
        <w:spacing w:line="276" w:lineRule="auto"/>
        <w:jc w:val="both"/>
        <w:rPr>
          <w:rFonts w:ascii="Helvetica Neue" w:hAnsi="Helvetica Neue"/>
          <w:sz w:val="22"/>
          <w:szCs w:val="22"/>
        </w:rPr>
      </w:pPr>
      <w:r w:rsidRPr="00FA2871">
        <w:rPr>
          <w:rFonts w:ascii="Helvetica Neue" w:hAnsi="Helvetica Neue"/>
          <w:sz w:val="22"/>
          <w:szCs w:val="22"/>
          <w:u w:val="single"/>
        </w:rPr>
        <w:t xml:space="preserve">Condizione del paziente alla </w:t>
      </w:r>
      <w:r w:rsidR="00A17C02" w:rsidRPr="00FA2871">
        <w:rPr>
          <w:rFonts w:ascii="Helvetica Neue" w:hAnsi="Helvetica Neue"/>
          <w:sz w:val="22"/>
          <w:szCs w:val="22"/>
          <w:u w:val="single"/>
        </w:rPr>
        <w:t>dimissione</w:t>
      </w:r>
      <w:r w:rsidR="00A17C02" w:rsidRPr="00874244">
        <w:rPr>
          <w:rFonts w:ascii="Helvetica Neue" w:hAnsi="Helvetica Neue"/>
          <w:sz w:val="22"/>
          <w:szCs w:val="22"/>
        </w:rPr>
        <w:t>: buone</w:t>
      </w:r>
      <w:r w:rsidR="00A17C02">
        <w:rPr>
          <w:rFonts w:ascii="Helvetica Neue" w:hAnsi="Helvetica Neue"/>
          <w:sz w:val="22"/>
          <w:szCs w:val="22"/>
        </w:rPr>
        <w:t>,</w:t>
      </w:r>
      <w:r w:rsidRPr="00874244">
        <w:rPr>
          <w:rFonts w:ascii="Helvetica Neue" w:hAnsi="Helvetica Neue"/>
          <w:sz w:val="22"/>
          <w:szCs w:val="22"/>
        </w:rPr>
        <w:t xml:space="preserve"> vigile</w:t>
      </w:r>
      <w:r w:rsidR="00A17C02">
        <w:rPr>
          <w:rFonts w:ascii="Helvetica Neue" w:hAnsi="Helvetica Neue"/>
          <w:sz w:val="22"/>
          <w:szCs w:val="22"/>
        </w:rPr>
        <w:t>,</w:t>
      </w:r>
      <w:r w:rsidRPr="00874244">
        <w:rPr>
          <w:rFonts w:ascii="Helvetica Neue" w:hAnsi="Helvetica Neue"/>
          <w:sz w:val="22"/>
          <w:szCs w:val="22"/>
        </w:rPr>
        <w:t xml:space="preserve"> collaborante</w:t>
      </w:r>
      <w:r w:rsidR="00A17C02">
        <w:rPr>
          <w:rFonts w:ascii="Helvetica Neue" w:hAnsi="Helvetica Neue"/>
          <w:sz w:val="22"/>
          <w:szCs w:val="22"/>
        </w:rPr>
        <w:t xml:space="preserve">, </w:t>
      </w:r>
      <w:r w:rsidRPr="00874244">
        <w:rPr>
          <w:rFonts w:ascii="Helvetica Neue" w:hAnsi="Helvetica Neue"/>
          <w:sz w:val="22"/>
          <w:szCs w:val="22"/>
        </w:rPr>
        <w:t>eupnoico ed</w:t>
      </w:r>
      <w:r w:rsidR="00FA2871">
        <w:rPr>
          <w:rFonts w:ascii="Helvetica Neue" w:hAnsi="Helvetica Neue"/>
          <w:sz w:val="22"/>
          <w:szCs w:val="22"/>
        </w:rPr>
        <w:t xml:space="preserve"> </w:t>
      </w:r>
      <w:r w:rsidRPr="00874244">
        <w:rPr>
          <w:rFonts w:ascii="Helvetica Neue" w:hAnsi="Helvetica Neue"/>
          <w:sz w:val="22"/>
          <w:szCs w:val="22"/>
        </w:rPr>
        <w:t>apiretico</w:t>
      </w:r>
    </w:p>
    <w:p w14:paraId="72024243" w14:textId="3439FFED" w:rsidR="00874244" w:rsidRPr="00874244" w:rsidRDefault="00874244" w:rsidP="00874244">
      <w:pPr>
        <w:spacing w:line="276" w:lineRule="auto"/>
        <w:jc w:val="both"/>
        <w:rPr>
          <w:rFonts w:ascii="Helvetica Neue" w:hAnsi="Helvetica Neue"/>
          <w:sz w:val="22"/>
          <w:szCs w:val="22"/>
        </w:rPr>
      </w:pPr>
      <w:r w:rsidRPr="00FA2871">
        <w:rPr>
          <w:rFonts w:ascii="Helvetica Neue" w:hAnsi="Helvetica Neue"/>
          <w:sz w:val="22"/>
          <w:szCs w:val="22"/>
          <w:u w:val="single"/>
        </w:rPr>
        <w:t>Diagnosi alla dimissione</w:t>
      </w:r>
      <w:r w:rsidRPr="00874244">
        <w:rPr>
          <w:rFonts w:ascii="Helvetica Neue" w:hAnsi="Helvetica Neue"/>
          <w:sz w:val="22"/>
          <w:szCs w:val="22"/>
        </w:rPr>
        <w:t xml:space="preserve">: frattura </w:t>
      </w:r>
      <w:proofErr w:type="spellStart"/>
      <w:r w:rsidRPr="00874244">
        <w:rPr>
          <w:rFonts w:ascii="Helvetica Neue" w:hAnsi="Helvetica Neue"/>
          <w:sz w:val="22"/>
          <w:szCs w:val="22"/>
        </w:rPr>
        <w:t>sovracondilica</w:t>
      </w:r>
      <w:proofErr w:type="spellEnd"/>
      <w:r w:rsidRPr="00874244">
        <w:rPr>
          <w:rFonts w:ascii="Helvetica Neue" w:hAnsi="Helvetica Neue"/>
          <w:sz w:val="22"/>
          <w:szCs w:val="22"/>
        </w:rPr>
        <w:t xml:space="preserve"> di femore distale su </w:t>
      </w:r>
      <w:proofErr w:type="spellStart"/>
      <w:r w:rsidRPr="00874244">
        <w:rPr>
          <w:rFonts w:ascii="Helvetica Neue" w:hAnsi="Helvetica Neue"/>
          <w:sz w:val="22"/>
          <w:szCs w:val="22"/>
        </w:rPr>
        <w:t>su</w:t>
      </w:r>
      <w:proofErr w:type="spellEnd"/>
      <w:r w:rsidRPr="00874244">
        <w:rPr>
          <w:rFonts w:ascii="Helvetica Neue" w:hAnsi="Helvetica Neue"/>
          <w:sz w:val="22"/>
          <w:szCs w:val="22"/>
        </w:rPr>
        <w:t xml:space="preserve"> protesi totale</w:t>
      </w:r>
      <w:r w:rsidR="00FA2871">
        <w:rPr>
          <w:rFonts w:ascii="Helvetica Neue" w:hAnsi="Helvetica Neue"/>
          <w:sz w:val="22"/>
          <w:szCs w:val="22"/>
        </w:rPr>
        <w:t xml:space="preserve"> </w:t>
      </w:r>
      <w:r w:rsidRPr="00874244">
        <w:rPr>
          <w:rFonts w:ascii="Helvetica Neue" w:hAnsi="Helvetica Neue"/>
          <w:sz w:val="22"/>
          <w:szCs w:val="22"/>
        </w:rPr>
        <w:t>di ginocchio sx</w:t>
      </w:r>
    </w:p>
    <w:p w14:paraId="4A931935" w14:textId="52472428" w:rsidR="00874244" w:rsidRPr="00874244" w:rsidRDefault="00874244" w:rsidP="00874244">
      <w:pPr>
        <w:spacing w:line="276" w:lineRule="auto"/>
        <w:jc w:val="both"/>
        <w:rPr>
          <w:rFonts w:ascii="Helvetica Neue" w:hAnsi="Helvetica Neue"/>
          <w:sz w:val="22"/>
          <w:szCs w:val="22"/>
        </w:rPr>
      </w:pPr>
      <w:r w:rsidRPr="00FA2871">
        <w:rPr>
          <w:rFonts w:ascii="Helvetica Neue" w:hAnsi="Helvetica Neue"/>
          <w:sz w:val="22"/>
          <w:szCs w:val="22"/>
          <w:u w:val="single"/>
        </w:rPr>
        <w:t>Terapia consigliata</w:t>
      </w:r>
      <w:r w:rsidRPr="00874244">
        <w:rPr>
          <w:rFonts w:ascii="Helvetica Neue" w:hAnsi="Helvetica Neue"/>
          <w:sz w:val="22"/>
          <w:szCs w:val="22"/>
        </w:rPr>
        <w:t xml:space="preserve">: prosegua in scarico assoluto ed in gesso per 35 gg, venga a medicazioni programmata in allegato, venga quindi a controllo rx e clinico a 35 gg come da allegato, prosegua con la prevenzione del trombo embolismo venoso con </w:t>
      </w:r>
      <w:proofErr w:type="spellStart"/>
      <w:r w:rsidRPr="00874244">
        <w:rPr>
          <w:rFonts w:ascii="Helvetica Neue" w:hAnsi="Helvetica Neue"/>
          <w:sz w:val="22"/>
          <w:szCs w:val="22"/>
        </w:rPr>
        <w:t>enoxaparina</w:t>
      </w:r>
      <w:proofErr w:type="spellEnd"/>
      <w:r w:rsidRPr="00874244">
        <w:rPr>
          <w:rFonts w:ascii="Helvetica Neue" w:hAnsi="Helvetica Neue"/>
          <w:sz w:val="22"/>
          <w:szCs w:val="22"/>
        </w:rPr>
        <w:t xml:space="preserve"> 4000 1 fiala sottocute al giorno per tutto il periodo di scarico </w:t>
      </w:r>
      <w:r w:rsidR="00FA2871" w:rsidRPr="00874244">
        <w:rPr>
          <w:rFonts w:ascii="Helvetica Neue" w:hAnsi="Helvetica Neue"/>
          <w:sz w:val="22"/>
          <w:szCs w:val="22"/>
        </w:rPr>
        <w:t>prescritto.</w:t>
      </w:r>
      <w:r w:rsidR="00FA2871">
        <w:rPr>
          <w:rFonts w:ascii="Helvetica Neue" w:hAnsi="Helvetica Neue"/>
          <w:sz w:val="22"/>
          <w:szCs w:val="22"/>
        </w:rPr>
        <w:t xml:space="preserve"> </w:t>
      </w:r>
      <w:r w:rsidRPr="00874244">
        <w:rPr>
          <w:rFonts w:ascii="Helvetica Neue" w:hAnsi="Helvetica Neue"/>
          <w:sz w:val="22"/>
          <w:szCs w:val="22"/>
        </w:rPr>
        <w:t xml:space="preserve">Fra 35 gg si eseguirà il controllo </w:t>
      </w:r>
      <w:r w:rsidR="00FA2871">
        <w:rPr>
          <w:rFonts w:ascii="Helvetica Neue" w:hAnsi="Helvetica Neue"/>
          <w:sz w:val="22"/>
          <w:szCs w:val="22"/>
        </w:rPr>
        <w:t>r</w:t>
      </w:r>
      <w:r w:rsidRPr="00874244">
        <w:rPr>
          <w:rFonts w:ascii="Helvetica Neue" w:hAnsi="Helvetica Neue"/>
          <w:sz w:val="22"/>
          <w:szCs w:val="22"/>
        </w:rPr>
        <w:t>x previo rimozione del tutore gessato, il carico non sarà concesso per almeno 60 gg, gli ulteriori controlli verranno programmati successivamente. Terapia antalgica con ibuprofene 600 1 se dolore, massimo 2 die per massimo 6 gg di terapia.</w:t>
      </w:r>
    </w:p>
    <w:p w14:paraId="4B20FC14" w14:textId="4ACFA18B" w:rsidR="008E0F66" w:rsidRDefault="00874244" w:rsidP="00874244">
      <w:pPr>
        <w:spacing w:line="276" w:lineRule="auto"/>
        <w:jc w:val="both"/>
        <w:rPr>
          <w:rFonts w:ascii="Helvetica Neue" w:hAnsi="Helvetica Neue"/>
          <w:sz w:val="22"/>
          <w:szCs w:val="22"/>
        </w:rPr>
      </w:pPr>
      <w:r w:rsidRPr="00874244">
        <w:rPr>
          <w:rFonts w:ascii="Helvetica Neue" w:hAnsi="Helvetica Neue"/>
          <w:sz w:val="22"/>
          <w:szCs w:val="22"/>
        </w:rPr>
        <w:t>Prognosi 60 gg s.c.</w:t>
      </w:r>
      <w:r w:rsidR="00BF62A4">
        <w:rPr>
          <w:rFonts w:ascii="Helvetica Neue" w:hAnsi="Helvetica Neue"/>
          <w:sz w:val="22"/>
          <w:szCs w:val="22"/>
        </w:rPr>
        <w:t xml:space="preserve"> …</w:t>
      </w:r>
    </w:p>
    <w:p w14:paraId="1E95F6B0" w14:textId="7D82D894" w:rsidR="00BF62A4" w:rsidRDefault="00BF62A4" w:rsidP="00874244">
      <w:pPr>
        <w:spacing w:line="276" w:lineRule="auto"/>
        <w:jc w:val="both"/>
        <w:rPr>
          <w:rFonts w:ascii="Helvetica Neue" w:hAnsi="Helvetica Neue"/>
          <w:sz w:val="22"/>
          <w:szCs w:val="22"/>
        </w:rPr>
      </w:pPr>
      <w:r>
        <w:rPr>
          <w:rFonts w:ascii="Helvetica Neue" w:hAnsi="Helvetica Neue"/>
          <w:sz w:val="22"/>
          <w:szCs w:val="22"/>
          <w:u w:val="single"/>
        </w:rPr>
        <w:t xml:space="preserve">Istruzioni </w:t>
      </w:r>
      <w:r w:rsidR="00D77C93">
        <w:rPr>
          <w:rFonts w:ascii="Helvetica Neue" w:hAnsi="Helvetica Neue"/>
          <w:sz w:val="22"/>
          <w:szCs w:val="22"/>
          <w:u w:val="single"/>
        </w:rPr>
        <w:t>di follow-up:</w:t>
      </w:r>
      <w:r w:rsidR="00D77C93">
        <w:rPr>
          <w:rFonts w:ascii="Helvetica Neue" w:hAnsi="Helvetica Neue"/>
          <w:sz w:val="22"/>
          <w:szCs w:val="22"/>
        </w:rPr>
        <w:t xml:space="preserve"> </w:t>
      </w:r>
      <w:r w:rsidR="0096354E">
        <w:rPr>
          <w:rFonts w:ascii="Helvetica Neue" w:hAnsi="Helvetica Neue"/>
          <w:sz w:val="22"/>
          <w:szCs w:val="22"/>
        </w:rPr>
        <w:t>fissato appuntamento di controllo …”.</w:t>
      </w:r>
    </w:p>
    <w:p w14:paraId="5DF6FE8D" w14:textId="77777777" w:rsidR="000B0F4F" w:rsidRDefault="000B0F4F" w:rsidP="00874244">
      <w:pPr>
        <w:spacing w:line="276" w:lineRule="auto"/>
        <w:jc w:val="both"/>
        <w:rPr>
          <w:rFonts w:ascii="Helvetica Neue" w:hAnsi="Helvetica Neue"/>
          <w:sz w:val="22"/>
          <w:szCs w:val="22"/>
        </w:rPr>
      </w:pPr>
    </w:p>
    <w:p w14:paraId="252268B8" w14:textId="51A38169" w:rsidR="000B0F4F" w:rsidRDefault="00D731D8" w:rsidP="00874244">
      <w:pPr>
        <w:spacing w:line="276" w:lineRule="auto"/>
        <w:jc w:val="both"/>
        <w:rPr>
          <w:rFonts w:ascii="Helvetica Neue" w:hAnsi="Helvetica Neue"/>
          <w:b/>
          <w:bCs/>
          <w:sz w:val="22"/>
          <w:szCs w:val="22"/>
        </w:rPr>
      </w:pPr>
      <w:r>
        <w:rPr>
          <w:rFonts w:ascii="Helvetica Neue" w:hAnsi="Helvetica Neue"/>
          <w:b/>
          <w:bCs/>
          <w:sz w:val="22"/>
          <w:szCs w:val="22"/>
        </w:rPr>
        <w:t>Visita presso l’</w:t>
      </w:r>
      <w:r w:rsidR="00827111">
        <w:rPr>
          <w:rFonts w:ascii="Helvetica Neue" w:hAnsi="Helvetica Neue"/>
          <w:b/>
          <w:bCs/>
          <w:sz w:val="22"/>
          <w:szCs w:val="22"/>
        </w:rPr>
        <w:t>A</w:t>
      </w:r>
      <w:r w:rsidR="006A1F8F" w:rsidRPr="006C08C3">
        <w:rPr>
          <w:rFonts w:ascii="Helvetica Neue" w:hAnsi="Helvetica Neue"/>
          <w:b/>
          <w:bCs/>
          <w:sz w:val="22"/>
          <w:szCs w:val="22"/>
        </w:rPr>
        <w:t xml:space="preserve">mbulatorio </w:t>
      </w:r>
      <w:r w:rsidR="00827111">
        <w:rPr>
          <w:rFonts w:ascii="Helvetica Neue" w:hAnsi="Helvetica Neue"/>
          <w:b/>
          <w:bCs/>
          <w:sz w:val="22"/>
          <w:szCs w:val="22"/>
        </w:rPr>
        <w:t>S</w:t>
      </w:r>
      <w:r w:rsidR="006A1F8F" w:rsidRPr="006C08C3">
        <w:rPr>
          <w:rFonts w:ascii="Helvetica Neue" w:hAnsi="Helvetica Neue"/>
          <w:b/>
          <w:bCs/>
          <w:sz w:val="22"/>
          <w:szCs w:val="22"/>
        </w:rPr>
        <w:t xml:space="preserve">ala </w:t>
      </w:r>
      <w:r w:rsidR="00827111">
        <w:rPr>
          <w:rFonts w:ascii="Helvetica Neue" w:hAnsi="Helvetica Neue"/>
          <w:b/>
          <w:bCs/>
          <w:sz w:val="22"/>
          <w:szCs w:val="22"/>
        </w:rPr>
        <w:t>G</w:t>
      </w:r>
      <w:r w:rsidR="006A1F8F" w:rsidRPr="006C08C3">
        <w:rPr>
          <w:rFonts w:ascii="Helvetica Neue" w:hAnsi="Helvetica Neue"/>
          <w:b/>
          <w:bCs/>
          <w:sz w:val="22"/>
          <w:szCs w:val="22"/>
        </w:rPr>
        <w:t>essi redatt</w:t>
      </w:r>
      <w:r>
        <w:rPr>
          <w:rFonts w:ascii="Helvetica Neue" w:hAnsi="Helvetica Neue"/>
          <w:b/>
          <w:bCs/>
          <w:sz w:val="22"/>
          <w:szCs w:val="22"/>
        </w:rPr>
        <w:t>a</w:t>
      </w:r>
      <w:r w:rsidR="006A1F8F" w:rsidRPr="006C08C3">
        <w:rPr>
          <w:rFonts w:ascii="Helvetica Neue" w:hAnsi="Helvetica Neue"/>
          <w:b/>
          <w:bCs/>
          <w:sz w:val="22"/>
          <w:szCs w:val="22"/>
        </w:rPr>
        <w:t xml:space="preserve"> dal </w:t>
      </w:r>
      <w:r w:rsidR="00827111">
        <w:rPr>
          <w:rFonts w:ascii="Helvetica Neue" w:hAnsi="Helvetica Neue"/>
          <w:b/>
          <w:bCs/>
          <w:sz w:val="22"/>
          <w:szCs w:val="22"/>
        </w:rPr>
        <w:t>P</w:t>
      </w:r>
      <w:r w:rsidR="006A1F8F" w:rsidRPr="006C08C3">
        <w:rPr>
          <w:rFonts w:ascii="Helvetica Neue" w:hAnsi="Helvetica Neue"/>
          <w:b/>
          <w:bCs/>
          <w:sz w:val="22"/>
          <w:szCs w:val="22"/>
        </w:rPr>
        <w:t>ersonale dell’ASST Franciacorta, in data 18/10</w:t>
      </w:r>
      <w:r w:rsidR="006C08C3" w:rsidRPr="006C08C3">
        <w:rPr>
          <w:rFonts w:ascii="Helvetica Neue" w:hAnsi="Helvetica Neue"/>
          <w:b/>
          <w:bCs/>
          <w:sz w:val="22"/>
          <w:szCs w:val="22"/>
        </w:rPr>
        <w:t>/2021</w:t>
      </w:r>
      <w:r w:rsidR="006C08C3">
        <w:rPr>
          <w:rFonts w:ascii="Helvetica Neue" w:hAnsi="Helvetica Neue"/>
          <w:b/>
          <w:bCs/>
          <w:sz w:val="22"/>
          <w:szCs w:val="22"/>
        </w:rPr>
        <w:t>:</w:t>
      </w:r>
    </w:p>
    <w:p w14:paraId="0DF0B442" w14:textId="70A8E0FC" w:rsidR="006C08C3" w:rsidRPr="006C08C3" w:rsidRDefault="006C08C3" w:rsidP="00874244">
      <w:pPr>
        <w:spacing w:line="276" w:lineRule="auto"/>
        <w:jc w:val="both"/>
        <w:rPr>
          <w:rFonts w:ascii="Helvetica Neue" w:hAnsi="Helvetica Neue"/>
          <w:sz w:val="22"/>
          <w:szCs w:val="22"/>
        </w:rPr>
      </w:pPr>
      <w:r>
        <w:rPr>
          <w:rFonts w:ascii="Helvetica Neue" w:hAnsi="Helvetica Neue"/>
          <w:sz w:val="22"/>
          <w:szCs w:val="22"/>
        </w:rPr>
        <w:t xml:space="preserve">“… </w:t>
      </w:r>
      <w:r w:rsidR="00827111" w:rsidRPr="00827111">
        <w:rPr>
          <w:rFonts w:ascii="Helvetica Neue" w:hAnsi="Helvetica Neue"/>
          <w:sz w:val="22"/>
          <w:szCs w:val="22"/>
          <w:u w:val="single"/>
        </w:rPr>
        <w:t>D</w:t>
      </w:r>
      <w:r w:rsidRPr="00827111">
        <w:rPr>
          <w:rFonts w:ascii="Helvetica Neue" w:hAnsi="Helvetica Neue"/>
          <w:sz w:val="22"/>
          <w:szCs w:val="22"/>
          <w:u w:val="single"/>
        </w:rPr>
        <w:t>iagnosi</w:t>
      </w:r>
      <w:r>
        <w:rPr>
          <w:rFonts w:ascii="Helvetica Neue" w:hAnsi="Helvetica Neue"/>
          <w:sz w:val="22"/>
          <w:szCs w:val="22"/>
        </w:rPr>
        <w:t>: frattura epifisi distale femore sx su artroprotesi di ginocchio</w:t>
      </w:r>
      <w:r w:rsidR="002A28D9">
        <w:rPr>
          <w:rFonts w:ascii="Helvetica Neue" w:hAnsi="Helvetica Neue"/>
          <w:sz w:val="22"/>
          <w:szCs w:val="22"/>
        </w:rPr>
        <w:t xml:space="preserve">. </w:t>
      </w:r>
      <w:r w:rsidR="002A28D9" w:rsidRPr="00827111">
        <w:rPr>
          <w:rFonts w:ascii="Helvetica Neue" w:hAnsi="Helvetica Neue"/>
          <w:sz w:val="22"/>
          <w:szCs w:val="22"/>
          <w:u w:val="single"/>
        </w:rPr>
        <w:t>Trattamento</w:t>
      </w:r>
      <w:r w:rsidR="002A28D9">
        <w:rPr>
          <w:rFonts w:ascii="Helvetica Neue" w:hAnsi="Helvetica Neue"/>
          <w:sz w:val="22"/>
          <w:szCs w:val="22"/>
        </w:rPr>
        <w:t xml:space="preserve">: si </w:t>
      </w:r>
      <w:proofErr w:type="spellStart"/>
      <w:r w:rsidR="002A28D9">
        <w:rPr>
          <w:rFonts w:ascii="Helvetica Neue" w:hAnsi="Helvetica Neue"/>
          <w:sz w:val="22"/>
          <w:szCs w:val="22"/>
        </w:rPr>
        <w:t>desutura</w:t>
      </w:r>
      <w:proofErr w:type="spellEnd"/>
      <w:r w:rsidR="002A28D9">
        <w:rPr>
          <w:rFonts w:ascii="Helvetica Neue" w:hAnsi="Helvetica Neue"/>
          <w:sz w:val="22"/>
          <w:szCs w:val="22"/>
        </w:rPr>
        <w:t xml:space="preserve">, ferite in ordine. </w:t>
      </w:r>
      <w:r w:rsidR="002A28D9" w:rsidRPr="00827111">
        <w:rPr>
          <w:rFonts w:ascii="Helvetica Neue" w:hAnsi="Helvetica Neue"/>
          <w:sz w:val="22"/>
          <w:szCs w:val="22"/>
          <w:u w:val="single"/>
        </w:rPr>
        <w:t>Prescrizioni</w:t>
      </w:r>
      <w:r w:rsidR="002A28D9">
        <w:rPr>
          <w:rFonts w:ascii="Helvetica Neue" w:hAnsi="Helvetica Neue"/>
          <w:sz w:val="22"/>
          <w:szCs w:val="22"/>
        </w:rPr>
        <w:t>: venga a controllo come da programma con rx</w:t>
      </w:r>
      <w:r w:rsidR="00827111">
        <w:rPr>
          <w:rFonts w:ascii="Helvetica Neue" w:hAnsi="Helvetica Neue"/>
          <w:sz w:val="22"/>
          <w:szCs w:val="22"/>
        </w:rPr>
        <w:t xml:space="preserve"> …”.</w:t>
      </w:r>
    </w:p>
    <w:p w14:paraId="22BE8838" w14:textId="77777777" w:rsidR="008E0F66" w:rsidRDefault="008E0F66" w:rsidP="00CA0D9C">
      <w:pPr>
        <w:spacing w:line="276" w:lineRule="auto"/>
        <w:jc w:val="both"/>
        <w:rPr>
          <w:rFonts w:ascii="Helvetica Neue" w:hAnsi="Helvetica Neue"/>
          <w:b/>
          <w:bCs/>
          <w:sz w:val="22"/>
          <w:szCs w:val="22"/>
        </w:rPr>
      </w:pPr>
    </w:p>
    <w:p w14:paraId="23C44568" w14:textId="1508D763" w:rsidR="00EE35BC" w:rsidRDefault="00EE35BC" w:rsidP="00CA0D9C">
      <w:pPr>
        <w:spacing w:line="276" w:lineRule="auto"/>
        <w:jc w:val="both"/>
        <w:rPr>
          <w:rFonts w:ascii="Helvetica Neue" w:hAnsi="Helvetica Neue"/>
          <w:b/>
          <w:bCs/>
          <w:sz w:val="22"/>
          <w:szCs w:val="22"/>
        </w:rPr>
      </w:pPr>
      <w:r>
        <w:rPr>
          <w:rFonts w:ascii="Helvetica Neue" w:hAnsi="Helvetica Neue"/>
          <w:b/>
          <w:bCs/>
          <w:sz w:val="22"/>
          <w:szCs w:val="22"/>
        </w:rPr>
        <w:t xml:space="preserve">Referto di RX Ginocchio </w:t>
      </w:r>
      <w:r w:rsidR="00C86654">
        <w:rPr>
          <w:rFonts w:ascii="Helvetica Neue" w:hAnsi="Helvetica Neue"/>
          <w:b/>
          <w:bCs/>
          <w:sz w:val="22"/>
          <w:szCs w:val="22"/>
        </w:rPr>
        <w:t>sinistro eseguito presso l’ASST Franciacorta, in data 08/11/2021:</w:t>
      </w:r>
    </w:p>
    <w:p w14:paraId="0167AEF7" w14:textId="38EC1FC6" w:rsidR="00C86654" w:rsidRPr="00C86654" w:rsidRDefault="00C86654" w:rsidP="00CA0D9C">
      <w:pPr>
        <w:spacing w:line="276" w:lineRule="auto"/>
        <w:jc w:val="both"/>
        <w:rPr>
          <w:rFonts w:ascii="Helvetica Neue" w:hAnsi="Helvetica Neue"/>
          <w:sz w:val="22"/>
          <w:szCs w:val="22"/>
        </w:rPr>
      </w:pPr>
      <w:r>
        <w:rPr>
          <w:rFonts w:ascii="Helvetica Neue" w:hAnsi="Helvetica Neue"/>
          <w:sz w:val="22"/>
          <w:szCs w:val="22"/>
        </w:rPr>
        <w:t xml:space="preserve">“… </w:t>
      </w:r>
      <w:r w:rsidR="00611541">
        <w:rPr>
          <w:rFonts w:ascii="Helvetica Neue" w:hAnsi="Helvetica Neue"/>
          <w:sz w:val="22"/>
          <w:szCs w:val="22"/>
        </w:rPr>
        <w:t>non sostanziali modificazioni rispetto a precedente esame del 06/10/202</w:t>
      </w:r>
      <w:r w:rsidR="00200AA0">
        <w:rPr>
          <w:rFonts w:ascii="Helvetica Neue" w:hAnsi="Helvetica Neue"/>
          <w:sz w:val="22"/>
          <w:szCs w:val="22"/>
        </w:rPr>
        <w:t xml:space="preserve">1. </w:t>
      </w:r>
      <w:proofErr w:type="gramStart"/>
      <w:r w:rsidR="00200AA0">
        <w:rPr>
          <w:rFonts w:ascii="Helvetica Neue" w:hAnsi="Helvetica Neue"/>
          <w:sz w:val="22"/>
          <w:szCs w:val="22"/>
        </w:rPr>
        <w:t>In particolare</w:t>
      </w:r>
      <w:proofErr w:type="gramEnd"/>
      <w:r w:rsidR="00200AA0">
        <w:rPr>
          <w:rFonts w:ascii="Helvetica Neue" w:hAnsi="Helvetica Neue"/>
          <w:sz w:val="22"/>
          <w:szCs w:val="22"/>
        </w:rPr>
        <w:t xml:space="preserve"> </w:t>
      </w:r>
      <w:r w:rsidR="00C83220">
        <w:rPr>
          <w:rFonts w:ascii="Helvetica Neue" w:hAnsi="Helvetica Neue"/>
          <w:sz w:val="22"/>
          <w:szCs w:val="22"/>
        </w:rPr>
        <w:t>non sostanziali modificazioni della posizione dei monconi di frattura e dei mezzi di sintesi</w:t>
      </w:r>
      <w:r w:rsidR="006F0827">
        <w:rPr>
          <w:rFonts w:ascii="Helvetica Neue" w:hAnsi="Helvetica Neue"/>
          <w:sz w:val="22"/>
          <w:szCs w:val="22"/>
        </w:rPr>
        <w:t>. Non evidente callo di riparazione RX opaco. Rimosse le clips cutanee…”.</w:t>
      </w:r>
    </w:p>
    <w:p w14:paraId="2FB46AA3" w14:textId="77777777" w:rsidR="00E65D82" w:rsidRDefault="00E65D82" w:rsidP="00E65D82">
      <w:pPr>
        <w:spacing w:line="276" w:lineRule="auto"/>
        <w:jc w:val="both"/>
        <w:rPr>
          <w:rFonts w:ascii="Helvetica Neue" w:hAnsi="Helvetica Neue"/>
          <w:b/>
          <w:bCs/>
          <w:sz w:val="22"/>
          <w:szCs w:val="22"/>
        </w:rPr>
      </w:pPr>
    </w:p>
    <w:p w14:paraId="28BBE534" w14:textId="6AF1B8A7" w:rsidR="00E65D82" w:rsidRDefault="00D731D8" w:rsidP="00E65D82">
      <w:pPr>
        <w:spacing w:line="276" w:lineRule="auto"/>
        <w:jc w:val="both"/>
        <w:rPr>
          <w:rFonts w:ascii="Helvetica Neue" w:hAnsi="Helvetica Neue"/>
          <w:b/>
          <w:bCs/>
          <w:sz w:val="22"/>
          <w:szCs w:val="22"/>
        </w:rPr>
      </w:pPr>
      <w:r>
        <w:rPr>
          <w:rFonts w:ascii="Helvetica Neue" w:hAnsi="Helvetica Neue"/>
          <w:b/>
          <w:bCs/>
          <w:sz w:val="22"/>
          <w:szCs w:val="22"/>
        </w:rPr>
        <w:t>Visita</w:t>
      </w:r>
      <w:r w:rsidR="00E65D82" w:rsidRPr="006C08C3">
        <w:rPr>
          <w:rFonts w:ascii="Helvetica Neue" w:hAnsi="Helvetica Neue"/>
          <w:b/>
          <w:bCs/>
          <w:sz w:val="22"/>
          <w:szCs w:val="22"/>
        </w:rPr>
        <w:t xml:space="preserve"> </w:t>
      </w:r>
      <w:r>
        <w:rPr>
          <w:rFonts w:ascii="Helvetica Neue" w:hAnsi="Helvetica Neue"/>
          <w:b/>
          <w:bCs/>
          <w:sz w:val="22"/>
          <w:szCs w:val="22"/>
        </w:rPr>
        <w:t>presso l’</w:t>
      </w:r>
      <w:r w:rsidR="00E65D82">
        <w:rPr>
          <w:rFonts w:ascii="Helvetica Neue" w:hAnsi="Helvetica Neue"/>
          <w:b/>
          <w:bCs/>
          <w:sz w:val="22"/>
          <w:szCs w:val="22"/>
        </w:rPr>
        <w:t>A</w:t>
      </w:r>
      <w:r w:rsidR="00E65D82" w:rsidRPr="006C08C3">
        <w:rPr>
          <w:rFonts w:ascii="Helvetica Neue" w:hAnsi="Helvetica Neue"/>
          <w:b/>
          <w:bCs/>
          <w:sz w:val="22"/>
          <w:szCs w:val="22"/>
        </w:rPr>
        <w:t xml:space="preserve">mbulatorio </w:t>
      </w:r>
      <w:r w:rsidR="00E65D82">
        <w:rPr>
          <w:rFonts w:ascii="Helvetica Neue" w:hAnsi="Helvetica Neue"/>
          <w:b/>
          <w:bCs/>
          <w:sz w:val="22"/>
          <w:szCs w:val="22"/>
        </w:rPr>
        <w:t>S</w:t>
      </w:r>
      <w:r w:rsidR="00E65D82" w:rsidRPr="006C08C3">
        <w:rPr>
          <w:rFonts w:ascii="Helvetica Neue" w:hAnsi="Helvetica Neue"/>
          <w:b/>
          <w:bCs/>
          <w:sz w:val="22"/>
          <w:szCs w:val="22"/>
        </w:rPr>
        <w:t xml:space="preserve">ala </w:t>
      </w:r>
      <w:r w:rsidR="00E65D82">
        <w:rPr>
          <w:rFonts w:ascii="Helvetica Neue" w:hAnsi="Helvetica Neue"/>
          <w:b/>
          <w:bCs/>
          <w:sz w:val="22"/>
          <w:szCs w:val="22"/>
        </w:rPr>
        <w:t>G</w:t>
      </w:r>
      <w:r w:rsidR="00E65D82" w:rsidRPr="006C08C3">
        <w:rPr>
          <w:rFonts w:ascii="Helvetica Neue" w:hAnsi="Helvetica Neue"/>
          <w:b/>
          <w:bCs/>
          <w:sz w:val="22"/>
          <w:szCs w:val="22"/>
        </w:rPr>
        <w:t>essi redatt</w:t>
      </w:r>
      <w:r>
        <w:rPr>
          <w:rFonts w:ascii="Helvetica Neue" w:hAnsi="Helvetica Neue"/>
          <w:b/>
          <w:bCs/>
          <w:sz w:val="22"/>
          <w:szCs w:val="22"/>
        </w:rPr>
        <w:t>a</w:t>
      </w:r>
      <w:r w:rsidR="00E65D82" w:rsidRPr="006C08C3">
        <w:rPr>
          <w:rFonts w:ascii="Helvetica Neue" w:hAnsi="Helvetica Neue"/>
          <w:b/>
          <w:bCs/>
          <w:sz w:val="22"/>
          <w:szCs w:val="22"/>
        </w:rPr>
        <w:t xml:space="preserve"> dal </w:t>
      </w:r>
      <w:r w:rsidR="00E65D82">
        <w:rPr>
          <w:rFonts w:ascii="Helvetica Neue" w:hAnsi="Helvetica Neue"/>
          <w:b/>
          <w:bCs/>
          <w:sz w:val="22"/>
          <w:szCs w:val="22"/>
        </w:rPr>
        <w:t>P</w:t>
      </w:r>
      <w:r w:rsidR="00E65D82" w:rsidRPr="006C08C3">
        <w:rPr>
          <w:rFonts w:ascii="Helvetica Neue" w:hAnsi="Helvetica Neue"/>
          <w:b/>
          <w:bCs/>
          <w:sz w:val="22"/>
          <w:szCs w:val="22"/>
        </w:rPr>
        <w:t xml:space="preserve">ersonale dell’ASST Franciacorta, in data </w:t>
      </w:r>
      <w:r w:rsidR="00E65D82">
        <w:rPr>
          <w:rFonts w:ascii="Helvetica Neue" w:hAnsi="Helvetica Neue"/>
          <w:b/>
          <w:bCs/>
          <w:sz w:val="22"/>
          <w:szCs w:val="22"/>
        </w:rPr>
        <w:t>0</w:t>
      </w:r>
      <w:r w:rsidR="00E65D82" w:rsidRPr="006C08C3">
        <w:rPr>
          <w:rFonts w:ascii="Helvetica Neue" w:hAnsi="Helvetica Neue"/>
          <w:b/>
          <w:bCs/>
          <w:sz w:val="22"/>
          <w:szCs w:val="22"/>
        </w:rPr>
        <w:t>8/</w:t>
      </w:r>
      <w:r w:rsidR="00E65D82">
        <w:rPr>
          <w:rFonts w:ascii="Helvetica Neue" w:hAnsi="Helvetica Neue"/>
          <w:b/>
          <w:bCs/>
          <w:sz w:val="22"/>
          <w:szCs w:val="22"/>
        </w:rPr>
        <w:t>1</w:t>
      </w:r>
      <w:r w:rsidR="00E65D82" w:rsidRPr="006C08C3">
        <w:rPr>
          <w:rFonts w:ascii="Helvetica Neue" w:hAnsi="Helvetica Neue"/>
          <w:b/>
          <w:bCs/>
          <w:sz w:val="22"/>
          <w:szCs w:val="22"/>
        </w:rPr>
        <w:t>1/2021</w:t>
      </w:r>
      <w:r w:rsidR="00E65D82">
        <w:rPr>
          <w:rFonts w:ascii="Helvetica Neue" w:hAnsi="Helvetica Neue"/>
          <w:b/>
          <w:bCs/>
          <w:sz w:val="22"/>
          <w:szCs w:val="22"/>
        </w:rPr>
        <w:t>:</w:t>
      </w:r>
    </w:p>
    <w:p w14:paraId="4B54B6EF" w14:textId="451D32BE" w:rsidR="00E65D82" w:rsidRPr="006C08C3" w:rsidRDefault="00E65D82" w:rsidP="00E65D82">
      <w:pPr>
        <w:spacing w:line="276" w:lineRule="auto"/>
        <w:jc w:val="both"/>
        <w:rPr>
          <w:rFonts w:ascii="Helvetica Neue" w:hAnsi="Helvetica Neue"/>
          <w:sz w:val="22"/>
          <w:szCs w:val="22"/>
        </w:rPr>
      </w:pPr>
      <w:r>
        <w:rPr>
          <w:rFonts w:ascii="Helvetica Neue" w:hAnsi="Helvetica Neue"/>
          <w:sz w:val="22"/>
          <w:szCs w:val="22"/>
        </w:rPr>
        <w:t xml:space="preserve">“… </w:t>
      </w:r>
      <w:r w:rsidRPr="00827111">
        <w:rPr>
          <w:rFonts w:ascii="Helvetica Neue" w:hAnsi="Helvetica Neue"/>
          <w:sz w:val="22"/>
          <w:szCs w:val="22"/>
          <w:u w:val="single"/>
        </w:rPr>
        <w:t>Diagnosi</w:t>
      </w:r>
      <w:r>
        <w:rPr>
          <w:rFonts w:ascii="Helvetica Neue" w:hAnsi="Helvetica Neue"/>
          <w:sz w:val="22"/>
          <w:szCs w:val="22"/>
        </w:rPr>
        <w:t xml:space="preserve">: frattura </w:t>
      </w:r>
      <w:proofErr w:type="spellStart"/>
      <w:r>
        <w:rPr>
          <w:rFonts w:ascii="Helvetica Neue" w:hAnsi="Helvetica Neue"/>
          <w:sz w:val="22"/>
          <w:szCs w:val="22"/>
        </w:rPr>
        <w:t>periprotesica</w:t>
      </w:r>
      <w:proofErr w:type="spellEnd"/>
      <w:r>
        <w:rPr>
          <w:rFonts w:ascii="Helvetica Neue" w:hAnsi="Helvetica Neue"/>
          <w:sz w:val="22"/>
          <w:szCs w:val="22"/>
        </w:rPr>
        <w:t xml:space="preserve"> al terzo distale </w:t>
      </w:r>
      <w:r w:rsidR="00F93A89">
        <w:rPr>
          <w:rFonts w:ascii="Helvetica Neue" w:hAnsi="Helvetica Neue"/>
          <w:sz w:val="22"/>
          <w:szCs w:val="22"/>
        </w:rPr>
        <w:t xml:space="preserve">di </w:t>
      </w:r>
      <w:r>
        <w:rPr>
          <w:rFonts w:ascii="Helvetica Neue" w:hAnsi="Helvetica Neue"/>
          <w:sz w:val="22"/>
          <w:szCs w:val="22"/>
        </w:rPr>
        <w:t xml:space="preserve">femore sx </w:t>
      </w:r>
      <w:r w:rsidRPr="00827111">
        <w:rPr>
          <w:rFonts w:ascii="Helvetica Neue" w:hAnsi="Helvetica Neue"/>
          <w:sz w:val="22"/>
          <w:szCs w:val="22"/>
          <w:u w:val="single"/>
        </w:rPr>
        <w:t>Trattamento</w:t>
      </w:r>
      <w:r>
        <w:rPr>
          <w:rFonts w:ascii="Helvetica Neue" w:hAnsi="Helvetica Neue"/>
          <w:sz w:val="22"/>
          <w:szCs w:val="22"/>
        </w:rPr>
        <w:t xml:space="preserve">: </w:t>
      </w:r>
      <w:r w:rsidR="00F93A89">
        <w:rPr>
          <w:rFonts w:ascii="Helvetica Neue" w:hAnsi="Helvetica Neue"/>
          <w:sz w:val="22"/>
          <w:szCs w:val="22"/>
        </w:rPr>
        <w:t xml:space="preserve">osteosintesi con placca e viti. In data odierna come da programma si esegue </w:t>
      </w:r>
      <w:r w:rsidR="00565F96">
        <w:rPr>
          <w:rFonts w:ascii="Helvetica Neue" w:hAnsi="Helvetica Neue"/>
          <w:sz w:val="22"/>
          <w:szCs w:val="22"/>
        </w:rPr>
        <w:t>controllo rx al terzo distale del femore sx (quadro invariato rispetto al precedente). Alla valutazione clinica non segni di flogosi in corrispondenza dell</w:t>
      </w:r>
      <w:r w:rsidR="005035D1">
        <w:rPr>
          <w:rFonts w:ascii="Helvetica Neue" w:hAnsi="Helvetica Neue"/>
          <w:sz w:val="22"/>
          <w:szCs w:val="22"/>
        </w:rPr>
        <w:t>a cicatrice chirurgica. Si riposiziona doccia gessata femoro podalica</w:t>
      </w:r>
      <w:r>
        <w:rPr>
          <w:rFonts w:ascii="Helvetica Neue" w:hAnsi="Helvetica Neue"/>
          <w:sz w:val="22"/>
          <w:szCs w:val="22"/>
        </w:rPr>
        <w:t xml:space="preserve">. </w:t>
      </w:r>
      <w:r w:rsidRPr="00827111">
        <w:rPr>
          <w:rFonts w:ascii="Helvetica Neue" w:hAnsi="Helvetica Neue"/>
          <w:sz w:val="22"/>
          <w:szCs w:val="22"/>
          <w:u w:val="single"/>
        </w:rPr>
        <w:t>Prescrizioni</w:t>
      </w:r>
      <w:r>
        <w:rPr>
          <w:rFonts w:ascii="Helvetica Neue" w:hAnsi="Helvetica Neue"/>
          <w:sz w:val="22"/>
          <w:szCs w:val="22"/>
        </w:rPr>
        <w:t xml:space="preserve">: </w:t>
      </w:r>
      <w:r w:rsidR="005035D1">
        <w:rPr>
          <w:rFonts w:ascii="Helvetica Neue" w:hAnsi="Helvetica Neue"/>
          <w:sz w:val="22"/>
          <w:szCs w:val="22"/>
        </w:rPr>
        <w:t>arto in scarico</w:t>
      </w:r>
      <w:r w:rsidR="00886322">
        <w:rPr>
          <w:rFonts w:ascii="Helvetica Neue" w:hAnsi="Helvetica Neue"/>
          <w:sz w:val="22"/>
          <w:szCs w:val="22"/>
        </w:rPr>
        <w:t xml:space="preserve">, proseguire la profilassi </w:t>
      </w:r>
      <w:proofErr w:type="spellStart"/>
      <w:r w:rsidR="00886322">
        <w:rPr>
          <w:rFonts w:ascii="Helvetica Neue" w:hAnsi="Helvetica Neue"/>
          <w:sz w:val="22"/>
          <w:szCs w:val="22"/>
        </w:rPr>
        <w:t>antitromboembolica</w:t>
      </w:r>
      <w:proofErr w:type="spellEnd"/>
      <w:r w:rsidR="00886322">
        <w:rPr>
          <w:rFonts w:ascii="Helvetica Neue" w:hAnsi="Helvetica Neue"/>
          <w:sz w:val="22"/>
          <w:szCs w:val="22"/>
        </w:rPr>
        <w:t xml:space="preserve">. </w:t>
      </w:r>
      <w:r w:rsidR="00EA1126">
        <w:rPr>
          <w:rFonts w:ascii="Helvetica Neue" w:hAnsi="Helvetica Neue"/>
          <w:sz w:val="22"/>
          <w:szCs w:val="22"/>
        </w:rPr>
        <w:t>T</w:t>
      </w:r>
      <w:r w:rsidR="00886322">
        <w:rPr>
          <w:rFonts w:ascii="Helvetica Neue" w:hAnsi="Helvetica Neue"/>
          <w:sz w:val="22"/>
          <w:szCs w:val="22"/>
        </w:rPr>
        <w:t>orna</w:t>
      </w:r>
      <w:r w:rsidR="00EA1126">
        <w:rPr>
          <w:rFonts w:ascii="Helvetica Neue" w:hAnsi="Helvetica Neue"/>
          <w:sz w:val="22"/>
          <w:szCs w:val="22"/>
        </w:rPr>
        <w:t xml:space="preserve"> come da programma per il prossimo controllo radiografico e clinico. </w:t>
      </w:r>
      <w:r w:rsidR="00741229">
        <w:rPr>
          <w:rFonts w:ascii="Helvetica Neue" w:hAnsi="Helvetica Neue"/>
          <w:sz w:val="22"/>
          <w:szCs w:val="22"/>
        </w:rPr>
        <w:t>Visita urgente se disturbi</w:t>
      </w:r>
      <w:r>
        <w:rPr>
          <w:rFonts w:ascii="Helvetica Neue" w:hAnsi="Helvetica Neue"/>
          <w:sz w:val="22"/>
          <w:szCs w:val="22"/>
        </w:rPr>
        <w:t xml:space="preserve"> …”.</w:t>
      </w:r>
    </w:p>
    <w:p w14:paraId="1F1E9D90" w14:textId="77777777" w:rsidR="00EE35BC" w:rsidRDefault="00EE35BC" w:rsidP="00CA0D9C">
      <w:pPr>
        <w:spacing w:line="276" w:lineRule="auto"/>
        <w:jc w:val="both"/>
        <w:rPr>
          <w:rFonts w:ascii="Helvetica Neue" w:hAnsi="Helvetica Neue"/>
          <w:b/>
          <w:bCs/>
          <w:sz w:val="22"/>
          <w:szCs w:val="22"/>
        </w:rPr>
      </w:pPr>
    </w:p>
    <w:p w14:paraId="3A80C3FA" w14:textId="2C7B0917" w:rsidR="00741229" w:rsidRDefault="00741229" w:rsidP="00CA0D9C">
      <w:pPr>
        <w:spacing w:line="276" w:lineRule="auto"/>
        <w:jc w:val="both"/>
        <w:rPr>
          <w:rFonts w:ascii="Helvetica Neue" w:hAnsi="Helvetica Neue"/>
          <w:b/>
          <w:bCs/>
          <w:sz w:val="22"/>
          <w:szCs w:val="22"/>
        </w:rPr>
      </w:pPr>
      <w:r>
        <w:rPr>
          <w:rFonts w:ascii="Helvetica Neue" w:hAnsi="Helvetica Neue"/>
          <w:b/>
          <w:bCs/>
          <w:sz w:val="22"/>
          <w:szCs w:val="22"/>
        </w:rPr>
        <w:t xml:space="preserve">Referto </w:t>
      </w:r>
      <w:r w:rsidR="001A4A28">
        <w:rPr>
          <w:rFonts w:ascii="Helvetica Neue" w:hAnsi="Helvetica Neue"/>
          <w:b/>
          <w:bCs/>
          <w:sz w:val="22"/>
          <w:szCs w:val="22"/>
        </w:rPr>
        <w:t>RX femore e ginocchio sinistro eseguito presso l’ASST Franciacorta, in data 07/12/2021:</w:t>
      </w:r>
    </w:p>
    <w:p w14:paraId="5347EB31" w14:textId="70C58D62" w:rsidR="001A4A28" w:rsidRDefault="001A4A28" w:rsidP="00CA0D9C">
      <w:pPr>
        <w:spacing w:line="276" w:lineRule="auto"/>
        <w:jc w:val="both"/>
        <w:rPr>
          <w:rFonts w:ascii="Helvetica Neue" w:hAnsi="Helvetica Neue"/>
          <w:sz w:val="22"/>
          <w:szCs w:val="22"/>
        </w:rPr>
      </w:pPr>
      <w:r>
        <w:rPr>
          <w:rFonts w:ascii="Helvetica Neue" w:hAnsi="Helvetica Neue"/>
          <w:sz w:val="22"/>
          <w:szCs w:val="22"/>
        </w:rPr>
        <w:t xml:space="preserve">“… </w:t>
      </w:r>
      <w:r w:rsidR="005B7ACF">
        <w:rPr>
          <w:rFonts w:ascii="Helvetica Neue" w:hAnsi="Helvetica Neue"/>
          <w:sz w:val="22"/>
          <w:szCs w:val="22"/>
        </w:rPr>
        <w:t>nei radiogrammi confrontati con il precedente del 08/09/2021</w:t>
      </w:r>
      <w:r w:rsidR="00631EEC">
        <w:rPr>
          <w:rFonts w:ascii="Helvetica Neue" w:hAnsi="Helvetica Neue"/>
          <w:sz w:val="22"/>
          <w:szCs w:val="22"/>
        </w:rPr>
        <w:t>. Reperti radiologici sostanzialmente sovrapponibili. Controllo radiografico</w:t>
      </w:r>
      <w:r w:rsidR="00B54A8C">
        <w:rPr>
          <w:rFonts w:ascii="Helvetica Neue" w:hAnsi="Helvetica Neue"/>
          <w:sz w:val="22"/>
          <w:szCs w:val="22"/>
        </w:rPr>
        <w:t xml:space="preserve"> in esiti di intervento di sintesi di frattura distale di femore mediante posizionamento di placca e vite metallica</w:t>
      </w:r>
      <w:r w:rsidR="000556BD">
        <w:rPr>
          <w:rFonts w:ascii="Helvetica Neue" w:hAnsi="Helvetica Neue"/>
          <w:sz w:val="22"/>
          <w:szCs w:val="22"/>
        </w:rPr>
        <w:t xml:space="preserve">. Protesi </w:t>
      </w:r>
      <w:proofErr w:type="spellStart"/>
      <w:r w:rsidR="000556BD">
        <w:rPr>
          <w:rFonts w:ascii="Helvetica Neue" w:hAnsi="Helvetica Neue"/>
          <w:sz w:val="22"/>
          <w:szCs w:val="22"/>
        </w:rPr>
        <w:t>bicompartimentale</w:t>
      </w:r>
      <w:proofErr w:type="spellEnd"/>
      <w:r w:rsidR="000556BD">
        <w:rPr>
          <w:rFonts w:ascii="Helvetica Neue" w:hAnsi="Helvetica Neue"/>
          <w:sz w:val="22"/>
          <w:szCs w:val="22"/>
        </w:rPr>
        <w:t xml:space="preserve"> di ginocchio e mezzi di sintesi tibiali apparentemente in sede. </w:t>
      </w:r>
      <w:proofErr w:type="gramStart"/>
      <w:r w:rsidR="000556BD">
        <w:rPr>
          <w:rFonts w:ascii="Helvetica Neue" w:hAnsi="Helvetica Neue"/>
          <w:sz w:val="22"/>
          <w:szCs w:val="22"/>
        </w:rPr>
        <w:t>In particolare</w:t>
      </w:r>
      <w:proofErr w:type="gramEnd"/>
      <w:r w:rsidR="000556BD">
        <w:rPr>
          <w:rFonts w:ascii="Helvetica Neue" w:hAnsi="Helvetica Neue"/>
          <w:sz w:val="22"/>
          <w:szCs w:val="22"/>
        </w:rPr>
        <w:t xml:space="preserve"> non </w:t>
      </w:r>
      <w:r w:rsidR="002472E0">
        <w:rPr>
          <w:rFonts w:ascii="Helvetica Neue" w:hAnsi="Helvetica Neue"/>
          <w:sz w:val="22"/>
          <w:szCs w:val="22"/>
        </w:rPr>
        <w:t xml:space="preserve">sostanziali modificazioni della posizione dei monconi di frattura e dei mezzi </w:t>
      </w:r>
      <w:r w:rsidR="002472E0">
        <w:rPr>
          <w:rFonts w:ascii="Helvetica Neue" w:hAnsi="Helvetica Neue"/>
          <w:sz w:val="22"/>
          <w:szCs w:val="22"/>
        </w:rPr>
        <w:lastRenderedPageBreak/>
        <w:t>di sintesi. Ancora scarsi i processi riparativi in atto …”.</w:t>
      </w:r>
    </w:p>
    <w:p w14:paraId="741DE48B" w14:textId="77777777" w:rsidR="00D731D8" w:rsidRPr="001A4A28" w:rsidRDefault="00D731D8" w:rsidP="00CA0D9C">
      <w:pPr>
        <w:spacing w:line="276" w:lineRule="auto"/>
        <w:jc w:val="both"/>
        <w:rPr>
          <w:rFonts w:ascii="Helvetica Neue" w:hAnsi="Helvetica Neue"/>
          <w:sz w:val="22"/>
          <w:szCs w:val="22"/>
        </w:rPr>
      </w:pPr>
    </w:p>
    <w:p w14:paraId="41365B12" w14:textId="61A21B3C" w:rsidR="001A4A28" w:rsidRDefault="00D731D8" w:rsidP="00CA0D9C">
      <w:pPr>
        <w:spacing w:line="276" w:lineRule="auto"/>
        <w:jc w:val="both"/>
        <w:rPr>
          <w:rFonts w:ascii="Helvetica Neue" w:hAnsi="Helvetica Neue"/>
          <w:b/>
          <w:bCs/>
          <w:sz w:val="22"/>
          <w:szCs w:val="22"/>
        </w:rPr>
      </w:pPr>
      <w:r>
        <w:rPr>
          <w:rFonts w:ascii="Helvetica Neue" w:hAnsi="Helvetica Neue"/>
          <w:b/>
          <w:bCs/>
          <w:sz w:val="22"/>
          <w:szCs w:val="22"/>
        </w:rPr>
        <w:t>Visita presso l’Ambulatorio Sala Gessi redatta dal Personale dell’ASST Franciacorta, in data 07/12/2021:</w:t>
      </w:r>
    </w:p>
    <w:p w14:paraId="307E6FFA" w14:textId="3C257073" w:rsidR="00D731D8" w:rsidRPr="00443714" w:rsidRDefault="00D731D8" w:rsidP="00CA0D9C">
      <w:pPr>
        <w:spacing w:line="276" w:lineRule="auto"/>
        <w:jc w:val="both"/>
        <w:rPr>
          <w:rFonts w:ascii="Helvetica Neue" w:hAnsi="Helvetica Neue"/>
          <w:sz w:val="22"/>
          <w:szCs w:val="22"/>
        </w:rPr>
      </w:pPr>
      <w:r>
        <w:rPr>
          <w:rFonts w:ascii="Helvetica Neue" w:hAnsi="Helvetica Neue"/>
          <w:sz w:val="22"/>
          <w:szCs w:val="22"/>
        </w:rPr>
        <w:t xml:space="preserve">“… </w:t>
      </w:r>
      <w:r w:rsidR="00ED409B" w:rsidRPr="008225D3">
        <w:rPr>
          <w:rFonts w:ascii="Helvetica Neue" w:hAnsi="Helvetica Neue"/>
          <w:sz w:val="22"/>
          <w:szCs w:val="22"/>
          <w:u w:val="single"/>
        </w:rPr>
        <w:t>Diagnosi</w:t>
      </w:r>
      <w:r w:rsidR="00ED409B">
        <w:rPr>
          <w:rFonts w:ascii="Helvetica Neue" w:hAnsi="Helvetica Neue"/>
          <w:sz w:val="22"/>
          <w:szCs w:val="22"/>
        </w:rPr>
        <w:t xml:space="preserve">: frattura terzo distale di femore sinistro </w:t>
      </w:r>
      <w:proofErr w:type="spellStart"/>
      <w:r w:rsidR="00ED409B">
        <w:rPr>
          <w:rFonts w:ascii="Helvetica Neue" w:hAnsi="Helvetica Neue"/>
          <w:sz w:val="22"/>
          <w:szCs w:val="22"/>
        </w:rPr>
        <w:t>periprotesica</w:t>
      </w:r>
      <w:proofErr w:type="spellEnd"/>
      <w:r w:rsidR="00ED409B">
        <w:rPr>
          <w:rFonts w:ascii="Helvetica Neue" w:hAnsi="Helvetica Neue"/>
          <w:sz w:val="22"/>
          <w:szCs w:val="22"/>
        </w:rPr>
        <w:t xml:space="preserve"> </w:t>
      </w:r>
      <w:r w:rsidR="00ED409B" w:rsidRPr="008225D3">
        <w:rPr>
          <w:rFonts w:ascii="Helvetica Neue" w:hAnsi="Helvetica Neue"/>
          <w:sz w:val="22"/>
          <w:szCs w:val="22"/>
          <w:u w:val="single"/>
        </w:rPr>
        <w:t>Trattamento</w:t>
      </w:r>
      <w:r w:rsidR="00ED409B">
        <w:rPr>
          <w:rFonts w:ascii="Helvetica Neue" w:hAnsi="Helvetica Neue"/>
          <w:sz w:val="22"/>
          <w:szCs w:val="22"/>
        </w:rPr>
        <w:t>: osteosintesi con placca e</w:t>
      </w:r>
      <w:r w:rsidR="00895E91">
        <w:rPr>
          <w:rFonts w:ascii="Helvetica Neue" w:hAnsi="Helvetica Neue"/>
          <w:sz w:val="22"/>
          <w:szCs w:val="22"/>
        </w:rPr>
        <w:t xml:space="preserve"> viti. In data odierna si esegue controllo rx del femore sinistro che quadro invariato rispetto al precedente. Si rimuove la doccia femoro podalica</w:t>
      </w:r>
      <w:r w:rsidR="00D40469">
        <w:rPr>
          <w:rFonts w:ascii="Helvetica Neue" w:hAnsi="Helvetica Neue"/>
          <w:sz w:val="22"/>
          <w:szCs w:val="22"/>
        </w:rPr>
        <w:t xml:space="preserve">, si posiziona tutore con ginocchio bloccato in estensione. Deve mantenere l’arto in scarico assoluto, proseguire la profilassi </w:t>
      </w:r>
      <w:proofErr w:type="gramStart"/>
      <w:r w:rsidR="00D40469">
        <w:rPr>
          <w:rFonts w:ascii="Helvetica Neue" w:hAnsi="Helvetica Neue"/>
          <w:sz w:val="22"/>
          <w:szCs w:val="22"/>
        </w:rPr>
        <w:t>anti tromb</w:t>
      </w:r>
      <w:r w:rsidR="008225D3">
        <w:rPr>
          <w:rFonts w:ascii="Helvetica Neue" w:hAnsi="Helvetica Neue"/>
          <w:sz w:val="22"/>
          <w:szCs w:val="22"/>
        </w:rPr>
        <w:t>oembolica</w:t>
      </w:r>
      <w:proofErr w:type="gramEnd"/>
      <w:r w:rsidR="008225D3">
        <w:rPr>
          <w:rFonts w:ascii="Helvetica Neue" w:hAnsi="Helvetica Neue"/>
          <w:sz w:val="22"/>
          <w:szCs w:val="22"/>
        </w:rPr>
        <w:t xml:space="preserve">. </w:t>
      </w:r>
      <w:r w:rsidR="00443714">
        <w:rPr>
          <w:rFonts w:ascii="Helvetica Neue" w:hAnsi="Helvetica Neue"/>
          <w:sz w:val="22"/>
          <w:szCs w:val="22"/>
          <w:u w:val="single"/>
        </w:rPr>
        <w:t xml:space="preserve">Prescrizioni: </w:t>
      </w:r>
      <w:r w:rsidR="00443714">
        <w:rPr>
          <w:rFonts w:ascii="Helvetica Neue" w:hAnsi="Helvetica Neue"/>
          <w:sz w:val="22"/>
          <w:szCs w:val="22"/>
        </w:rPr>
        <w:t>torna fra 40 gg per ulteriore controllo radiografico e valutazione clinico, s</w:t>
      </w:r>
      <w:r w:rsidR="00BA2847">
        <w:rPr>
          <w:rFonts w:ascii="Helvetica Neue" w:hAnsi="Helvetica Neue"/>
          <w:sz w:val="22"/>
          <w:szCs w:val="22"/>
        </w:rPr>
        <w:t>e disturbi visita urgente …”.</w:t>
      </w:r>
    </w:p>
    <w:p w14:paraId="5AEB9D0F" w14:textId="77777777" w:rsidR="00BA2847" w:rsidRDefault="00BA2847" w:rsidP="00CA0D9C">
      <w:pPr>
        <w:spacing w:line="276" w:lineRule="auto"/>
        <w:jc w:val="both"/>
        <w:rPr>
          <w:rFonts w:ascii="Helvetica Neue" w:hAnsi="Helvetica Neue"/>
          <w:b/>
          <w:bCs/>
          <w:sz w:val="22"/>
          <w:szCs w:val="22"/>
        </w:rPr>
      </w:pPr>
    </w:p>
    <w:p w14:paraId="2753957F" w14:textId="7C967B3C" w:rsidR="00BA2847" w:rsidRDefault="00D178EA" w:rsidP="00CA0D9C">
      <w:pPr>
        <w:spacing w:line="276" w:lineRule="auto"/>
        <w:jc w:val="both"/>
        <w:rPr>
          <w:rFonts w:ascii="Helvetica Neue" w:hAnsi="Helvetica Neue"/>
          <w:b/>
          <w:bCs/>
          <w:sz w:val="22"/>
          <w:szCs w:val="22"/>
        </w:rPr>
      </w:pPr>
      <w:r>
        <w:rPr>
          <w:rFonts w:ascii="Helvetica Neue" w:hAnsi="Helvetica Neue"/>
          <w:b/>
          <w:bCs/>
          <w:sz w:val="22"/>
          <w:szCs w:val="22"/>
        </w:rPr>
        <w:t>Referto RX femore sinistro eseguito presso l’ASST Franciacorta, in data 14/01/2022:</w:t>
      </w:r>
    </w:p>
    <w:p w14:paraId="38586E89" w14:textId="66400B7A" w:rsidR="003D0894" w:rsidRDefault="003D0894" w:rsidP="00CA0D9C">
      <w:pPr>
        <w:spacing w:line="276" w:lineRule="auto"/>
        <w:jc w:val="both"/>
        <w:rPr>
          <w:rFonts w:ascii="Helvetica Neue" w:hAnsi="Helvetica Neue"/>
          <w:sz w:val="22"/>
          <w:szCs w:val="22"/>
        </w:rPr>
      </w:pPr>
      <w:r>
        <w:rPr>
          <w:rFonts w:ascii="Helvetica Neue" w:hAnsi="Helvetica Neue"/>
          <w:sz w:val="22"/>
          <w:szCs w:val="22"/>
        </w:rPr>
        <w:t xml:space="preserve">“… Radiogrammi confrontati con il precedente del 07/12/2021. </w:t>
      </w:r>
      <w:r w:rsidR="00015520">
        <w:rPr>
          <w:rFonts w:ascii="Helvetica Neue" w:hAnsi="Helvetica Neue"/>
          <w:sz w:val="22"/>
          <w:szCs w:val="22"/>
        </w:rPr>
        <w:t>Reperti radiologici sostanzialmente</w:t>
      </w:r>
      <w:r w:rsidR="00C273A3">
        <w:rPr>
          <w:rFonts w:ascii="Helvetica Neue" w:hAnsi="Helvetica Neue"/>
          <w:sz w:val="22"/>
          <w:szCs w:val="22"/>
        </w:rPr>
        <w:t xml:space="preserve"> sovrapponibili</w:t>
      </w:r>
      <w:r w:rsidR="00974155">
        <w:rPr>
          <w:rFonts w:ascii="Helvetica Neue" w:hAnsi="Helvetica Neue"/>
          <w:sz w:val="22"/>
          <w:szCs w:val="22"/>
        </w:rPr>
        <w:t>. Controllo radio</w:t>
      </w:r>
      <w:r w:rsidR="001B1D58">
        <w:rPr>
          <w:rFonts w:ascii="Helvetica Neue" w:hAnsi="Helvetica Neue"/>
          <w:sz w:val="22"/>
          <w:szCs w:val="22"/>
        </w:rPr>
        <w:t>grafico in esiti di intervento di sintesi</w:t>
      </w:r>
      <w:r w:rsidR="006A2EEA">
        <w:rPr>
          <w:rFonts w:ascii="Helvetica Neue" w:hAnsi="Helvetica Neue"/>
          <w:sz w:val="22"/>
          <w:szCs w:val="22"/>
        </w:rPr>
        <w:t xml:space="preserve"> di frattura</w:t>
      </w:r>
      <w:r w:rsidR="003173B0">
        <w:rPr>
          <w:rFonts w:ascii="Helvetica Neue" w:hAnsi="Helvetica Neue"/>
          <w:sz w:val="22"/>
          <w:szCs w:val="22"/>
        </w:rPr>
        <w:t xml:space="preserve"> </w:t>
      </w:r>
      <w:r w:rsidR="003D4394">
        <w:rPr>
          <w:rFonts w:ascii="Helvetica Neue" w:hAnsi="Helvetica Neue"/>
          <w:sz w:val="22"/>
          <w:szCs w:val="22"/>
        </w:rPr>
        <w:t>distale</w:t>
      </w:r>
      <w:r w:rsidR="00522BCA">
        <w:rPr>
          <w:rFonts w:ascii="Helvetica Neue" w:hAnsi="Helvetica Neue"/>
          <w:sz w:val="22"/>
          <w:szCs w:val="22"/>
        </w:rPr>
        <w:t xml:space="preserve"> di femore mediante posizionamento di placca e vite metallica. Protesi </w:t>
      </w:r>
      <w:proofErr w:type="spellStart"/>
      <w:r w:rsidR="00522BCA">
        <w:rPr>
          <w:rFonts w:ascii="Helvetica Neue" w:hAnsi="Helvetica Neue"/>
          <w:sz w:val="22"/>
          <w:szCs w:val="22"/>
        </w:rPr>
        <w:t>bicompartimentale</w:t>
      </w:r>
      <w:proofErr w:type="spellEnd"/>
      <w:r w:rsidR="004322A6">
        <w:rPr>
          <w:rFonts w:ascii="Helvetica Neue" w:hAnsi="Helvetica Neue"/>
          <w:sz w:val="22"/>
          <w:szCs w:val="22"/>
        </w:rPr>
        <w:t xml:space="preserve"> di ginocchio</w:t>
      </w:r>
      <w:r w:rsidR="00D83751">
        <w:rPr>
          <w:rFonts w:ascii="Helvetica Neue" w:hAnsi="Helvetica Neue"/>
          <w:sz w:val="22"/>
          <w:szCs w:val="22"/>
        </w:rPr>
        <w:t xml:space="preserve"> e mezzi di sintesi tibial</w:t>
      </w:r>
      <w:r w:rsidR="00E6157E">
        <w:rPr>
          <w:rFonts w:ascii="Helvetica Neue" w:hAnsi="Helvetica Neue"/>
          <w:sz w:val="22"/>
          <w:szCs w:val="22"/>
        </w:rPr>
        <w:t>i e rotulei apparentemente in sede e con plurime soluzioni di continuo</w:t>
      </w:r>
      <w:r w:rsidR="00E04BBB">
        <w:rPr>
          <w:rFonts w:ascii="Helvetica Neue" w:hAnsi="Helvetica Neue"/>
          <w:sz w:val="22"/>
          <w:szCs w:val="22"/>
        </w:rPr>
        <w:t>. Non sostanziali modificazioni della posizione dei monconi di frattura e dei mezzi di sintesi</w:t>
      </w:r>
      <w:r w:rsidR="003556EC">
        <w:rPr>
          <w:rFonts w:ascii="Helvetica Neue" w:hAnsi="Helvetica Neue"/>
          <w:sz w:val="22"/>
          <w:szCs w:val="22"/>
        </w:rPr>
        <w:t>. Ancora scarsi i processi riparativi in atto…”.</w:t>
      </w:r>
    </w:p>
    <w:p w14:paraId="5D25ED6A" w14:textId="77777777" w:rsidR="003556EC" w:rsidRDefault="003556EC" w:rsidP="00CA0D9C">
      <w:pPr>
        <w:spacing w:line="276" w:lineRule="auto"/>
        <w:jc w:val="both"/>
        <w:rPr>
          <w:rFonts w:ascii="Helvetica Neue" w:hAnsi="Helvetica Neue"/>
          <w:sz w:val="22"/>
          <w:szCs w:val="22"/>
        </w:rPr>
      </w:pPr>
    </w:p>
    <w:p w14:paraId="2FEA5538" w14:textId="0576789A" w:rsidR="003556EC" w:rsidRDefault="003556EC" w:rsidP="00CA0D9C">
      <w:pPr>
        <w:spacing w:line="276" w:lineRule="auto"/>
        <w:jc w:val="both"/>
        <w:rPr>
          <w:rFonts w:ascii="Helvetica Neue" w:hAnsi="Helvetica Neue"/>
          <w:b/>
          <w:bCs/>
          <w:sz w:val="22"/>
          <w:szCs w:val="22"/>
        </w:rPr>
      </w:pPr>
      <w:r>
        <w:rPr>
          <w:rFonts w:ascii="Helvetica Neue" w:hAnsi="Helvetica Neue"/>
          <w:b/>
          <w:bCs/>
          <w:sz w:val="22"/>
          <w:szCs w:val="22"/>
        </w:rPr>
        <w:t>Visita presso l’Ambulatorio Sala Gessi</w:t>
      </w:r>
      <w:r w:rsidR="001934E9">
        <w:rPr>
          <w:rFonts w:ascii="Helvetica Neue" w:hAnsi="Helvetica Neue"/>
          <w:b/>
          <w:bCs/>
          <w:sz w:val="22"/>
          <w:szCs w:val="22"/>
        </w:rPr>
        <w:t xml:space="preserve"> redatta dal Personale dell’ASST Franciacorta, in data 14/01/2022:</w:t>
      </w:r>
    </w:p>
    <w:p w14:paraId="0D489AAC" w14:textId="26C900EB" w:rsidR="001934E9" w:rsidRDefault="001934E9" w:rsidP="00CA0D9C">
      <w:pPr>
        <w:spacing w:line="276" w:lineRule="auto"/>
        <w:jc w:val="both"/>
        <w:rPr>
          <w:rFonts w:ascii="Helvetica Neue" w:hAnsi="Helvetica Neue"/>
          <w:sz w:val="22"/>
          <w:szCs w:val="22"/>
        </w:rPr>
      </w:pPr>
      <w:r>
        <w:rPr>
          <w:rFonts w:ascii="Helvetica Neue" w:hAnsi="Helvetica Neue"/>
          <w:sz w:val="22"/>
          <w:szCs w:val="22"/>
        </w:rPr>
        <w:t xml:space="preserve">“… </w:t>
      </w:r>
      <w:r w:rsidRPr="000F099D">
        <w:rPr>
          <w:rFonts w:ascii="Helvetica Neue" w:hAnsi="Helvetica Neue"/>
          <w:sz w:val="22"/>
          <w:szCs w:val="22"/>
          <w:u w:val="single"/>
        </w:rPr>
        <w:t>diagnosi</w:t>
      </w:r>
      <w:r>
        <w:rPr>
          <w:rFonts w:ascii="Helvetica Neue" w:hAnsi="Helvetica Neue"/>
          <w:sz w:val="22"/>
          <w:szCs w:val="22"/>
        </w:rPr>
        <w:t xml:space="preserve">: frattura </w:t>
      </w:r>
      <w:proofErr w:type="spellStart"/>
      <w:r>
        <w:rPr>
          <w:rFonts w:ascii="Helvetica Neue" w:hAnsi="Helvetica Neue"/>
          <w:sz w:val="22"/>
          <w:szCs w:val="22"/>
        </w:rPr>
        <w:t>periprotesica</w:t>
      </w:r>
      <w:proofErr w:type="spellEnd"/>
      <w:r>
        <w:rPr>
          <w:rFonts w:ascii="Helvetica Neue" w:hAnsi="Helvetica Neue"/>
          <w:sz w:val="22"/>
          <w:szCs w:val="22"/>
        </w:rPr>
        <w:t xml:space="preserve"> di femore sx</w:t>
      </w:r>
      <w:r w:rsidR="00BB76AB">
        <w:rPr>
          <w:rFonts w:ascii="Helvetica Neue" w:hAnsi="Helvetica Neue"/>
          <w:sz w:val="22"/>
          <w:szCs w:val="22"/>
        </w:rPr>
        <w:t xml:space="preserve"> </w:t>
      </w:r>
      <w:r w:rsidR="00BB76AB" w:rsidRPr="000F099D">
        <w:rPr>
          <w:rFonts w:ascii="Helvetica Neue" w:hAnsi="Helvetica Neue"/>
          <w:sz w:val="22"/>
          <w:szCs w:val="22"/>
          <w:u w:val="single"/>
        </w:rPr>
        <w:t>Trattamento</w:t>
      </w:r>
      <w:r w:rsidR="00BB76AB">
        <w:rPr>
          <w:rFonts w:ascii="Helvetica Neue" w:hAnsi="Helvetica Neue"/>
          <w:sz w:val="22"/>
          <w:szCs w:val="22"/>
        </w:rPr>
        <w:t xml:space="preserve">: visionati rx scarsa apposizione di callo osseo </w:t>
      </w:r>
      <w:r w:rsidR="00BB76AB" w:rsidRPr="000F099D">
        <w:rPr>
          <w:rFonts w:ascii="Helvetica Neue" w:hAnsi="Helvetica Neue"/>
          <w:sz w:val="22"/>
          <w:szCs w:val="22"/>
          <w:u w:val="single"/>
        </w:rPr>
        <w:t>Prescrizioni</w:t>
      </w:r>
      <w:r w:rsidR="00BB76AB">
        <w:rPr>
          <w:rFonts w:ascii="Helvetica Neue" w:hAnsi="Helvetica Neue"/>
          <w:sz w:val="22"/>
          <w:szCs w:val="22"/>
        </w:rPr>
        <w:t xml:space="preserve">: si consiglia </w:t>
      </w:r>
      <w:proofErr w:type="spellStart"/>
      <w:r w:rsidR="00BB76AB">
        <w:rPr>
          <w:rFonts w:ascii="Helvetica Neue" w:hAnsi="Helvetica Neue"/>
          <w:sz w:val="22"/>
          <w:szCs w:val="22"/>
        </w:rPr>
        <w:t>magneto</w:t>
      </w:r>
      <w:proofErr w:type="spellEnd"/>
      <w:r w:rsidR="00BB76AB">
        <w:rPr>
          <w:rFonts w:ascii="Helvetica Neue" w:hAnsi="Helvetica Neue"/>
          <w:sz w:val="22"/>
          <w:szCs w:val="22"/>
        </w:rPr>
        <w:t xml:space="preserve"> terapia certificata per 50 gg</w:t>
      </w:r>
      <w:r w:rsidR="002267F8">
        <w:rPr>
          <w:rFonts w:ascii="Helvetica Neue" w:hAnsi="Helvetica Neue"/>
          <w:sz w:val="22"/>
          <w:szCs w:val="22"/>
        </w:rPr>
        <w:t>, carico sfiorante concesso con due stampelle, uso di ginocchiera articolata 0-30°</w:t>
      </w:r>
      <w:r w:rsidR="006E1373">
        <w:rPr>
          <w:rFonts w:ascii="Helvetica Neue" w:hAnsi="Helvetica Neue"/>
          <w:sz w:val="22"/>
          <w:szCs w:val="22"/>
        </w:rPr>
        <w:t xml:space="preserve"> venga a controllo con rx fra 30 gg, prosegua eparina</w:t>
      </w:r>
      <w:r w:rsidR="00D30D52">
        <w:rPr>
          <w:rFonts w:ascii="Helvetica Neue" w:hAnsi="Helvetica Neue"/>
          <w:sz w:val="22"/>
          <w:szCs w:val="22"/>
        </w:rPr>
        <w:t xml:space="preserve"> sottocute </w:t>
      </w:r>
      <w:proofErr w:type="spellStart"/>
      <w:r w:rsidR="00D30D52">
        <w:rPr>
          <w:rFonts w:ascii="Helvetica Neue" w:hAnsi="Helvetica Neue"/>
          <w:sz w:val="22"/>
          <w:szCs w:val="22"/>
        </w:rPr>
        <w:t>clexane</w:t>
      </w:r>
      <w:proofErr w:type="spellEnd"/>
      <w:r w:rsidR="00D30D52">
        <w:rPr>
          <w:rFonts w:ascii="Helvetica Neue" w:hAnsi="Helvetica Neue"/>
          <w:sz w:val="22"/>
          <w:szCs w:val="22"/>
        </w:rPr>
        <w:t xml:space="preserve"> 4000 </w:t>
      </w:r>
      <w:r w:rsidR="00193990">
        <w:rPr>
          <w:rFonts w:ascii="Helvetica Neue" w:hAnsi="Helvetica Neue"/>
          <w:sz w:val="22"/>
          <w:szCs w:val="22"/>
        </w:rPr>
        <w:t>1</w:t>
      </w:r>
      <w:r w:rsidR="00D30D52">
        <w:rPr>
          <w:rFonts w:ascii="Helvetica Neue" w:hAnsi="Helvetica Neue"/>
          <w:sz w:val="22"/>
          <w:szCs w:val="22"/>
        </w:rPr>
        <w:t xml:space="preserve"> die</w:t>
      </w:r>
      <w:r w:rsidR="00193990">
        <w:rPr>
          <w:rFonts w:ascii="Helvetica Neue" w:hAnsi="Helvetica Neue"/>
          <w:sz w:val="22"/>
          <w:szCs w:val="22"/>
        </w:rPr>
        <w:t xml:space="preserve">, utile terapia con </w:t>
      </w:r>
      <w:proofErr w:type="spellStart"/>
      <w:r w:rsidR="00193990">
        <w:rPr>
          <w:rFonts w:ascii="Helvetica Neue" w:hAnsi="Helvetica Neue"/>
          <w:sz w:val="22"/>
          <w:szCs w:val="22"/>
        </w:rPr>
        <w:t>natecal</w:t>
      </w:r>
      <w:proofErr w:type="spellEnd"/>
      <w:r w:rsidR="006164E7">
        <w:rPr>
          <w:rFonts w:ascii="Helvetica Neue" w:hAnsi="Helvetica Neue"/>
          <w:sz w:val="22"/>
          <w:szCs w:val="22"/>
        </w:rPr>
        <w:t xml:space="preserve"> d3 1 </w:t>
      </w:r>
      <w:proofErr w:type="spellStart"/>
      <w:r w:rsidR="006164E7">
        <w:rPr>
          <w:rFonts w:ascii="Helvetica Neue" w:hAnsi="Helvetica Neue"/>
          <w:sz w:val="22"/>
          <w:szCs w:val="22"/>
        </w:rPr>
        <w:t>cp</w:t>
      </w:r>
      <w:proofErr w:type="spellEnd"/>
      <w:r w:rsidR="006164E7">
        <w:rPr>
          <w:rFonts w:ascii="Helvetica Neue" w:hAnsi="Helvetica Neue"/>
          <w:sz w:val="22"/>
          <w:szCs w:val="22"/>
        </w:rPr>
        <w:t xml:space="preserve"> die +, di base 25000 1 fiala a settimana …”.</w:t>
      </w:r>
    </w:p>
    <w:p w14:paraId="604F8D24" w14:textId="77777777" w:rsidR="006164E7" w:rsidRPr="001934E9" w:rsidRDefault="006164E7" w:rsidP="00CA0D9C">
      <w:pPr>
        <w:spacing w:line="276" w:lineRule="auto"/>
        <w:jc w:val="both"/>
        <w:rPr>
          <w:rFonts w:ascii="Helvetica Neue" w:hAnsi="Helvetica Neue"/>
          <w:sz w:val="22"/>
          <w:szCs w:val="22"/>
        </w:rPr>
      </w:pPr>
    </w:p>
    <w:p w14:paraId="79BFB68B" w14:textId="61F25BEE" w:rsidR="006164E7" w:rsidRDefault="00245FDF" w:rsidP="00CA0D9C">
      <w:pPr>
        <w:spacing w:line="276" w:lineRule="auto"/>
        <w:jc w:val="both"/>
        <w:rPr>
          <w:rFonts w:ascii="Helvetica Neue" w:hAnsi="Helvetica Neue"/>
          <w:b/>
          <w:bCs/>
          <w:sz w:val="22"/>
          <w:szCs w:val="22"/>
        </w:rPr>
      </w:pPr>
      <w:r>
        <w:rPr>
          <w:rFonts w:ascii="Helvetica Neue" w:hAnsi="Helvetica Neue"/>
          <w:b/>
          <w:bCs/>
          <w:sz w:val="22"/>
          <w:szCs w:val="22"/>
        </w:rPr>
        <w:t>Referto RX ginocchio sinistro eseguito presso l’ASST Franciacorta, in data 11/02/2022:</w:t>
      </w:r>
    </w:p>
    <w:p w14:paraId="69B1982B" w14:textId="7DBA447D" w:rsidR="00245FDF" w:rsidRDefault="00245FDF" w:rsidP="00CA0D9C">
      <w:pPr>
        <w:spacing w:line="276" w:lineRule="auto"/>
        <w:jc w:val="both"/>
        <w:rPr>
          <w:rFonts w:ascii="Helvetica Neue" w:hAnsi="Helvetica Neue"/>
          <w:sz w:val="22"/>
          <w:szCs w:val="22"/>
        </w:rPr>
      </w:pPr>
      <w:r>
        <w:rPr>
          <w:rFonts w:ascii="Helvetica Neue" w:hAnsi="Helvetica Neue"/>
          <w:sz w:val="22"/>
          <w:szCs w:val="22"/>
        </w:rPr>
        <w:t>“… Radiogrammi confrontati con il precedente del 14/01/2022</w:t>
      </w:r>
      <w:r w:rsidR="002F03E1">
        <w:rPr>
          <w:rFonts w:ascii="Helvetica Neue" w:hAnsi="Helvetica Neue"/>
          <w:sz w:val="22"/>
          <w:szCs w:val="22"/>
        </w:rPr>
        <w:t xml:space="preserve">. Reperti radiologici sostanzialmente sovrapponibili. Controllo radiografico in esiti di intervento di sintesi di frattura distale di femore mediante posizionamento di placca e vite metallica. Protesi </w:t>
      </w:r>
      <w:proofErr w:type="spellStart"/>
      <w:r w:rsidR="002F03E1">
        <w:rPr>
          <w:rFonts w:ascii="Helvetica Neue" w:hAnsi="Helvetica Neue"/>
          <w:sz w:val="22"/>
          <w:szCs w:val="22"/>
        </w:rPr>
        <w:t>bicompartimentale</w:t>
      </w:r>
      <w:proofErr w:type="spellEnd"/>
      <w:r w:rsidR="002F03E1">
        <w:rPr>
          <w:rFonts w:ascii="Helvetica Neue" w:hAnsi="Helvetica Neue"/>
          <w:sz w:val="22"/>
          <w:szCs w:val="22"/>
        </w:rPr>
        <w:t xml:space="preserve"> di ginocchio e mezzi di sintesi tibiali e rotulei apparentemente in sede e con plurime soluzioni di continuo. Non sostanziali modificazioni della posizione dei monconi di frattura e dei mezzi di sintesi. Ancora scarsi i processi riparativi in atto …”</w:t>
      </w:r>
      <w:r w:rsidR="000F099D">
        <w:rPr>
          <w:rFonts w:ascii="Helvetica Neue" w:hAnsi="Helvetica Neue"/>
          <w:sz w:val="22"/>
          <w:szCs w:val="22"/>
        </w:rPr>
        <w:t>.</w:t>
      </w:r>
    </w:p>
    <w:p w14:paraId="21C6F875" w14:textId="77777777" w:rsidR="000F099D" w:rsidRDefault="000F099D" w:rsidP="00CA0D9C">
      <w:pPr>
        <w:spacing w:line="276" w:lineRule="auto"/>
        <w:jc w:val="both"/>
        <w:rPr>
          <w:rFonts w:ascii="Helvetica Neue" w:hAnsi="Helvetica Neue"/>
          <w:sz w:val="22"/>
          <w:szCs w:val="22"/>
        </w:rPr>
      </w:pPr>
    </w:p>
    <w:p w14:paraId="6845A78E" w14:textId="77E0DF90" w:rsidR="000F099D" w:rsidRDefault="000F099D" w:rsidP="00CA0D9C">
      <w:pPr>
        <w:spacing w:line="276" w:lineRule="auto"/>
        <w:jc w:val="both"/>
        <w:rPr>
          <w:rFonts w:ascii="Helvetica Neue" w:hAnsi="Helvetica Neue"/>
          <w:b/>
          <w:bCs/>
          <w:sz w:val="22"/>
          <w:szCs w:val="22"/>
        </w:rPr>
      </w:pPr>
      <w:r>
        <w:rPr>
          <w:rFonts w:ascii="Helvetica Neue" w:hAnsi="Helvetica Neue"/>
          <w:b/>
          <w:bCs/>
          <w:sz w:val="22"/>
          <w:szCs w:val="22"/>
        </w:rPr>
        <w:t>Visita presso l’Ambulatorio Sala Gessi eseguita dal Personale dell’ASST Franciacorta, in data 11/02/2022:</w:t>
      </w:r>
    </w:p>
    <w:p w14:paraId="1A931A77" w14:textId="3F5ABDBA" w:rsidR="000F099D" w:rsidRPr="000F099D" w:rsidRDefault="000F099D" w:rsidP="00E92AE5">
      <w:pPr>
        <w:spacing w:line="276" w:lineRule="auto"/>
        <w:jc w:val="both"/>
        <w:rPr>
          <w:rFonts w:ascii="Helvetica Neue" w:hAnsi="Helvetica Neue"/>
          <w:sz w:val="22"/>
          <w:szCs w:val="22"/>
        </w:rPr>
      </w:pPr>
      <w:r>
        <w:rPr>
          <w:rFonts w:ascii="Helvetica Neue" w:hAnsi="Helvetica Neue"/>
          <w:sz w:val="22"/>
          <w:szCs w:val="22"/>
        </w:rPr>
        <w:t xml:space="preserve">“… </w:t>
      </w:r>
      <w:r w:rsidRPr="000F099D">
        <w:rPr>
          <w:rFonts w:ascii="Helvetica Neue" w:hAnsi="Helvetica Neue"/>
          <w:sz w:val="22"/>
          <w:szCs w:val="22"/>
          <w:u w:val="single"/>
        </w:rPr>
        <w:t>diagnosi</w:t>
      </w:r>
      <w:r>
        <w:rPr>
          <w:rFonts w:ascii="Helvetica Neue" w:hAnsi="Helvetica Neue"/>
          <w:sz w:val="22"/>
          <w:szCs w:val="22"/>
        </w:rPr>
        <w:t xml:space="preserve">: </w:t>
      </w:r>
      <w:r w:rsidR="00A54DAC">
        <w:rPr>
          <w:rFonts w:ascii="Helvetica Neue" w:hAnsi="Helvetica Neue"/>
          <w:sz w:val="22"/>
          <w:szCs w:val="22"/>
        </w:rPr>
        <w:t xml:space="preserve">esiti frattura </w:t>
      </w:r>
      <w:proofErr w:type="spellStart"/>
      <w:r w:rsidR="00A54DAC">
        <w:rPr>
          <w:rFonts w:ascii="Helvetica Neue" w:hAnsi="Helvetica Neue"/>
          <w:sz w:val="22"/>
          <w:szCs w:val="22"/>
        </w:rPr>
        <w:t>sovracondiloidea</w:t>
      </w:r>
      <w:proofErr w:type="spellEnd"/>
      <w:r w:rsidR="00A54DAC">
        <w:rPr>
          <w:rFonts w:ascii="Helvetica Neue" w:hAnsi="Helvetica Neue"/>
          <w:sz w:val="22"/>
          <w:szCs w:val="22"/>
        </w:rPr>
        <w:t xml:space="preserve"> </w:t>
      </w:r>
      <w:proofErr w:type="spellStart"/>
      <w:r w:rsidR="00A54DAC">
        <w:rPr>
          <w:rFonts w:ascii="Helvetica Neue" w:hAnsi="Helvetica Neue"/>
          <w:sz w:val="22"/>
          <w:szCs w:val="22"/>
        </w:rPr>
        <w:t>periprotesica</w:t>
      </w:r>
      <w:proofErr w:type="spellEnd"/>
      <w:r w:rsidR="00A54DAC">
        <w:rPr>
          <w:rFonts w:ascii="Helvetica Neue" w:hAnsi="Helvetica Neue"/>
          <w:sz w:val="22"/>
          <w:szCs w:val="22"/>
        </w:rPr>
        <w:t xml:space="preserve"> femore sx. in data </w:t>
      </w:r>
      <w:proofErr w:type="spellStart"/>
      <w:r w:rsidR="00A54DAC">
        <w:rPr>
          <w:rFonts w:ascii="Helvetica Neue" w:hAnsi="Helvetica Neue"/>
          <w:sz w:val="22"/>
          <w:szCs w:val="22"/>
        </w:rPr>
        <w:t>ordierna</w:t>
      </w:r>
      <w:proofErr w:type="spellEnd"/>
      <w:r w:rsidR="00A54DAC">
        <w:rPr>
          <w:rFonts w:ascii="Helvetica Neue" w:hAnsi="Helvetica Neue"/>
          <w:sz w:val="22"/>
          <w:szCs w:val="22"/>
        </w:rPr>
        <w:t xml:space="preserve"> si esegue controllo rx </w:t>
      </w:r>
      <w:r w:rsidR="00E92AE5">
        <w:rPr>
          <w:rFonts w:ascii="Helvetica Neue" w:hAnsi="Helvetica Neue"/>
          <w:sz w:val="22"/>
          <w:szCs w:val="22"/>
        </w:rPr>
        <w:t xml:space="preserve">del ginocchio sx (quadro invariato rispetto al precedente) ginocchiera ben tollerata, non segni di </w:t>
      </w:r>
      <w:r w:rsidR="00235690">
        <w:rPr>
          <w:rFonts w:ascii="Helvetica Neue" w:hAnsi="Helvetica Neue"/>
          <w:sz w:val="22"/>
          <w:szCs w:val="22"/>
        </w:rPr>
        <w:t>flogosi in corrispondenza della via chirurgica</w:t>
      </w:r>
      <w:r w:rsidR="005203A3">
        <w:rPr>
          <w:rFonts w:ascii="Helvetica Neue" w:hAnsi="Helvetica Neue"/>
          <w:sz w:val="22"/>
          <w:szCs w:val="22"/>
        </w:rPr>
        <w:t xml:space="preserve"> </w:t>
      </w:r>
      <w:r w:rsidR="005203A3" w:rsidRPr="005203A3">
        <w:rPr>
          <w:rFonts w:ascii="Helvetica Neue" w:hAnsi="Helvetica Neue"/>
          <w:sz w:val="22"/>
          <w:szCs w:val="22"/>
          <w:u w:val="single"/>
        </w:rPr>
        <w:t>Prescrizioni</w:t>
      </w:r>
      <w:r w:rsidR="005203A3">
        <w:rPr>
          <w:rFonts w:ascii="Helvetica Neue" w:hAnsi="Helvetica Neue"/>
          <w:sz w:val="22"/>
          <w:szCs w:val="22"/>
        </w:rPr>
        <w:t xml:space="preserve">: </w:t>
      </w:r>
      <w:r w:rsidR="00A60D44">
        <w:rPr>
          <w:rFonts w:ascii="Helvetica Neue" w:hAnsi="Helvetica Neue"/>
          <w:sz w:val="22"/>
          <w:szCs w:val="22"/>
        </w:rPr>
        <w:t xml:space="preserve">mantenere il tutore, carico sfiorante sull’arto operato, prosegue la profilassi </w:t>
      </w:r>
      <w:proofErr w:type="gramStart"/>
      <w:r w:rsidR="00A60D44">
        <w:rPr>
          <w:rFonts w:ascii="Helvetica Neue" w:hAnsi="Helvetica Neue"/>
          <w:sz w:val="22"/>
          <w:szCs w:val="22"/>
        </w:rPr>
        <w:t>anti tromboembolica</w:t>
      </w:r>
      <w:proofErr w:type="gramEnd"/>
      <w:r w:rsidR="00B15039">
        <w:rPr>
          <w:rFonts w:ascii="Helvetica Neue" w:hAnsi="Helvetica Neue"/>
          <w:sz w:val="22"/>
          <w:szCs w:val="22"/>
        </w:rPr>
        <w:t xml:space="preserve">. Torna come da </w:t>
      </w:r>
      <w:r w:rsidR="00A11384">
        <w:rPr>
          <w:rFonts w:ascii="Helvetica Neue" w:hAnsi="Helvetica Neue"/>
          <w:sz w:val="22"/>
          <w:szCs w:val="22"/>
        </w:rPr>
        <w:t>programma per il prossimo controllo radiografico e clinico …”.</w:t>
      </w:r>
    </w:p>
    <w:p w14:paraId="5191A487" w14:textId="77777777" w:rsidR="00245FDF" w:rsidRDefault="00245FDF" w:rsidP="00CA0D9C">
      <w:pPr>
        <w:spacing w:line="276" w:lineRule="auto"/>
        <w:jc w:val="both"/>
        <w:rPr>
          <w:rFonts w:ascii="Helvetica Neue" w:hAnsi="Helvetica Neue"/>
          <w:b/>
          <w:bCs/>
          <w:sz w:val="22"/>
          <w:szCs w:val="22"/>
        </w:rPr>
      </w:pPr>
    </w:p>
    <w:p w14:paraId="4261BC13" w14:textId="7762F09A" w:rsidR="00A11384" w:rsidRDefault="00984AC1" w:rsidP="00CA0D9C">
      <w:pPr>
        <w:spacing w:line="276" w:lineRule="auto"/>
        <w:jc w:val="both"/>
        <w:rPr>
          <w:rFonts w:ascii="Helvetica Neue" w:hAnsi="Helvetica Neue"/>
          <w:b/>
          <w:bCs/>
          <w:sz w:val="22"/>
          <w:szCs w:val="22"/>
        </w:rPr>
      </w:pPr>
      <w:r>
        <w:rPr>
          <w:rFonts w:ascii="Helvetica Neue" w:hAnsi="Helvetica Neue"/>
          <w:b/>
          <w:bCs/>
          <w:sz w:val="22"/>
          <w:szCs w:val="22"/>
        </w:rPr>
        <w:t xml:space="preserve">Referto RX ginocchio sinistro eseguito presso l’ASST Franciacorta, in data </w:t>
      </w:r>
      <w:r>
        <w:rPr>
          <w:rFonts w:ascii="Helvetica Neue" w:hAnsi="Helvetica Neue"/>
          <w:b/>
          <w:bCs/>
          <w:sz w:val="22"/>
          <w:szCs w:val="22"/>
        </w:rPr>
        <w:lastRenderedPageBreak/>
        <w:t>11/03/2022:</w:t>
      </w:r>
    </w:p>
    <w:p w14:paraId="26BCDD51" w14:textId="5EFA3652" w:rsidR="00984AC1" w:rsidRPr="00984AC1" w:rsidRDefault="00984AC1" w:rsidP="00CA0D9C">
      <w:pPr>
        <w:spacing w:line="276" w:lineRule="auto"/>
        <w:jc w:val="both"/>
        <w:rPr>
          <w:rFonts w:ascii="Helvetica Neue" w:hAnsi="Helvetica Neue"/>
          <w:sz w:val="22"/>
          <w:szCs w:val="22"/>
        </w:rPr>
      </w:pPr>
      <w:r>
        <w:rPr>
          <w:rFonts w:ascii="Helvetica Neue" w:hAnsi="Helvetica Neue"/>
          <w:sz w:val="22"/>
          <w:szCs w:val="22"/>
        </w:rPr>
        <w:t xml:space="preserve">“… Radiogrammi confrontati con il precedente del 11/02/2022. Reperti radiologici sostanzialmente sovrapponibili. Controllo radiografico in esiti di intervento di sintesi di frattura distale di femore mediante posizionamento di placca e vite metallica. Protesi </w:t>
      </w:r>
      <w:proofErr w:type="spellStart"/>
      <w:r>
        <w:rPr>
          <w:rFonts w:ascii="Helvetica Neue" w:hAnsi="Helvetica Neue"/>
          <w:sz w:val="22"/>
          <w:szCs w:val="22"/>
        </w:rPr>
        <w:t>bicompartimentale</w:t>
      </w:r>
      <w:proofErr w:type="spellEnd"/>
      <w:r>
        <w:rPr>
          <w:rFonts w:ascii="Helvetica Neue" w:hAnsi="Helvetica Neue"/>
          <w:sz w:val="22"/>
          <w:szCs w:val="22"/>
        </w:rPr>
        <w:t xml:space="preserve"> di ginocchio e mezzi di sintesi tibiali e rotulei apparentemente in sede e con plurime soluzioni di continuo. Non sostanziali modificazioni della posizione dei monconi di frattura e dei mezzi di sintesi. Ancora scarsi i processi riparativi in atto …”.</w:t>
      </w:r>
    </w:p>
    <w:p w14:paraId="0FF22C03" w14:textId="77777777" w:rsidR="00FE6D05" w:rsidRDefault="00FE6D05" w:rsidP="00FE6D05">
      <w:pPr>
        <w:spacing w:line="276" w:lineRule="auto"/>
        <w:jc w:val="both"/>
        <w:rPr>
          <w:rFonts w:ascii="Helvetica Neue" w:hAnsi="Helvetica Neue"/>
          <w:b/>
          <w:bCs/>
          <w:sz w:val="22"/>
          <w:szCs w:val="22"/>
        </w:rPr>
      </w:pPr>
    </w:p>
    <w:p w14:paraId="75706A34" w14:textId="0E4D73A1" w:rsidR="00FE6D05" w:rsidRDefault="00FE6D05" w:rsidP="00FE6D05">
      <w:pPr>
        <w:spacing w:line="276" w:lineRule="auto"/>
        <w:jc w:val="both"/>
        <w:rPr>
          <w:rFonts w:ascii="Helvetica Neue" w:hAnsi="Helvetica Neue"/>
          <w:b/>
          <w:bCs/>
          <w:sz w:val="22"/>
          <w:szCs w:val="22"/>
        </w:rPr>
      </w:pPr>
      <w:r>
        <w:rPr>
          <w:rFonts w:ascii="Helvetica Neue" w:hAnsi="Helvetica Neue"/>
          <w:b/>
          <w:bCs/>
          <w:sz w:val="22"/>
          <w:szCs w:val="22"/>
        </w:rPr>
        <w:t>Visita presso l’Ambulatorio Sala Gessi redatta dal Personale dell’ASST Franciacorta, in data 11/03/2022:</w:t>
      </w:r>
    </w:p>
    <w:p w14:paraId="62822F06" w14:textId="655E830D" w:rsidR="00984AC1" w:rsidRDefault="00FE6D05" w:rsidP="00FE6D05">
      <w:pPr>
        <w:spacing w:line="276" w:lineRule="auto"/>
        <w:jc w:val="both"/>
        <w:rPr>
          <w:rFonts w:ascii="Helvetica Neue" w:hAnsi="Helvetica Neue"/>
          <w:b/>
          <w:bCs/>
          <w:sz w:val="22"/>
          <w:szCs w:val="22"/>
        </w:rPr>
      </w:pPr>
      <w:r>
        <w:rPr>
          <w:rFonts w:ascii="Helvetica Neue" w:hAnsi="Helvetica Neue"/>
          <w:sz w:val="22"/>
          <w:szCs w:val="22"/>
        </w:rPr>
        <w:t xml:space="preserve">“… </w:t>
      </w:r>
      <w:r w:rsidRPr="000F099D">
        <w:rPr>
          <w:rFonts w:ascii="Helvetica Neue" w:hAnsi="Helvetica Neue"/>
          <w:sz w:val="22"/>
          <w:szCs w:val="22"/>
          <w:u w:val="single"/>
        </w:rPr>
        <w:t>diagnosi</w:t>
      </w:r>
      <w:r>
        <w:rPr>
          <w:rFonts w:ascii="Helvetica Neue" w:hAnsi="Helvetica Neue"/>
          <w:sz w:val="22"/>
          <w:szCs w:val="22"/>
        </w:rPr>
        <w:t xml:space="preserve">: frattura </w:t>
      </w:r>
      <w:proofErr w:type="spellStart"/>
      <w:r>
        <w:rPr>
          <w:rFonts w:ascii="Helvetica Neue" w:hAnsi="Helvetica Neue"/>
          <w:sz w:val="22"/>
          <w:szCs w:val="22"/>
        </w:rPr>
        <w:t>periprotesica</w:t>
      </w:r>
      <w:proofErr w:type="spellEnd"/>
      <w:r>
        <w:rPr>
          <w:rFonts w:ascii="Helvetica Neue" w:hAnsi="Helvetica Neue"/>
          <w:sz w:val="22"/>
          <w:szCs w:val="22"/>
        </w:rPr>
        <w:t xml:space="preserve"> femore </w:t>
      </w:r>
      <w:r w:rsidR="006D7109">
        <w:rPr>
          <w:rFonts w:ascii="Helvetica Neue" w:hAnsi="Helvetica Neue"/>
          <w:sz w:val="22"/>
          <w:szCs w:val="22"/>
        </w:rPr>
        <w:t>distale a sinistra in trattamento</w:t>
      </w:r>
      <w:r>
        <w:rPr>
          <w:rFonts w:ascii="Helvetica Neue" w:hAnsi="Helvetica Neue"/>
          <w:sz w:val="22"/>
          <w:szCs w:val="22"/>
        </w:rPr>
        <w:t xml:space="preserve"> </w:t>
      </w:r>
      <w:proofErr w:type="spellStart"/>
      <w:r w:rsidRPr="000F099D">
        <w:rPr>
          <w:rFonts w:ascii="Helvetica Neue" w:hAnsi="Helvetica Neue"/>
          <w:sz w:val="22"/>
          <w:szCs w:val="22"/>
          <w:u w:val="single"/>
        </w:rPr>
        <w:t>Trattamento</w:t>
      </w:r>
      <w:proofErr w:type="spellEnd"/>
      <w:r>
        <w:rPr>
          <w:rFonts w:ascii="Helvetica Neue" w:hAnsi="Helvetica Neue"/>
          <w:sz w:val="22"/>
          <w:szCs w:val="22"/>
        </w:rPr>
        <w:t xml:space="preserve">: </w:t>
      </w:r>
      <w:r w:rsidR="006D7109">
        <w:rPr>
          <w:rFonts w:ascii="Helvetica Neue" w:hAnsi="Helvetica Neue"/>
          <w:sz w:val="22"/>
          <w:szCs w:val="22"/>
        </w:rPr>
        <w:t xml:space="preserve">controllo clinico ed RX ROM 0/40, </w:t>
      </w:r>
      <w:r w:rsidR="00BE616D">
        <w:rPr>
          <w:rFonts w:ascii="Helvetica Neue" w:hAnsi="Helvetica Neue"/>
          <w:sz w:val="22"/>
          <w:szCs w:val="22"/>
        </w:rPr>
        <w:t>non segni di infezione</w:t>
      </w:r>
      <w:r>
        <w:rPr>
          <w:rFonts w:ascii="Helvetica Neue" w:hAnsi="Helvetica Neue"/>
          <w:sz w:val="22"/>
          <w:szCs w:val="22"/>
        </w:rPr>
        <w:t xml:space="preserve"> </w:t>
      </w:r>
      <w:r w:rsidRPr="000F099D">
        <w:rPr>
          <w:rFonts w:ascii="Helvetica Neue" w:hAnsi="Helvetica Neue"/>
          <w:sz w:val="22"/>
          <w:szCs w:val="22"/>
          <w:u w:val="single"/>
        </w:rPr>
        <w:t>Prescrizioni</w:t>
      </w:r>
      <w:r>
        <w:rPr>
          <w:rFonts w:ascii="Helvetica Neue" w:hAnsi="Helvetica Neue"/>
          <w:sz w:val="22"/>
          <w:szCs w:val="22"/>
        </w:rPr>
        <w:t xml:space="preserve">: </w:t>
      </w:r>
      <w:r w:rsidR="00BE616D">
        <w:rPr>
          <w:rFonts w:ascii="Helvetica Neue" w:hAnsi="Helvetica Neue"/>
          <w:sz w:val="22"/>
          <w:szCs w:val="22"/>
        </w:rPr>
        <w:t xml:space="preserve">deambulare con carico protetto da due stampelle (max 30%), visita fisiatrica, </w:t>
      </w:r>
      <w:r w:rsidR="0095176F">
        <w:rPr>
          <w:rFonts w:ascii="Helvetica Neue" w:hAnsi="Helvetica Neue"/>
          <w:sz w:val="22"/>
          <w:szCs w:val="22"/>
        </w:rPr>
        <w:t>proseguire magnetoterapia, nuovo controllo clinico Rx fra un mese …”.</w:t>
      </w:r>
    </w:p>
    <w:p w14:paraId="0869EC9E" w14:textId="77777777" w:rsidR="00FE6D05" w:rsidRDefault="00FE6D05" w:rsidP="00B77EED">
      <w:pPr>
        <w:spacing w:line="276" w:lineRule="auto"/>
        <w:jc w:val="both"/>
        <w:rPr>
          <w:rFonts w:ascii="Helvetica Neue" w:hAnsi="Helvetica Neue"/>
          <w:b/>
          <w:bCs/>
          <w:sz w:val="22"/>
          <w:szCs w:val="22"/>
        </w:rPr>
      </w:pPr>
    </w:p>
    <w:p w14:paraId="149B6E09" w14:textId="3A290432" w:rsidR="0095176F" w:rsidRDefault="0095176F" w:rsidP="0095176F">
      <w:pPr>
        <w:spacing w:line="276" w:lineRule="auto"/>
        <w:jc w:val="both"/>
        <w:rPr>
          <w:rFonts w:ascii="Helvetica Neue" w:hAnsi="Helvetica Neue"/>
          <w:b/>
          <w:bCs/>
          <w:sz w:val="22"/>
          <w:szCs w:val="22"/>
        </w:rPr>
      </w:pPr>
      <w:r>
        <w:rPr>
          <w:rFonts w:ascii="Helvetica Neue" w:hAnsi="Helvetica Neue"/>
          <w:b/>
          <w:bCs/>
          <w:sz w:val="22"/>
          <w:szCs w:val="22"/>
        </w:rPr>
        <w:t>Referto RX ginocchio sinistro eseguito presso l’ASST Franciacorta, in data 08/04/2022:</w:t>
      </w:r>
    </w:p>
    <w:p w14:paraId="29D8FA81" w14:textId="28A4A0E8" w:rsidR="0095176F" w:rsidRPr="00984AC1" w:rsidRDefault="0095176F" w:rsidP="0095176F">
      <w:pPr>
        <w:spacing w:line="276" w:lineRule="auto"/>
        <w:jc w:val="both"/>
        <w:rPr>
          <w:rFonts w:ascii="Helvetica Neue" w:hAnsi="Helvetica Neue"/>
          <w:sz w:val="22"/>
          <w:szCs w:val="22"/>
        </w:rPr>
      </w:pPr>
      <w:r>
        <w:rPr>
          <w:rFonts w:ascii="Helvetica Neue" w:hAnsi="Helvetica Neue"/>
          <w:sz w:val="22"/>
          <w:szCs w:val="22"/>
        </w:rPr>
        <w:t xml:space="preserve">“… esame confrontato con il precedente del 11/03/2022. Controllo </w:t>
      </w:r>
      <w:r w:rsidR="00DE09EE">
        <w:rPr>
          <w:rFonts w:ascii="Helvetica Neue" w:hAnsi="Helvetica Neue"/>
          <w:sz w:val="22"/>
          <w:szCs w:val="22"/>
        </w:rPr>
        <w:t xml:space="preserve">di </w:t>
      </w:r>
      <w:r>
        <w:rPr>
          <w:rFonts w:ascii="Helvetica Neue" w:hAnsi="Helvetica Neue"/>
          <w:sz w:val="22"/>
          <w:szCs w:val="22"/>
        </w:rPr>
        <w:t xml:space="preserve">esiti di intervento di sintesi di frattura distale di femore mediante posizionamento di placca e vite metallica. Protesi </w:t>
      </w:r>
      <w:proofErr w:type="spellStart"/>
      <w:r>
        <w:rPr>
          <w:rFonts w:ascii="Helvetica Neue" w:hAnsi="Helvetica Neue"/>
          <w:sz w:val="22"/>
          <w:szCs w:val="22"/>
        </w:rPr>
        <w:t>bicompartimentale</w:t>
      </w:r>
      <w:proofErr w:type="spellEnd"/>
      <w:r>
        <w:rPr>
          <w:rFonts w:ascii="Helvetica Neue" w:hAnsi="Helvetica Neue"/>
          <w:sz w:val="22"/>
          <w:szCs w:val="22"/>
        </w:rPr>
        <w:t xml:space="preserve"> di ginocchio e mezzi di sintesi tibiali e rotulei apparentemente in sede e con plurime soluzioni di continuo. Non sostanziali modificazioni della posizione dei monconi di frattura e dei mezzi di sintesi. </w:t>
      </w:r>
      <w:r w:rsidR="00DE09EE">
        <w:rPr>
          <w:rFonts w:ascii="Helvetica Neue" w:hAnsi="Helvetica Neue"/>
          <w:sz w:val="22"/>
          <w:szCs w:val="22"/>
        </w:rPr>
        <w:t>Tono calcico ridotto. Invariato il resto</w:t>
      </w:r>
      <w:r>
        <w:rPr>
          <w:rFonts w:ascii="Helvetica Neue" w:hAnsi="Helvetica Neue"/>
          <w:sz w:val="22"/>
          <w:szCs w:val="22"/>
        </w:rPr>
        <w:t xml:space="preserve"> …”.</w:t>
      </w:r>
    </w:p>
    <w:p w14:paraId="6A492EF5" w14:textId="77777777" w:rsidR="0095176F" w:rsidRDefault="0095176F" w:rsidP="00B77EED">
      <w:pPr>
        <w:spacing w:line="276" w:lineRule="auto"/>
        <w:jc w:val="both"/>
        <w:rPr>
          <w:rFonts w:ascii="Helvetica Neue" w:hAnsi="Helvetica Neue"/>
          <w:b/>
          <w:bCs/>
          <w:sz w:val="22"/>
          <w:szCs w:val="22"/>
        </w:rPr>
      </w:pPr>
    </w:p>
    <w:p w14:paraId="42779EE7" w14:textId="23D47178" w:rsidR="006C7CB6" w:rsidRDefault="006C7CB6" w:rsidP="006C7CB6">
      <w:pPr>
        <w:spacing w:line="276" w:lineRule="auto"/>
        <w:jc w:val="both"/>
        <w:rPr>
          <w:rFonts w:ascii="Helvetica Neue" w:hAnsi="Helvetica Neue"/>
          <w:b/>
          <w:bCs/>
          <w:sz w:val="22"/>
          <w:szCs w:val="22"/>
        </w:rPr>
      </w:pPr>
      <w:r>
        <w:rPr>
          <w:rFonts w:ascii="Helvetica Neue" w:hAnsi="Helvetica Neue"/>
          <w:b/>
          <w:bCs/>
          <w:sz w:val="22"/>
          <w:szCs w:val="22"/>
        </w:rPr>
        <w:t>Visita presso l’Ambulatorio Sala Gessi redatta dal Personale dell’ASST Franciacorta, in data 08/04/2022:</w:t>
      </w:r>
    </w:p>
    <w:p w14:paraId="0217D778" w14:textId="6111C2D6" w:rsidR="006C7CB6" w:rsidRDefault="006C7CB6" w:rsidP="006C7CB6">
      <w:pPr>
        <w:spacing w:line="276" w:lineRule="auto"/>
        <w:jc w:val="both"/>
        <w:rPr>
          <w:rFonts w:ascii="Helvetica Neue" w:hAnsi="Helvetica Neue"/>
          <w:b/>
          <w:bCs/>
          <w:sz w:val="22"/>
          <w:szCs w:val="22"/>
        </w:rPr>
      </w:pPr>
      <w:r>
        <w:rPr>
          <w:rFonts w:ascii="Helvetica Neue" w:hAnsi="Helvetica Neue"/>
          <w:sz w:val="22"/>
          <w:szCs w:val="22"/>
        </w:rPr>
        <w:t xml:space="preserve">“… </w:t>
      </w:r>
      <w:r w:rsidRPr="000F099D">
        <w:rPr>
          <w:rFonts w:ascii="Helvetica Neue" w:hAnsi="Helvetica Neue"/>
          <w:sz w:val="22"/>
          <w:szCs w:val="22"/>
          <w:u w:val="single"/>
        </w:rPr>
        <w:t>diagnosi</w:t>
      </w:r>
      <w:r>
        <w:rPr>
          <w:rFonts w:ascii="Helvetica Neue" w:hAnsi="Helvetica Neue"/>
          <w:sz w:val="22"/>
          <w:szCs w:val="22"/>
        </w:rPr>
        <w:t xml:space="preserve">: frattura </w:t>
      </w:r>
      <w:proofErr w:type="spellStart"/>
      <w:r>
        <w:rPr>
          <w:rFonts w:ascii="Helvetica Neue" w:hAnsi="Helvetica Neue"/>
          <w:sz w:val="22"/>
          <w:szCs w:val="22"/>
        </w:rPr>
        <w:t>periprotesica</w:t>
      </w:r>
      <w:proofErr w:type="spellEnd"/>
      <w:r>
        <w:rPr>
          <w:rFonts w:ascii="Helvetica Neue" w:hAnsi="Helvetica Neue"/>
          <w:sz w:val="22"/>
          <w:szCs w:val="22"/>
        </w:rPr>
        <w:t xml:space="preserve"> ginocchio sx in trattamento </w:t>
      </w:r>
      <w:proofErr w:type="spellStart"/>
      <w:r w:rsidRPr="000F099D">
        <w:rPr>
          <w:rFonts w:ascii="Helvetica Neue" w:hAnsi="Helvetica Neue"/>
          <w:sz w:val="22"/>
          <w:szCs w:val="22"/>
          <w:u w:val="single"/>
        </w:rPr>
        <w:t>Trattamento</w:t>
      </w:r>
      <w:proofErr w:type="spellEnd"/>
      <w:r>
        <w:rPr>
          <w:rFonts w:ascii="Helvetica Neue" w:hAnsi="Helvetica Neue"/>
          <w:sz w:val="22"/>
          <w:szCs w:val="22"/>
        </w:rPr>
        <w:t xml:space="preserve">: non evoluzione della guarigione, manca l’estensione completa (come </w:t>
      </w:r>
      <w:proofErr w:type="spellStart"/>
      <w:proofErr w:type="gramStart"/>
      <w:r>
        <w:rPr>
          <w:rFonts w:ascii="Helvetica Neue" w:hAnsi="Helvetica Neue"/>
          <w:sz w:val="22"/>
          <w:szCs w:val="22"/>
        </w:rPr>
        <w:t>pre</w:t>
      </w:r>
      <w:proofErr w:type="spellEnd"/>
      <w:r>
        <w:rPr>
          <w:rFonts w:ascii="Helvetica Neue" w:hAnsi="Helvetica Neue"/>
          <w:sz w:val="22"/>
          <w:szCs w:val="22"/>
        </w:rPr>
        <w:t xml:space="preserve"> frattura</w:t>
      </w:r>
      <w:proofErr w:type="gramEnd"/>
      <w:r>
        <w:rPr>
          <w:rFonts w:ascii="Helvetica Neue" w:hAnsi="Helvetica Neue"/>
          <w:sz w:val="22"/>
          <w:szCs w:val="22"/>
        </w:rPr>
        <w:t>)</w:t>
      </w:r>
      <w:r w:rsidR="00794642">
        <w:rPr>
          <w:rFonts w:ascii="Helvetica Neue" w:hAnsi="Helvetica Neue"/>
          <w:sz w:val="22"/>
          <w:szCs w:val="22"/>
        </w:rPr>
        <w:t xml:space="preserve"> e la flessione è circa 80°. Presenta un certo grado di instabilità in varo e valgo</w:t>
      </w:r>
      <w:r>
        <w:rPr>
          <w:rFonts w:ascii="Helvetica Neue" w:hAnsi="Helvetica Neue"/>
          <w:sz w:val="22"/>
          <w:szCs w:val="22"/>
        </w:rPr>
        <w:t xml:space="preserve"> </w:t>
      </w:r>
      <w:r w:rsidRPr="000F099D">
        <w:rPr>
          <w:rFonts w:ascii="Helvetica Neue" w:hAnsi="Helvetica Neue"/>
          <w:sz w:val="22"/>
          <w:szCs w:val="22"/>
          <w:u w:val="single"/>
        </w:rPr>
        <w:t>Prescrizioni</w:t>
      </w:r>
      <w:r>
        <w:rPr>
          <w:rFonts w:ascii="Helvetica Neue" w:hAnsi="Helvetica Neue"/>
          <w:sz w:val="22"/>
          <w:szCs w:val="22"/>
        </w:rPr>
        <w:t xml:space="preserve">: </w:t>
      </w:r>
      <w:r w:rsidR="005106B7">
        <w:rPr>
          <w:rFonts w:ascii="Helvetica Neue" w:hAnsi="Helvetica Neue"/>
          <w:sz w:val="22"/>
          <w:szCs w:val="22"/>
        </w:rPr>
        <w:t>data la tempistica passata e la tipologia di frattura si eseguirà valutazione collegiale per definire il trattamento</w:t>
      </w:r>
      <w:r>
        <w:rPr>
          <w:rFonts w:ascii="Helvetica Neue" w:hAnsi="Helvetica Neue"/>
          <w:sz w:val="22"/>
          <w:szCs w:val="22"/>
        </w:rPr>
        <w:t xml:space="preserve"> …”.</w:t>
      </w:r>
    </w:p>
    <w:p w14:paraId="3775EFA7" w14:textId="77777777" w:rsidR="006C7CB6" w:rsidRDefault="006C7CB6" w:rsidP="00B77EED">
      <w:pPr>
        <w:spacing w:line="276" w:lineRule="auto"/>
        <w:jc w:val="both"/>
        <w:rPr>
          <w:rFonts w:ascii="Helvetica Neue" w:hAnsi="Helvetica Neue"/>
          <w:b/>
          <w:bCs/>
          <w:sz w:val="22"/>
          <w:szCs w:val="22"/>
        </w:rPr>
      </w:pPr>
    </w:p>
    <w:p w14:paraId="50AE952A" w14:textId="733B37F4" w:rsidR="00D23EC3" w:rsidRDefault="00D23EC3" w:rsidP="00B77EED">
      <w:pPr>
        <w:spacing w:line="276" w:lineRule="auto"/>
        <w:jc w:val="both"/>
        <w:rPr>
          <w:rFonts w:ascii="Helvetica Neue" w:hAnsi="Helvetica Neue"/>
          <w:b/>
          <w:bCs/>
          <w:sz w:val="22"/>
          <w:szCs w:val="22"/>
        </w:rPr>
      </w:pPr>
      <w:r>
        <w:rPr>
          <w:rFonts w:ascii="Helvetica Neue" w:hAnsi="Helvetica Neue"/>
          <w:b/>
          <w:bCs/>
          <w:sz w:val="22"/>
          <w:szCs w:val="22"/>
        </w:rPr>
        <w:t xml:space="preserve">Visita Ortopedica eseguita presso l’Istituto </w:t>
      </w:r>
      <w:r w:rsidR="00786DEA">
        <w:rPr>
          <w:rFonts w:ascii="Helvetica Neue" w:hAnsi="Helvetica Neue"/>
          <w:b/>
          <w:bCs/>
          <w:sz w:val="22"/>
          <w:szCs w:val="22"/>
        </w:rPr>
        <w:t>Ospedaliero Fondazione Poliambulanza, in data 04/05/2022:</w:t>
      </w:r>
    </w:p>
    <w:p w14:paraId="1034DFFA" w14:textId="57BF7388" w:rsidR="00786DEA" w:rsidRDefault="00786DEA" w:rsidP="00B77EED">
      <w:pPr>
        <w:spacing w:line="276" w:lineRule="auto"/>
        <w:jc w:val="both"/>
        <w:rPr>
          <w:rFonts w:ascii="Helvetica Neue" w:hAnsi="Helvetica Neue"/>
          <w:sz w:val="22"/>
          <w:szCs w:val="22"/>
        </w:rPr>
      </w:pPr>
      <w:r>
        <w:rPr>
          <w:rFonts w:ascii="Helvetica Neue" w:hAnsi="Helvetica Neue"/>
          <w:sz w:val="22"/>
          <w:szCs w:val="22"/>
        </w:rPr>
        <w:t xml:space="preserve">“… </w:t>
      </w:r>
      <w:r w:rsidR="00D30FAD" w:rsidRPr="00A16349">
        <w:rPr>
          <w:rFonts w:ascii="Helvetica Neue" w:hAnsi="Helvetica Neue"/>
          <w:sz w:val="22"/>
          <w:szCs w:val="22"/>
          <w:u w:val="single"/>
        </w:rPr>
        <w:t>Motivo Accesso</w:t>
      </w:r>
      <w:r w:rsidR="00D30FAD">
        <w:rPr>
          <w:rFonts w:ascii="Helvetica Neue" w:hAnsi="Helvetica Neue"/>
          <w:sz w:val="22"/>
          <w:szCs w:val="22"/>
        </w:rPr>
        <w:t xml:space="preserve">: pz affetto da esiti di frattura </w:t>
      </w:r>
      <w:proofErr w:type="spellStart"/>
      <w:r w:rsidR="00D30FAD">
        <w:rPr>
          <w:rFonts w:ascii="Helvetica Neue" w:hAnsi="Helvetica Neue"/>
          <w:sz w:val="22"/>
          <w:szCs w:val="22"/>
        </w:rPr>
        <w:t>periprotesica</w:t>
      </w:r>
      <w:proofErr w:type="spellEnd"/>
      <w:r w:rsidR="00D30FAD">
        <w:rPr>
          <w:rFonts w:ascii="Helvetica Neue" w:hAnsi="Helvetica Neue"/>
          <w:sz w:val="22"/>
          <w:szCs w:val="22"/>
        </w:rPr>
        <w:t xml:space="preserve"> femore distale sx 1/10/2021 trattata chirurgicamente con placca e viti, a</w:t>
      </w:r>
      <w:r w:rsidR="00A16349">
        <w:rPr>
          <w:rFonts w:ascii="Helvetica Neue" w:hAnsi="Helvetica Neue"/>
          <w:sz w:val="22"/>
          <w:szCs w:val="22"/>
        </w:rPr>
        <w:t xml:space="preserve">rtrodesi tibiotarsica, protesi </w:t>
      </w:r>
      <w:proofErr w:type="spellStart"/>
      <w:r w:rsidR="00A16349">
        <w:rPr>
          <w:rFonts w:ascii="Helvetica Neue" w:hAnsi="Helvetica Neue"/>
          <w:sz w:val="22"/>
          <w:szCs w:val="22"/>
        </w:rPr>
        <w:t>totake</w:t>
      </w:r>
      <w:proofErr w:type="spellEnd"/>
      <w:r w:rsidR="00A16349">
        <w:rPr>
          <w:rFonts w:ascii="Helvetica Neue" w:hAnsi="Helvetica Neue"/>
          <w:sz w:val="22"/>
          <w:szCs w:val="22"/>
        </w:rPr>
        <w:t xml:space="preserve"> ginocchio sx. </w:t>
      </w:r>
      <w:r w:rsidR="00A16349" w:rsidRPr="00A16349">
        <w:rPr>
          <w:rFonts w:ascii="Helvetica Neue" w:hAnsi="Helvetica Neue"/>
          <w:sz w:val="22"/>
          <w:szCs w:val="22"/>
          <w:u w:val="single"/>
        </w:rPr>
        <w:t>esame obiettivo</w:t>
      </w:r>
      <w:r w:rsidR="00A16349">
        <w:rPr>
          <w:rFonts w:ascii="Helvetica Neue" w:hAnsi="Helvetica Neue"/>
          <w:sz w:val="22"/>
          <w:szCs w:val="22"/>
        </w:rPr>
        <w:t xml:space="preserve">: </w:t>
      </w:r>
      <w:r w:rsidR="00C0768F">
        <w:rPr>
          <w:rFonts w:ascii="Helvetica Neue" w:hAnsi="Helvetica Neue"/>
          <w:sz w:val="22"/>
          <w:szCs w:val="22"/>
        </w:rPr>
        <w:t>plurime cicatrici eutrofiche coscia, gamba e caviglia sx, articolarità li</w:t>
      </w:r>
      <w:r w:rsidR="00D20149">
        <w:rPr>
          <w:rFonts w:ascii="Helvetica Neue" w:hAnsi="Helvetica Neue"/>
          <w:sz w:val="22"/>
          <w:szCs w:val="22"/>
        </w:rPr>
        <w:t>m</w:t>
      </w:r>
      <w:r w:rsidR="00C0768F">
        <w:rPr>
          <w:rFonts w:ascii="Helvetica Neue" w:hAnsi="Helvetica Neue"/>
          <w:sz w:val="22"/>
          <w:szCs w:val="22"/>
        </w:rPr>
        <w:t xml:space="preserve">itata </w:t>
      </w:r>
      <w:r w:rsidR="00D20149">
        <w:rPr>
          <w:rFonts w:ascii="Helvetica Neue" w:hAnsi="Helvetica Neue"/>
          <w:sz w:val="22"/>
          <w:szCs w:val="22"/>
        </w:rPr>
        <w:t>0-80 gradi, caviglia</w:t>
      </w:r>
      <w:r w:rsidR="001065F3">
        <w:rPr>
          <w:rFonts w:ascii="Helvetica Neue" w:hAnsi="Helvetica Neue"/>
          <w:sz w:val="22"/>
          <w:szCs w:val="22"/>
        </w:rPr>
        <w:t xml:space="preserve"> </w:t>
      </w:r>
      <w:proofErr w:type="spellStart"/>
      <w:r w:rsidR="001065F3">
        <w:rPr>
          <w:rFonts w:ascii="Helvetica Neue" w:hAnsi="Helvetica Neue"/>
          <w:sz w:val="22"/>
          <w:szCs w:val="22"/>
        </w:rPr>
        <w:t>artrodesizzata</w:t>
      </w:r>
      <w:proofErr w:type="spellEnd"/>
      <w:r w:rsidR="00A409D2">
        <w:rPr>
          <w:rFonts w:ascii="Helvetica Neue" w:hAnsi="Helvetica Neue"/>
          <w:sz w:val="22"/>
          <w:szCs w:val="22"/>
        </w:rPr>
        <w:t xml:space="preserve">, deambula con ausilio di tutore articolato. Dolore al carico e a riposo, allungamento del </w:t>
      </w:r>
      <w:r w:rsidR="00C3521A">
        <w:rPr>
          <w:rFonts w:ascii="Helvetica Neue" w:hAnsi="Helvetica Neue"/>
          <w:sz w:val="22"/>
          <w:szCs w:val="22"/>
        </w:rPr>
        <w:t>tendine rotuleo che impedisce l’estensione della gamba sul ginocchio</w:t>
      </w:r>
      <w:r w:rsidR="00746CCD">
        <w:rPr>
          <w:rFonts w:ascii="Helvetica Neue" w:hAnsi="Helvetica Neue"/>
          <w:sz w:val="22"/>
          <w:szCs w:val="22"/>
        </w:rPr>
        <w:t xml:space="preserve"> </w:t>
      </w:r>
      <w:r w:rsidR="00746CCD" w:rsidRPr="00746CCD">
        <w:rPr>
          <w:rFonts w:ascii="Helvetica Neue" w:hAnsi="Helvetica Neue"/>
          <w:sz w:val="22"/>
          <w:szCs w:val="22"/>
          <w:u w:val="single"/>
        </w:rPr>
        <w:t>Valutazione del dolore</w:t>
      </w:r>
      <w:r w:rsidR="00746CCD">
        <w:rPr>
          <w:rFonts w:ascii="Helvetica Neue" w:hAnsi="Helvetica Neue"/>
          <w:sz w:val="22"/>
          <w:szCs w:val="22"/>
        </w:rPr>
        <w:t xml:space="preserve">: 3 </w:t>
      </w:r>
      <w:r w:rsidR="00C94992" w:rsidRPr="006C4081">
        <w:rPr>
          <w:rFonts w:ascii="Helvetica Neue" w:hAnsi="Helvetica Neue"/>
          <w:sz w:val="22"/>
          <w:szCs w:val="22"/>
          <w:u w:val="single"/>
        </w:rPr>
        <w:t>P</w:t>
      </w:r>
      <w:r w:rsidR="00746CCD" w:rsidRPr="006C4081">
        <w:rPr>
          <w:rFonts w:ascii="Helvetica Neue" w:hAnsi="Helvetica Neue"/>
          <w:sz w:val="22"/>
          <w:szCs w:val="22"/>
          <w:u w:val="single"/>
        </w:rPr>
        <w:t>restazione terapeutica</w:t>
      </w:r>
      <w:r w:rsidR="00C94992" w:rsidRPr="006C4081">
        <w:rPr>
          <w:rFonts w:ascii="Helvetica Neue" w:hAnsi="Helvetica Neue"/>
          <w:sz w:val="22"/>
          <w:szCs w:val="22"/>
          <w:u w:val="single"/>
        </w:rPr>
        <w:t>/Esami strumentali</w:t>
      </w:r>
      <w:r w:rsidR="00C94992">
        <w:rPr>
          <w:rFonts w:ascii="Helvetica Neue" w:hAnsi="Helvetica Neue"/>
          <w:sz w:val="22"/>
          <w:szCs w:val="22"/>
        </w:rPr>
        <w:t>: rx documenta mobilizzazione delle componenti protesiche femor</w:t>
      </w:r>
      <w:r w:rsidR="008F2D19">
        <w:rPr>
          <w:rFonts w:ascii="Helvetica Neue" w:hAnsi="Helvetica Neue"/>
          <w:sz w:val="22"/>
          <w:szCs w:val="22"/>
        </w:rPr>
        <w:t xml:space="preserve">ale e tibiale e della placca femorale </w:t>
      </w:r>
      <w:r w:rsidR="008F2D19" w:rsidRPr="006C4081">
        <w:rPr>
          <w:rFonts w:ascii="Helvetica Neue" w:hAnsi="Helvetica Neue"/>
          <w:sz w:val="22"/>
          <w:szCs w:val="22"/>
          <w:u w:val="single"/>
        </w:rPr>
        <w:t>Conclusioni diagnostiche e indirizzo terapeutico</w:t>
      </w:r>
      <w:r w:rsidR="006C4081">
        <w:rPr>
          <w:rFonts w:ascii="Helvetica Neue" w:hAnsi="Helvetica Neue"/>
          <w:sz w:val="22"/>
          <w:szCs w:val="22"/>
          <w:u w:val="single"/>
        </w:rPr>
        <w:t>:</w:t>
      </w:r>
      <w:r w:rsidR="008F2D19">
        <w:rPr>
          <w:rFonts w:ascii="Helvetica Neue" w:hAnsi="Helvetica Neue"/>
          <w:sz w:val="22"/>
          <w:szCs w:val="22"/>
        </w:rPr>
        <w:t xml:space="preserve"> si illustrano rischi e benefici relativi alla procedura</w:t>
      </w:r>
      <w:r w:rsidR="006C4081">
        <w:rPr>
          <w:rFonts w:ascii="Helvetica Neue" w:hAnsi="Helvetica Neue"/>
          <w:sz w:val="22"/>
          <w:szCs w:val="22"/>
        </w:rPr>
        <w:t xml:space="preserve"> chirurgica proposta, si prescrive TC ginocchio sx per lo studio della rotula residua, si pone in lista operatoria …”.</w:t>
      </w:r>
    </w:p>
    <w:p w14:paraId="54FDF72A" w14:textId="77777777" w:rsidR="00883141" w:rsidRDefault="00883141" w:rsidP="00883141">
      <w:pPr>
        <w:spacing w:line="276" w:lineRule="auto"/>
        <w:jc w:val="both"/>
        <w:rPr>
          <w:rFonts w:ascii="Helvetica Neue" w:hAnsi="Helvetica Neue"/>
          <w:sz w:val="22"/>
          <w:szCs w:val="22"/>
          <w:highlight w:val="cyan"/>
        </w:rPr>
      </w:pPr>
    </w:p>
    <w:p w14:paraId="52CFDC8C" w14:textId="19E123D0" w:rsidR="004C2911" w:rsidRDefault="00AE0A78" w:rsidP="004C2911">
      <w:pPr>
        <w:spacing w:line="276" w:lineRule="auto"/>
        <w:jc w:val="both"/>
        <w:rPr>
          <w:rFonts w:ascii="Helvetica Neue" w:hAnsi="Helvetica Neue"/>
          <w:b/>
          <w:bCs/>
          <w:sz w:val="22"/>
          <w:szCs w:val="22"/>
        </w:rPr>
      </w:pPr>
      <w:r w:rsidRPr="004C2911">
        <w:rPr>
          <w:rFonts w:ascii="Helvetica Neue" w:hAnsi="Helvetica Neue"/>
          <w:b/>
          <w:bCs/>
          <w:sz w:val="22"/>
          <w:szCs w:val="22"/>
        </w:rPr>
        <w:t>Refert</w:t>
      </w:r>
      <w:r w:rsidR="008F4A13">
        <w:rPr>
          <w:rFonts w:ascii="Helvetica Neue" w:hAnsi="Helvetica Neue"/>
          <w:b/>
          <w:bCs/>
          <w:sz w:val="22"/>
          <w:szCs w:val="22"/>
        </w:rPr>
        <w:t>i di</w:t>
      </w:r>
      <w:r w:rsidRPr="004C2911">
        <w:rPr>
          <w:rFonts w:ascii="Helvetica Neue" w:hAnsi="Helvetica Neue"/>
          <w:b/>
          <w:bCs/>
          <w:sz w:val="22"/>
          <w:szCs w:val="22"/>
        </w:rPr>
        <w:t xml:space="preserve"> </w:t>
      </w:r>
      <w:r w:rsidR="00883141" w:rsidRPr="004C2911">
        <w:rPr>
          <w:rFonts w:ascii="Helvetica Neue" w:hAnsi="Helvetica Neue"/>
          <w:b/>
          <w:bCs/>
          <w:sz w:val="22"/>
          <w:szCs w:val="22"/>
        </w:rPr>
        <w:t xml:space="preserve">TELERADIOGRAFIA ARTI INFERIORI SOTTO CARICO </w:t>
      </w:r>
      <w:r w:rsidR="004C2911">
        <w:rPr>
          <w:rFonts w:ascii="Helvetica Neue" w:hAnsi="Helvetica Neue"/>
          <w:b/>
          <w:bCs/>
          <w:sz w:val="22"/>
          <w:szCs w:val="22"/>
        </w:rPr>
        <w:t xml:space="preserve">e </w:t>
      </w:r>
      <w:r w:rsidR="008F4A13" w:rsidRPr="004C2911">
        <w:rPr>
          <w:rFonts w:ascii="Helvetica Neue" w:hAnsi="Helvetica Neue"/>
          <w:b/>
          <w:bCs/>
          <w:sz w:val="22"/>
          <w:szCs w:val="22"/>
        </w:rPr>
        <w:t xml:space="preserve">RADIOGRAFIA TORACE </w:t>
      </w:r>
      <w:r w:rsidR="00295046" w:rsidRPr="004C2911">
        <w:rPr>
          <w:rFonts w:ascii="Helvetica Neue" w:hAnsi="Helvetica Neue"/>
          <w:b/>
          <w:bCs/>
          <w:sz w:val="22"/>
          <w:szCs w:val="22"/>
        </w:rPr>
        <w:t>eseguita presso l’UO di Radiologia dell’Istituto</w:t>
      </w:r>
      <w:r w:rsidR="00295046" w:rsidRPr="004C2911">
        <w:rPr>
          <w:rFonts w:ascii="Helvetica Neue" w:hAnsi="Helvetica Neue"/>
          <w:sz w:val="22"/>
          <w:szCs w:val="22"/>
        </w:rPr>
        <w:t xml:space="preserve"> </w:t>
      </w:r>
      <w:r w:rsidR="004C2911">
        <w:rPr>
          <w:rFonts w:ascii="Helvetica Neue" w:hAnsi="Helvetica Neue"/>
          <w:b/>
          <w:bCs/>
          <w:sz w:val="22"/>
          <w:szCs w:val="22"/>
        </w:rPr>
        <w:t xml:space="preserve">Ospedaliero Fondazione </w:t>
      </w:r>
      <w:r w:rsidR="004C2911">
        <w:rPr>
          <w:rFonts w:ascii="Helvetica Neue" w:hAnsi="Helvetica Neue"/>
          <w:b/>
          <w:bCs/>
          <w:sz w:val="22"/>
          <w:szCs w:val="22"/>
        </w:rPr>
        <w:lastRenderedPageBreak/>
        <w:t>Poliambulanza, in data 20</w:t>
      </w:r>
      <w:r w:rsidR="00B62E7A">
        <w:rPr>
          <w:rFonts w:ascii="Helvetica Neue" w:hAnsi="Helvetica Neue"/>
          <w:b/>
          <w:bCs/>
          <w:sz w:val="22"/>
          <w:szCs w:val="22"/>
        </w:rPr>
        <w:t>.</w:t>
      </w:r>
      <w:r w:rsidR="004C2911">
        <w:rPr>
          <w:rFonts w:ascii="Helvetica Neue" w:hAnsi="Helvetica Neue"/>
          <w:b/>
          <w:bCs/>
          <w:sz w:val="22"/>
          <w:szCs w:val="22"/>
        </w:rPr>
        <w:t>07</w:t>
      </w:r>
      <w:r w:rsidR="00B62E7A">
        <w:rPr>
          <w:rFonts w:ascii="Helvetica Neue" w:hAnsi="Helvetica Neue"/>
          <w:b/>
          <w:bCs/>
          <w:sz w:val="22"/>
          <w:szCs w:val="22"/>
        </w:rPr>
        <w:t>.</w:t>
      </w:r>
      <w:r w:rsidR="004C2911">
        <w:rPr>
          <w:rFonts w:ascii="Helvetica Neue" w:hAnsi="Helvetica Neue"/>
          <w:b/>
          <w:bCs/>
          <w:sz w:val="22"/>
          <w:szCs w:val="22"/>
        </w:rPr>
        <w:t>2022:</w:t>
      </w:r>
    </w:p>
    <w:p w14:paraId="41B8D67B" w14:textId="5D9BB088" w:rsidR="00883141" w:rsidRDefault="004C2911" w:rsidP="00883141">
      <w:pPr>
        <w:spacing w:line="276" w:lineRule="auto"/>
        <w:jc w:val="both"/>
        <w:rPr>
          <w:rFonts w:ascii="Helvetica Neue" w:hAnsi="Helvetica Neue"/>
          <w:sz w:val="22"/>
          <w:szCs w:val="22"/>
        </w:rPr>
      </w:pPr>
      <w:r w:rsidRPr="004C2911">
        <w:rPr>
          <w:rFonts w:ascii="Helvetica Neue" w:hAnsi="Helvetica Neue"/>
          <w:sz w:val="22"/>
          <w:szCs w:val="22"/>
        </w:rPr>
        <w:t xml:space="preserve">“… </w:t>
      </w:r>
      <w:r w:rsidR="00883141" w:rsidRPr="004C2911">
        <w:rPr>
          <w:rFonts w:ascii="Helvetica Neue" w:hAnsi="Helvetica Neue"/>
          <w:sz w:val="22"/>
          <w:szCs w:val="22"/>
        </w:rPr>
        <w:t xml:space="preserve">Esi di frattura non consolidata, trattata con placca e viti metalliche di osteosintesi del tratto di passaggio </w:t>
      </w:r>
      <w:proofErr w:type="spellStart"/>
      <w:r w:rsidR="00883141" w:rsidRPr="004C2911">
        <w:rPr>
          <w:rFonts w:ascii="Helvetica Neue" w:hAnsi="Helvetica Neue"/>
          <w:sz w:val="22"/>
          <w:szCs w:val="22"/>
        </w:rPr>
        <w:t>diafiso</w:t>
      </w:r>
      <w:proofErr w:type="spellEnd"/>
      <w:r w:rsidR="00883141" w:rsidRPr="004C2911">
        <w:rPr>
          <w:rFonts w:ascii="Helvetica Neue" w:hAnsi="Helvetica Neue"/>
          <w:sz w:val="22"/>
          <w:szCs w:val="22"/>
        </w:rPr>
        <w:t xml:space="preserve">-metafisario femorale distale di sinistra. Si rilevano, nei suoi settori superiore- medio, note di diastasi della placca rispetto al profilo diafisario femorale relativo con evidenza di riassorbimento osseo in corrispondenza delle viti di osteosintesi. Protesi totale di ginocchio a sinistra. Esiti di intervento chirurgico con applicazione di vite metallica a livello della tuberosità tibiale anteriore di sinistra con cerchiaggio metallico di contenzione, discontinuo in più punti sotteso tra quest’ultima e rotula che mostra porzione alta. Esiti di pregressa frattura consolidata del tratto di passaggio meta-diafisario peroneale prossimale di sinistra. Esiti di artrodesi </w:t>
      </w:r>
      <w:proofErr w:type="spellStart"/>
      <w:r w:rsidR="00883141" w:rsidRPr="004C2911">
        <w:rPr>
          <w:rFonts w:ascii="Helvetica Neue" w:hAnsi="Helvetica Neue"/>
          <w:sz w:val="22"/>
          <w:szCs w:val="22"/>
        </w:rPr>
        <w:t>tibio</w:t>
      </w:r>
      <w:proofErr w:type="spellEnd"/>
      <w:r w:rsidR="00883141" w:rsidRPr="004C2911">
        <w:rPr>
          <w:rFonts w:ascii="Helvetica Neue" w:hAnsi="Helvetica Neue"/>
          <w:sz w:val="22"/>
          <w:szCs w:val="22"/>
        </w:rPr>
        <w:t xml:space="preserve">-astragalica sinistra con apposizione di infibulo </w:t>
      </w:r>
      <w:proofErr w:type="spellStart"/>
      <w:r w:rsidR="00883141" w:rsidRPr="004C2911">
        <w:rPr>
          <w:rFonts w:ascii="Helvetica Neue" w:hAnsi="Helvetica Neue"/>
          <w:sz w:val="22"/>
          <w:szCs w:val="22"/>
        </w:rPr>
        <w:t>endomidollare</w:t>
      </w:r>
      <w:proofErr w:type="spellEnd"/>
      <w:r w:rsidR="00883141" w:rsidRPr="004C2911">
        <w:rPr>
          <w:rFonts w:ascii="Helvetica Neue" w:hAnsi="Helvetica Neue"/>
          <w:sz w:val="22"/>
          <w:szCs w:val="22"/>
        </w:rPr>
        <w:t xml:space="preserve"> di stabilizzazione rinforzato da viti agli estremi craniale e caudale. D’ampiezza sostanzialmente conservata la rima articolare femoro-tibiale di destra. Orientamento in varismo dell’asse diafisario tibiale di entrambi i lati. </w:t>
      </w:r>
      <w:proofErr w:type="spellStart"/>
      <w:r w:rsidR="00883141" w:rsidRPr="004C2911">
        <w:rPr>
          <w:rFonts w:ascii="Helvetica Neue" w:hAnsi="Helvetica Neue"/>
          <w:sz w:val="22"/>
          <w:szCs w:val="22"/>
        </w:rPr>
        <w:t>Sottoslivellamento</w:t>
      </w:r>
      <w:proofErr w:type="spellEnd"/>
      <w:r w:rsidR="00883141" w:rsidRPr="004C2911">
        <w:rPr>
          <w:rFonts w:ascii="Helvetica Neue" w:hAnsi="Helvetica Neue"/>
          <w:sz w:val="22"/>
          <w:szCs w:val="22"/>
        </w:rPr>
        <w:t xml:space="preserve"> di 8 mm della regione del ginocchio sinistro rispetto al controlaterale. All’altezza delle creste iliache il </w:t>
      </w:r>
      <w:proofErr w:type="spellStart"/>
      <w:r w:rsidR="00883141" w:rsidRPr="004C2911">
        <w:rPr>
          <w:rFonts w:ascii="Helvetica Neue" w:hAnsi="Helvetica Neue"/>
          <w:sz w:val="22"/>
          <w:szCs w:val="22"/>
        </w:rPr>
        <w:t>sottoslivellamento</w:t>
      </w:r>
      <w:proofErr w:type="spellEnd"/>
      <w:r w:rsidR="00883141" w:rsidRPr="004C2911">
        <w:rPr>
          <w:rFonts w:ascii="Helvetica Neue" w:hAnsi="Helvetica Neue"/>
          <w:sz w:val="22"/>
          <w:szCs w:val="22"/>
        </w:rPr>
        <w:t xml:space="preserve"> del lato sinistro rispetto al destro risulta di 24 mm. L’indagine è stata effettuata con repere radio-opaco per programma </w:t>
      </w:r>
      <w:proofErr w:type="spellStart"/>
      <w:r w:rsidR="00883141" w:rsidRPr="004C2911">
        <w:rPr>
          <w:rFonts w:ascii="Helvetica Neue" w:hAnsi="Helvetica Neue"/>
          <w:sz w:val="22"/>
          <w:szCs w:val="22"/>
        </w:rPr>
        <w:t>Sectra</w:t>
      </w:r>
      <w:proofErr w:type="spellEnd"/>
      <w:r w:rsidR="00883141" w:rsidRPr="004C2911">
        <w:rPr>
          <w:rFonts w:ascii="Helvetica Neue" w:hAnsi="Helvetica Neue"/>
          <w:sz w:val="22"/>
          <w:szCs w:val="22"/>
        </w:rPr>
        <w:t xml:space="preserve"> …</w:t>
      </w:r>
    </w:p>
    <w:p w14:paraId="6B090A91" w14:textId="70465701" w:rsidR="00883141" w:rsidRPr="004C2911" w:rsidRDefault="008F4A13" w:rsidP="00883141">
      <w:pPr>
        <w:spacing w:line="276" w:lineRule="auto"/>
        <w:jc w:val="both"/>
        <w:rPr>
          <w:rFonts w:ascii="Helvetica Neue" w:hAnsi="Helvetica Neue"/>
          <w:sz w:val="22"/>
          <w:szCs w:val="22"/>
        </w:rPr>
      </w:pPr>
      <w:r w:rsidRPr="008F4A13">
        <w:rPr>
          <w:rFonts w:ascii="Helvetica Neue" w:hAnsi="Helvetica Neue"/>
          <w:b/>
          <w:bCs/>
          <w:sz w:val="22"/>
          <w:szCs w:val="22"/>
        </w:rPr>
        <w:t>Radiografia torace</w:t>
      </w:r>
      <w:r>
        <w:rPr>
          <w:rFonts w:ascii="Helvetica Neue" w:hAnsi="Helvetica Neue"/>
          <w:sz w:val="22"/>
          <w:szCs w:val="22"/>
        </w:rPr>
        <w:t xml:space="preserve">: </w:t>
      </w:r>
      <w:r w:rsidR="00883141" w:rsidRPr="004C2911">
        <w:rPr>
          <w:rFonts w:ascii="Helvetica Neue" w:hAnsi="Helvetica Neue"/>
          <w:sz w:val="22"/>
          <w:szCs w:val="22"/>
        </w:rPr>
        <w:t>buona espansione polmonare. Non lesioni parenchimali in attività. Cuore e grossi vasi nei limiti di norma …</w:t>
      </w:r>
      <w:r w:rsidR="00D04275">
        <w:rPr>
          <w:rFonts w:ascii="Helvetica Neue" w:hAnsi="Helvetica Neue"/>
          <w:sz w:val="22"/>
          <w:szCs w:val="22"/>
        </w:rPr>
        <w:t>”.</w:t>
      </w:r>
    </w:p>
    <w:p w14:paraId="15D8C446" w14:textId="77777777" w:rsidR="00D04275" w:rsidRDefault="00D04275" w:rsidP="00883141">
      <w:pPr>
        <w:spacing w:line="276" w:lineRule="auto"/>
        <w:jc w:val="both"/>
        <w:rPr>
          <w:rFonts w:ascii="Helvetica Neue" w:hAnsi="Helvetica Neue"/>
          <w:b/>
          <w:bCs/>
          <w:sz w:val="22"/>
          <w:szCs w:val="22"/>
        </w:rPr>
      </w:pPr>
    </w:p>
    <w:p w14:paraId="65ADAE8D" w14:textId="282E5DFF" w:rsidR="001143E8" w:rsidRDefault="00B62E7A" w:rsidP="00883141">
      <w:pPr>
        <w:spacing w:line="276" w:lineRule="auto"/>
        <w:jc w:val="both"/>
        <w:rPr>
          <w:rFonts w:ascii="Helvetica Neue" w:hAnsi="Helvetica Neue"/>
          <w:sz w:val="22"/>
          <w:szCs w:val="22"/>
        </w:rPr>
      </w:pPr>
      <w:r w:rsidRPr="00D04275">
        <w:rPr>
          <w:rFonts w:ascii="Helvetica Neue" w:hAnsi="Helvetica Neue"/>
          <w:b/>
          <w:bCs/>
          <w:sz w:val="22"/>
          <w:szCs w:val="22"/>
        </w:rPr>
        <w:t xml:space="preserve">Referto </w:t>
      </w:r>
      <w:r w:rsidR="00883141" w:rsidRPr="00D04275">
        <w:rPr>
          <w:rFonts w:ascii="Helvetica Neue" w:hAnsi="Helvetica Neue"/>
          <w:b/>
          <w:bCs/>
          <w:sz w:val="22"/>
          <w:szCs w:val="22"/>
        </w:rPr>
        <w:t xml:space="preserve">ECG </w:t>
      </w:r>
      <w:r w:rsidRPr="00D04275">
        <w:rPr>
          <w:rFonts w:ascii="Helvetica Neue" w:hAnsi="Helvetica Neue"/>
          <w:b/>
          <w:bCs/>
          <w:sz w:val="22"/>
          <w:szCs w:val="22"/>
        </w:rPr>
        <w:t>eseguito presso</w:t>
      </w:r>
      <w:r>
        <w:rPr>
          <w:rFonts w:ascii="Helvetica Neue" w:hAnsi="Helvetica Neue"/>
          <w:sz w:val="22"/>
          <w:szCs w:val="22"/>
        </w:rPr>
        <w:t xml:space="preserve"> </w:t>
      </w:r>
      <w:r w:rsidR="00096B56" w:rsidRPr="006F0827">
        <w:rPr>
          <w:rFonts w:ascii="Helvetica Neue" w:hAnsi="Helvetica Neue"/>
          <w:b/>
          <w:bCs/>
          <w:sz w:val="22"/>
          <w:szCs w:val="22"/>
        </w:rPr>
        <w:t>l’Istituto Ospedaliero Fondazione Poliambulanza</w:t>
      </w:r>
      <w:r w:rsidR="001143E8" w:rsidRPr="00D04275">
        <w:rPr>
          <w:rFonts w:ascii="Helvetica Neue" w:hAnsi="Helvetica Neue"/>
          <w:b/>
          <w:bCs/>
          <w:sz w:val="22"/>
          <w:szCs w:val="22"/>
        </w:rPr>
        <w:t xml:space="preserve">, in data </w:t>
      </w:r>
      <w:r w:rsidR="00883141" w:rsidRPr="00D04275">
        <w:rPr>
          <w:rFonts w:ascii="Helvetica Neue" w:hAnsi="Helvetica Neue"/>
          <w:b/>
          <w:bCs/>
          <w:sz w:val="22"/>
          <w:szCs w:val="22"/>
        </w:rPr>
        <w:t>20</w:t>
      </w:r>
      <w:r w:rsidR="001143E8" w:rsidRPr="00D04275">
        <w:rPr>
          <w:rFonts w:ascii="Helvetica Neue" w:hAnsi="Helvetica Neue"/>
          <w:b/>
          <w:bCs/>
          <w:sz w:val="22"/>
          <w:szCs w:val="22"/>
        </w:rPr>
        <w:t>.</w:t>
      </w:r>
      <w:r w:rsidR="00883141" w:rsidRPr="00D04275">
        <w:rPr>
          <w:rFonts w:ascii="Helvetica Neue" w:hAnsi="Helvetica Neue"/>
          <w:b/>
          <w:bCs/>
          <w:sz w:val="22"/>
          <w:szCs w:val="22"/>
        </w:rPr>
        <w:t>07</w:t>
      </w:r>
      <w:r w:rsidR="001143E8" w:rsidRPr="00D04275">
        <w:rPr>
          <w:rFonts w:ascii="Helvetica Neue" w:hAnsi="Helvetica Neue"/>
          <w:b/>
          <w:bCs/>
          <w:sz w:val="22"/>
          <w:szCs w:val="22"/>
        </w:rPr>
        <w:t>.</w:t>
      </w:r>
      <w:r w:rsidR="00883141" w:rsidRPr="00D04275">
        <w:rPr>
          <w:rFonts w:ascii="Helvetica Neue" w:hAnsi="Helvetica Neue"/>
          <w:b/>
          <w:bCs/>
          <w:sz w:val="22"/>
          <w:szCs w:val="22"/>
        </w:rPr>
        <w:t>2022</w:t>
      </w:r>
      <w:r w:rsidR="00D04275">
        <w:rPr>
          <w:rFonts w:ascii="Helvetica Neue" w:hAnsi="Helvetica Neue"/>
          <w:b/>
          <w:bCs/>
          <w:sz w:val="22"/>
          <w:szCs w:val="22"/>
        </w:rPr>
        <w:t>:</w:t>
      </w:r>
    </w:p>
    <w:p w14:paraId="54E74D5E" w14:textId="288A553A" w:rsidR="00883141" w:rsidRDefault="001143E8" w:rsidP="00883141">
      <w:pPr>
        <w:spacing w:line="276" w:lineRule="auto"/>
        <w:jc w:val="both"/>
        <w:rPr>
          <w:rFonts w:ascii="Helvetica Neue" w:hAnsi="Helvetica Neue"/>
          <w:sz w:val="22"/>
          <w:szCs w:val="22"/>
        </w:rPr>
      </w:pPr>
      <w:r>
        <w:rPr>
          <w:rFonts w:ascii="Helvetica Neue" w:hAnsi="Helvetica Neue"/>
          <w:sz w:val="22"/>
          <w:szCs w:val="22"/>
        </w:rPr>
        <w:t>“…</w:t>
      </w:r>
      <w:r w:rsidR="00883141" w:rsidRPr="004C2911">
        <w:rPr>
          <w:rFonts w:ascii="Helvetica Neue" w:hAnsi="Helvetica Neue"/>
          <w:sz w:val="22"/>
          <w:szCs w:val="22"/>
        </w:rPr>
        <w:t xml:space="preserve"> ritmo sinusale normale, PR e </w:t>
      </w:r>
      <w:proofErr w:type="spellStart"/>
      <w:r w:rsidR="00883141" w:rsidRPr="004C2911">
        <w:rPr>
          <w:rFonts w:ascii="Helvetica Neue" w:hAnsi="Helvetica Neue"/>
          <w:sz w:val="22"/>
          <w:szCs w:val="22"/>
        </w:rPr>
        <w:t>QTc</w:t>
      </w:r>
      <w:proofErr w:type="spellEnd"/>
      <w:r w:rsidR="00883141" w:rsidRPr="004C2911">
        <w:rPr>
          <w:rFonts w:ascii="Helvetica Neue" w:hAnsi="Helvetica Neue"/>
          <w:sz w:val="22"/>
          <w:szCs w:val="22"/>
        </w:rPr>
        <w:t xml:space="preserve"> nei limiti, DAS, ripolarizzazione regolare …</w:t>
      </w:r>
      <w:r w:rsidR="00D04275">
        <w:rPr>
          <w:rFonts w:ascii="Helvetica Neue" w:hAnsi="Helvetica Neue"/>
          <w:sz w:val="22"/>
          <w:szCs w:val="22"/>
        </w:rPr>
        <w:t>”.</w:t>
      </w:r>
    </w:p>
    <w:p w14:paraId="5C233358" w14:textId="77777777" w:rsidR="00CF590D" w:rsidRPr="00786DEA" w:rsidRDefault="00CF590D" w:rsidP="00B77EED">
      <w:pPr>
        <w:spacing w:line="276" w:lineRule="auto"/>
        <w:jc w:val="both"/>
        <w:rPr>
          <w:rFonts w:ascii="Helvetica Neue" w:hAnsi="Helvetica Neue"/>
          <w:sz w:val="22"/>
          <w:szCs w:val="22"/>
        </w:rPr>
      </w:pPr>
    </w:p>
    <w:p w14:paraId="4F454815" w14:textId="588F317A" w:rsidR="00B77EED" w:rsidRDefault="00B77EED" w:rsidP="00B77EED">
      <w:pPr>
        <w:spacing w:line="276" w:lineRule="auto"/>
        <w:jc w:val="both"/>
        <w:rPr>
          <w:rFonts w:ascii="Helvetica Neue" w:hAnsi="Helvetica Neue"/>
          <w:b/>
          <w:bCs/>
          <w:sz w:val="22"/>
          <w:szCs w:val="22"/>
        </w:rPr>
      </w:pPr>
      <w:r w:rsidRPr="006F0827">
        <w:rPr>
          <w:rFonts w:ascii="Helvetica Neue" w:hAnsi="Helvetica Neue"/>
          <w:b/>
          <w:bCs/>
          <w:sz w:val="22"/>
          <w:szCs w:val="22"/>
        </w:rPr>
        <w:t xml:space="preserve">Cartella clinica relativa al ricovero (n° </w:t>
      </w:r>
      <w:r w:rsidR="007E6489" w:rsidRPr="006F0827">
        <w:rPr>
          <w:rFonts w:ascii="Helvetica Neue" w:hAnsi="Helvetica Neue"/>
          <w:b/>
          <w:bCs/>
          <w:sz w:val="22"/>
          <w:szCs w:val="22"/>
        </w:rPr>
        <w:t>2022020503D</w:t>
      </w:r>
      <w:r w:rsidRPr="006F0827">
        <w:rPr>
          <w:rFonts w:ascii="Helvetica Neue" w:hAnsi="Helvetica Neue"/>
          <w:b/>
          <w:bCs/>
          <w:sz w:val="22"/>
          <w:szCs w:val="22"/>
        </w:rPr>
        <w:t xml:space="preserve">) presso il reparto di Ortopedia </w:t>
      </w:r>
      <w:r w:rsidR="006E337D" w:rsidRPr="006F0827">
        <w:rPr>
          <w:rFonts w:ascii="Helvetica Neue" w:hAnsi="Helvetica Neue"/>
          <w:b/>
          <w:bCs/>
          <w:sz w:val="22"/>
          <w:szCs w:val="22"/>
        </w:rPr>
        <w:t xml:space="preserve">e Traumatologia </w:t>
      </w:r>
      <w:r w:rsidRPr="006F0827">
        <w:rPr>
          <w:rFonts w:ascii="Helvetica Neue" w:hAnsi="Helvetica Neue"/>
          <w:b/>
          <w:bCs/>
          <w:sz w:val="22"/>
          <w:szCs w:val="22"/>
        </w:rPr>
        <w:t xml:space="preserve">dell’Istituto </w:t>
      </w:r>
      <w:r w:rsidR="00AC63A9" w:rsidRPr="006F0827">
        <w:rPr>
          <w:rFonts w:ascii="Helvetica Neue" w:hAnsi="Helvetica Neue"/>
          <w:b/>
          <w:bCs/>
          <w:sz w:val="22"/>
          <w:szCs w:val="22"/>
        </w:rPr>
        <w:t>Ospedaliero Fondazione Poliambulanza</w:t>
      </w:r>
      <w:r w:rsidRPr="006F0827">
        <w:rPr>
          <w:rFonts w:ascii="Helvetica Neue" w:hAnsi="Helvetica Neue"/>
          <w:b/>
          <w:bCs/>
          <w:sz w:val="22"/>
          <w:szCs w:val="22"/>
        </w:rPr>
        <w:t xml:space="preserve">, dal </w:t>
      </w:r>
      <w:r w:rsidR="004B16DF" w:rsidRPr="006F0827">
        <w:rPr>
          <w:rFonts w:ascii="Helvetica Neue" w:hAnsi="Helvetica Neue"/>
          <w:b/>
          <w:bCs/>
          <w:sz w:val="22"/>
          <w:szCs w:val="22"/>
        </w:rPr>
        <w:t>26</w:t>
      </w:r>
      <w:r w:rsidRPr="006F0827">
        <w:rPr>
          <w:rFonts w:ascii="Helvetica Neue" w:hAnsi="Helvetica Neue"/>
          <w:b/>
          <w:bCs/>
          <w:sz w:val="22"/>
          <w:szCs w:val="22"/>
        </w:rPr>
        <w:t>.</w:t>
      </w:r>
      <w:r w:rsidR="004B16DF" w:rsidRPr="006F0827">
        <w:rPr>
          <w:rFonts w:ascii="Helvetica Neue" w:hAnsi="Helvetica Neue"/>
          <w:b/>
          <w:bCs/>
          <w:sz w:val="22"/>
          <w:szCs w:val="22"/>
        </w:rPr>
        <w:t>07</w:t>
      </w:r>
      <w:r w:rsidRPr="006F0827">
        <w:rPr>
          <w:rFonts w:ascii="Helvetica Neue" w:hAnsi="Helvetica Neue"/>
          <w:b/>
          <w:bCs/>
          <w:sz w:val="22"/>
          <w:szCs w:val="22"/>
        </w:rPr>
        <w:t>.20</w:t>
      </w:r>
      <w:r w:rsidR="004B16DF" w:rsidRPr="006F0827">
        <w:rPr>
          <w:rFonts w:ascii="Helvetica Neue" w:hAnsi="Helvetica Neue"/>
          <w:b/>
          <w:bCs/>
          <w:sz w:val="22"/>
          <w:szCs w:val="22"/>
        </w:rPr>
        <w:t>22</w:t>
      </w:r>
      <w:r w:rsidRPr="006F0827">
        <w:rPr>
          <w:rFonts w:ascii="Helvetica Neue" w:hAnsi="Helvetica Neue"/>
          <w:b/>
          <w:bCs/>
          <w:sz w:val="22"/>
          <w:szCs w:val="22"/>
        </w:rPr>
        <w:t xml:space="preserve"> al </w:t>
      </w:r>
      <w:r w:rsidR="007E6489" w:rsidRPr="006F0827">
        <w:rPr>
          <w:rFonts w:ascii="Helvetica Neue" w:hAnsi="Helvetica Neue"/>
          <w:b/>
          <w:bCs/>
          <w:sz w:val="22"/>
          <w:szCs w:val="22"/>
        </w:rPr>
        <w:t>0</w:t>
      </w:r>
      <w:r w:rsidRPr="006F0827">
        <w:rPr>
          <w:rFonts w:ascii="Helvetica Neue" w:hAnsi="Helvetica Neue"/>
          <w:b/>
          <w:bCs/>
          <w:sz w:val="22"/>
          <w:szCs w:val="22"/>
        </w:rPr>
        <w:t>1.</w:t>
      </w:r>
      <w:r w:rsidR="007E6489" w:rsidRPr="006F0827">
        <w:rPr>
          <w:rFonts w:ascii="Helvetica Neue" w:hAnsi="Helvetica Neue"/>
          <w:b/>
          <w:bCs/>
          <w:sz w:val="22"/>
          <w:szCs w:val="22"/>
        </w:rPr>
        <w:t>08</w:t>
      </w:r>
      <w:r w:rsidRPr="006F0827">
        <w:rPr>
          <w:rFonts w:ascii="Helvetica Neue" w:hAnsi="Helvetica Neue"/>
          <w:b/>
          <w:bCs/>
          <w:sz w:val="22"/>
          <w:szCs w:val="22"/>
        </w:rPr>
        <w:t>.20</w:t>
      </w:r>
      <w:r w:rsidR="007E6489" w:rsidRPr="006F0827">
        <w:rPr>
          <w:rFonts w:ascii="Helvetica Neue" w:hAnsi="Helvetica Neue"/>
          <w:b/>
          <w:bCs/>
          <w:sz w:val="22"/>
          <w:szCs w:val="22"/>
        </w:rPr>
        <w:t>22</w:t>
      </w:r>
      <w:r w:rsidRPr="006F0827">
        <w:rPr>
          <w:rFonts w:ascii="Helvetica Neue" w:hAnsi="Helvetica Neue"/>
          <w:b/>
          <w:bCs/>
          <w:sz w:val="22"/>
          <w:szCs w:val="22"/>
        </w:rPr>
        <w:t>:</w:t>
      </w:r>
    </w:p>
    <w:p w14:paraId="12D53FE9" w14:textId="62EF3141" w:rsidR="00FE724C" w:rsidRDefault="00A565F2" w:rsidP="001D38CD">
      <w:pPr>
        <w:spacing w:line="276" w:lineRule="auto"/>
        <w:jc w:val="both"/>
        <w:rPr>
          <w:rFonts w:ascii="Helvetica Neue" w:hAnsi="Helvetica Neue"/>
          <w:sz w:val="22"/>
          <w:szCs w:val="22"/>
        </w:rPr>
      </w:pPr>
      <w:r w:rsidRPr="00A565F2">
        <w:rPr>
          <w:rFonts w:ascii="Helvetica Neue" w:hAnsi="Helvetica Neue"/>
          <w:sz w:val="22"/>
          <w:szCs w:val="22"/>
        </w:rPr>
        <w:t xml:space="preserve">“… </w:t>
      </w:r>
      <w:r w:rsidR="00CA1AF0">
        <w:rPr>
          <w:rFonts w:ascii="Helvetica Neue" w:hAnsi="Helvetica Neue"/>
          <w:sz w:val="22"/>
          <w:szCs w:val="22"/>
        </w:rPr>
        <w:t xml:space="preserve">DOCUMENTO VALUTAZIONE INIZIALE: … paziente affetto da esiti </w:t>
      </w:r>
      <w:r w:rsidR="00C66E90" w:rsidRPr="00C66E90">
        <w:rPr>
          <w:rFonts w:ascii="Helvetica Neue" w:hAnsi="Helvetica Neue"/>
          <w:sz w:val="22"/>
          <w:szCs w:val="22"/>
        </w:rPr>
        <w:t xml:space="preserve">di frattura </w:t>
      </w:r>
      <w:proofErr w:type="spellStart"/>
      <w:r w:rsidR="00C66E90" w:rsidRPr="00C66E90">
        <w:rPr>
          <w:rFonts w:ascii="Helvetica Neue" w:hAnsi="Helvetica Neue"/>
          <w:sz w:val="22"/>
          <w:szCs w:val="22"/>
        </w:rPr>
        <w:t>periprotesica</w:t>
      </w:r>
      <w:proofErr w:type="spellEnd"/>
      <w:r w:rsidR="00C66E90" w:rsidRPr="00C66E90">
        <w:rPr>
          <w:rFonts w:ascii="Helvetica Neue" w:hAnsi="Helvetica Neue"/>
          <w:sz w:val="22"/>
          <w:szCs w:val="22"/>
        </w:rPr>
        <w:t xml:space="preserve"> ginocchio sinistro con mobilizzazione asettica componenti protesici femorali, tibiali e mobilizzazione placca femorale sinistra, si ricovera in regime di elezione per le cure del caso</w:t>
      </w:r>
      <w:r w:rsidR="00C66E90">
        <w:rPr>
          <w:rFonts w:ascii="Helvetica Neue" w:hAnsi="Helvetica Neue"/>
          <w:sz w:val="22"/>
          <w:szCs w:val="22"/>
        </w:rPr>
        <w:t xml:space="preserve"> … </w:t>
      </w:r>
      <w:r w:rsidR="00772EA3" w:rsidRPr="00772EA3">
        <w:rPr>
          <w:rFonts w:ascii="Helvetica Neue" w:hAnsi="Helvetica Neue"/>
          <w:sz w:val="22"/>
          <w:szCs w:val="22"/>
          <w:u w:val="single"/>
        </w:rPr>
        <w:t>Anamnesi Patologica</w:t>
      </w:r>
      <w:r w:rsidR="00772EA3">
        <w:rPr>
          <w:rFonts w:ascii="Helvetica Neue" w:hAnsi="Helvetica Neue"/>
          <w:sz w:val="22"/>
          <w:szCs w:val="22"/>
          <w:u w:val="single"/>
        </w:rPr>
        <w:t>:</w:t>
      </w:r>
      <w:r w:rsidR="00772EA3" w:rsidRPr="00772EA3">
        <w:rPr>
          <w:rFonts w:ascii="Helvetica Neue" w:hAnsi="Helvetica Neue"/>
          <w:sz w:val="22"/>
          <w:szCs w:val="22"/>
        </w:rPr>
        <w:t xml:space="preserve"> Dislipidemia non in terapia Fumatore di 10 sigarette / die Ipertrofia prostatica (sospeso trattamento farmacologico) Sovrappeso Interventi </w:t>
      </w:r>
      <w:proofErr w:type="spellStart"/>
      <w:r w:rsidR="00772EA3" w:rsidRPr="00772EA3">
        <w:rPr>
          <w:rFonts w:ascii="Helvetica Neue" w:hAnsi="Helvetica Neue"/>
          <w:sz w:val="22"/>
          <w:szCs w:val="22"/>
        </w:rPr>
        <w:t>chirugici</w:t>
      </w:r>
      <w:proofErr w:type="spellEnd"/>
      <w:r w:rsidR="00772EA3" w:rsidRPr="00772EA3">
        <w:rPr>
          <w:rFonts w:ascii="Helvetica Neue" w:hAnsi="Helvetica Neue"/>
          <w:sz w:val="22"/>
          <w:szCs w:val="22"/>
        </w:rPr>
        <w:t xml:space="preserve"> pregressi: 2006 Politrauma stradale a seguito del quale ha posizionato Protesi ginocchio sinistro e protesi caviglia sinistra 2007 intervento di artrodesi caviglia sinistra + nuovo intervento di protesi ginocchi sinistro 2021 a seguito di trauma accidentale con caduta: frattura </w:t>
      </w:r>
      <w:proofErr w:type="spellStart"/>
      <w:r w:rsidR="00772EA3" w:rsidRPr="00772EA3">
        <w:rPr>
          <w:rFonts w:ascii="Helvetica Neue" w:hAnsi="Helvetica Neue"/>
          <w:sz w:val="22"/>
          <w:szCs w:val="22"/>
        </w:rPr>
        <w:t>periprotesica</w:t>
      </w:r>
      <w:proofErr w:type="spellEnd"/>
      <w:r w:rsidR="00772EA3" w:rsidRPr="00772EA3">
        <w:rPr>
          <w:rFonts w:ascii="Helvetica Neue" w:hAnsi="Helvetica Neue"/>
          <w:sz w:val="22"/>
          <w:szCs w:val="22"/>
        </w:rPr>
        <w:t xml:space="preserve"> ginocchio sinistro trattata chirurgicamente con placca e viti</w:t>
      </w:r>
      <w:r w:rsidR="009A7332">
        <w:rPr>
          <w:rFonts w:ascii="Helvetica Neue" w:hAnsi="Helvetica Neue"/>
          <w:sz w:val="22"/>
          <w:szCs w:val="22"/>
        </w:rPr>
        <w:t xml:space="preserve"> … </w:t>
      </w:r>
      <w:r w:rsidR="009A7332" w:rsidRPr="009A7332">
        <w:rPr>
          <w:rFonts w:ascii="Helvetica Neue" w:hAnsi="Helvetica Neue"/>
          <w:sz w:val="22"/>
          <w:szCs w:val="22"/>
          <w:u w:val="single"/>
        </w:rPr>
        <w:t>Anamnesi Patologica Prossima</w:t>
      </w:r>
      <w:r w:rsidR="009A7332" w:rsidRPr="009A7332">
        <w:rPr>
          <w:rFonts w:ascii="Helvetica Neue" w:hAnsi="Helvetica Neue"/>
          <w:sz w:val="22"/>
          <w:szCs w:val="22"/>
        </w:rPr>
        <w:t xml:space="preserve"> dolore e limitazione funzionale ginocchio sinistro, eseguiti esami clinico-strumentali, posta indicazione chirurgica</w:t>
      </w:r>
      <w:r w:rsidR="0017370A">
        <w:rPr>
          <w:rFonts w:ascii="Helvetica Neue" w:hAnsi="Helvetica Neue"/>
          <w:sz w:val="22"/>
          <w:szCs w:val="22"/>
        </w:rPr>
        <w:t xml:space="preserve"> … </w:t>
      </w:r>
      <w:r w:rsidR="007E59E7" w:rsidRPr="007E59E7">
        <w:rPr>
          <w:rFonts w:ascii="Helvetica Neue" w:hAnsi="Helvetica Neue"/>
          <w:sz w:val="22"/>
          <w:szCs w:val="22"/>
        </w:rPr>
        <w:t xml:space="preserve">ESAME OBIETTIVO GENERALE Tipo somatico: normotipo Condizioni generali: buone. Stato di coscienza/vigilanza: pz. vigile, orientato/a spazio/temporalmente ESAME OBIETTIVO </w:t>
      </w:r>
      <w:r w:rsidR="007E59E7">
        <w:rPr>
          <w:rFonts w:ascii="Helvetica Neue" w:hAnsi="Helvetica Neue"/>
          <w:sz w:val="22"/>
          <w:szCs w:val="22"/>
        </w:rPr>
        <w:t>–</w:t>
      </w:r>
      <w:r w:rsidR="007E59E7" w:rsidRPr="007E59E7">
        <w:rPr>
          <w:rFonts w:ascii="Helvetica Neue" w:hAnsi="Helvetica Neue"/>
          <w:sz w:val="22"/>
          <w:szCs w:val="22"/>
        </w:rPr>
        <w:t xml:space="preserve"> APPARAT</w:t>
      </w:r>
      <w:r w:rsidR="007E59E7">
        <w:rPr>
          <w:rFonts w:ascii="Helvetica Neue" w:hAnsi="Helvetica Neue"/>
          <w:sz w:val="22"/>
          <w:szCs w:val="22"/>
        </w:rPr>
        <w:t xml:space="preserve">I … </w:t>
      </w:r>
      <w:r w:rsidR="007E59E7" w:rsidRPr="00716F4D">
        <w:rPr>
          <w:rFonts w:ascii="Helvetica Neue" w:hAnsi="Helvetica Neue"/>
          <w:sz w:val="22"/>
          <w:szCs w:val="22"/>
          <w:u w:val="single"/>
        </w:rPr>
        <w:t>arti inferiori</w:t>
      </w:r>
      <w:r w:rsidR="007E59E7" w:rsidRPr="007E59E7">
        <w:rPr>
          <w:rFonts w:ascii="Helvetica Neue" w:hAnsi="Helvetica Neue"/>
          <w:sz w:val="22"/>
          <w:szCs w:val="22"/>
        </w:rPr>
        <w:t xml:space="preserve">: Deambulazione consentita con tutore articolato e bastoni canadesi. Ginocchio sinistro: Presenza di plurime cicatrici chirurgiche </w:t>
      </w:r>
      <w:proofErr w:type="spellStart"/>
      <w:r w:rsidR="007E59E7" w:rsidRPr="007E59E7">
        <w:rPr>
          <w:rFonts w:ascii="Helvetica Neue" w:hAnsi="Helvetica Neue"/>
          <w:sz w:val="22"/>
          <w:szCs w:val="22"/>
        </w:rPr>
        <w:t>normotrofiche</w:t>
      </w:r>
      <w:proofErr w:type="spellEnd"/>
      <w:r w:rsidR="007E59E7" w:rsidRPr="007E59E7">
        <w:rPr>
          <w:rFonts w:ascii="Helvetica Neue" w:hAnsi="Helvetica Neue"/>
          <w:sz w:val="22"/>
          <w:szCs w:val="22"/>
        </w:rPr>
        <w:t xml:space="preserve"> a livello del ginocchio, della caviglia e della coscia sinistra. Rom articolare fortemente limitato. Presenza di crepitii. Non deficit </w:t>
      </w:r>
      <w:proofErr w:type="spellStart"/>
      <w:r w:rsidR="007E59E7" w:rsidRPr="007E59E7">
        <w:rPr>
          <w:rFonts w:ascii="Helvetica Neue" w:hAnsi="Helvetica Neue"/>
          <w:sz w:val="22"/>
          <w:szCs w:val="22"/>
        </w:rPr>
        <w:t>vnp</w:t>
      </w:r>
      <w:proofErr w:type="spellEnd"/>
      <w:r w:rsidR="007E59E7" w:rsidRPr="007E59E7">
        <w:rPr>
          <w:rFonts w:ascii="Helvetica Neue" w:hAnsi="Helvetica Neue"/>
          <w:sz w:val="22"/>
          <w:szCs w:val="22"/>
        </w:rPr>
        <w:t xml:space="preserve"> evidenti</w:t>
      </w:r>
      <w:r w:rsidR="00C946BE">
        <w:rPr>
          <w:rFonts w:ascii="Helvetica Neue" w:hAnsi="Helvetica Neue"/>
          <w:sz w:val="22"/>
          <w:szCs w:val="22"/>
        </w:rPr>
        <w:t xml:space="preserve"> … </w:t>
      </w:r>
    </w:p>
    <w:p w14:paraId="6B2C9807" w14:textId="77777777" w:rsidR="003D3496" w:rsidRPr="003D3496" w:rsidRDefault="003D3496" w:rsidP="003D3496">
      <w:pPr>
        <w:pStyle w:val="Paragrafoelenco"/>
        <w:numPr>
          <w:ilvl w:val="0"/>
          <w:numId w:val="50"/>
        </w:numPr>
        <w:spacing w:line="276" w:lineRule="auto"/>
        <w:jc w:val="both"/>
        <w:rPr>
          <w:rFonts w:ascii="Helvetica Neue" w:hAnsi="Helvetica Neue"/>
          <w:b/>
          <w:bCs/>
          <w:sz w:val="22"/>
          <w:szCs w:val="22"/>
        </w:rPr>
      </w:pPr>
      <w:r w:rsidRPr="003D3496">
        <w:rPr>
          <w:rFonts w:ascii="Helvetica Neue" w:hAnsi="Helvetica Neue"/>
          <w:b/>
          <w:bCs/>
          <w:sz w:val="22"/>
          <w:szCs w:val="22"/>
        </w:rPr>
        <w:t xml:space="preserve">26.07.2022 </w:t>
      </w:r>
    </w:p>
    <w:p w14:paraId="28D14678" w14:textId="77777777" w:rsidR="003D3496" w:rsidRDefault="003D3496" w:rsidP="003D3496">
      <w:pPr>
        <w:spacing w:line="276" w:lineRule="auto"/>
        <w:jc w:val="both"/>
        <w:rPr>
          <w:rFonts w:ascii="Helvetica Neue" w:hAnsi="Helvetica Neue"/>
          <w:sz w:val="22"/>
          <w:szCs w:val="22"/>
        </w:rPr>
      </w:pPr>
      <w:r>
        <w:rPr>
          <w:rFonts w:ascii="Helvetica Neue" w:hAnsi="Helvetica Neue"/>
          <w:sz w:val="22"/>
          <w:szCs w:val="22"/>
          <w:u w:val="single"/>
        </w:rPr>
        <w:t xml:space="preserve">Diario clinico: </w:t>
      </w:r>
      <w:r w:rsidRPr="00DA7408">
        <w:rPr>
          <w:rFonts w:ascii="Helvetica Neue" w:hAnsi="Helvetica Neue"/>
          <w:sz w:val="22"/>
          <w:szCs w:val="22"/>
        </w:rPr>
        <w:t>ore 18:38:</w:t>
      </w:r>
      <w:r>
        <w:rPr>
          <w:rFonts w:ascii="Helvetica Neue" w:hAnsi="Helvetica Neue"/>
          <w:sz w:val="22"/>
          <w:szCs w:val="22"/>
        </w:rPr>
        <w:t xml:space="preserve"> … </w:t>
      </w:r>
      <w:r w:rsidRPr="00D41C69">
        <w:rPr>
          <w:rFonts w:ascii="Helvetica Neue" w:hAnsi="Helvetica Neue"/>
          <w:sz w:val="22"/>
          <w:szCs w:val="22"/>
        </w:rPr>
        <w:t xml:space="preserve">Paziente affetto da esiti di frattura </w:t>
      </w:r>
      <w:proofErr w:type="spellStart"/>
      <w:r w:rsidRPr="00D41C69">
        <w:rPr>
          <w:rFonts w:ascii="Helvetica Neue" w:hAnsi="Helvetica Neue"/>
          <w:sz w:val="22"/>
          <w:szCs w:val="22"/>
        </w:rPr>
        <w:t>periprotesica</w:t>
      </w:r>
      <w:proofErr w:type="spellEnd"/>
      <w:r w:rsidRPr="00D41C69">
        <w:rPr>
          <w:rFonts w:ascii="Helvetica Neue" w:hAnsi="Helvetica Neue"/>
          <w:sz w:val="22"/>
          <w:szCs w:val="22"/>
        </w:rPr>
        <w:t xml:space="preserve"> ginocchio sinistro con mobilizzazione asettica componenti protesici femorali, tibiali e mobilizzazione </w:t>
      </w:r>
      <w:r w:rsidRPr="00D41C69">
        <w:rPr>
          <w:rFonts w:ascii="Helvetica Neue" w:hAnsi="Helvetica Neue"/>
          <w:sz w:val="22"/>
          <w:szCs w:val="22"/>
        </w:rPr>
        <w:lastRenderedPageBreak/>
        <w:t>placca femorale sinistra, si ricovera in regime di elezione per le cure del caso</w:t>
      </w:r>
      <w:r>
        <w:rPr>
          <w:rFonts w:ascii="Helvetica Neue" w:hAnsi="Helvetica Neue"/>
          <w:sz w:val="22"/>
          <w:szCs w:val="22"/>
        </w:rPr>
        <w:t xml:space="preserve"> … </w:t>
      </w:r>
      <w:r w:rsidRPr="00110343">
        <w:rPr>
          <w:rFonts w:ascii="Helvetica Neue" w:hAnsi="Helvetica Neue"/>
          <w:sz w:val="22"/>
          <w:szCs w:val="22"/>
          <w:u w:val="single"/>
        </w:rPr>
        <w:t>ore 18:43</w:t>
      </w:r>
      <w:r>
        <w:rPr>
          <w:rFonts w:ascii="Helvetica Neue" w:hAnsi="Helvetica Neue"/>
          <w:sz w:val="22"/>
          <w:szCs w:val="22"/>
        </w:rPr>
        <w:t xml:space="preserve"> </w:t>
      </w:r>
      <w:r w:rsidRPr="00110343">
        <w:rPr>
          <w:rFonts w:ascii="Helvetica Neue" w:hAnsi="Helvetica Neue"/>
          <w:sz w:val="22"/>
          <w:szCs w:val="22"/>
        </w:rPr>
        <w:t>Quadro Anamnestico: dolore e limitazione funzionale ginocchio sinistro, eseguiti esami clinico-strumentali, posta indicazione chirurgica</w:t>
      </w:r>
      <w:r>
        <w:rPr>
          <w:rFonts w:ascii="Helvetica Neue" w:hAnsi="Helvetica Neue"/>
          <w:sz w:val="22"/>
          <w:szCs w:val="22"/>
        </w:rPr>
        <w:t>…</w:t>
      </w:r>
    </w:p>
    <w:p w14:paraId="20063211" w14:textId="3FBAB52F" w:rsidR="000467E5" w:rsidRPr="000B6363" w:rsidRDefault="003D3496" w:rsidP="00FE4396">
      <w:pPr>
        <w:pStyle w:val="Paragrafoelenco"/>
        <w:numPr>
          <w:ilvl w:val="0"/>
          <w:numId w:val="50"/>
        </w:numPr>
        <w:spacing w:line="276" w:lineRule="auto"/>
        <w:jc w:val="both"/>
        <w:rPr>
          <w:rFonts w:ascii="Helvetica Neue" w:hAnsi="Helvetica Neue"/>
          <w:b/>
          <w:bCs/>
          <w:sz w:val="22"/>
          <w:szCs w:val="22"/>
        </w:rPr>
      </w:pPr>
      <w:r w:rsidRPr="00A21029">
        <w:rPr>
          <w:rFonts w:ascii="Helvetica Neue" w:hAnsi="Helvetica Neue"/>
          <w:b/>
          <w:bCs/>
          <w:sz w:val="22"/>
          <w:szCs w:val="22"/>
        </w:rPr>
        <w:t>27.07.2022</w:t>
      </w:r>
    </w:p>
    <w:p w14:paraId="58E7D1BE" w14:textId="676957BD" w:rsidR="00FE4396" w:rsidRDefault="00FE4396" w:rsidP="00FE4396">
      <w:pPr>
        <w:spacing w:line="276" w:lineRule="auto"/>
        <w:jc w:val="both"/>
        <w:rPr>
          <w:rFonts w:ascii="Helvetica Neue" w:hAnsi="Helvetica Neue"/>
          <w:sz w:val="22"/>
          <w:szCs w:val="22"/>
        </w:rPr>
      </w:pPr>
      <w:r w:rsidRPr="009A53B4">
        <w:rPr>
          <w:rFonts w:ascii="Helvetica Neue" w:hAnsi="Helvetica Neue"/>
          <w:b/>
          <w:bCs/>
          <w:sz w:val="22"/>
          <w:szCs w:val="22"/>
        </w:rPr>
        <w:t>Visita anestesiologica</w:t>
      </w:r>
      <w:r w:rsidR="009860F0">
        <w:rPr>
          <w:rFonts w:ascii="Helvetica Neue" w:hAnsi="Helvetica Neue"/>
          <w:sz w:val="22"/>
          <w:szCs w:val="22"/>
        </w:rPr>
        <w:t xml:space="preserve">: … </w:t>
      </w:r>
      <w:r w:rsidR="009860F0" w:rsidRPr="00A14318">
        <w:rPr>
          <w:rFonts w:ascii="Helvetica Neue" w:hAnsi="Helvetica Neue"/>
          <w:sz w:val="22"/>
          <w:szCs w:val="22"/>
          <w:u w:val="single"/>
        </w:rPr>
        <w:t>procedure</w:t>
      </w:r>
      <w:r w:rsidR="009860F0">
        <w:rPr>
          <w:rFonts w:ascii="Helvetica Neue" w:hAnsi="Helvetica Neue"/>
          <w:sz w:val="22"/>
          <w:szCs w:val="22"/>
        </w:rPr>
        <w:t xml:space="preserve"> Revisione completa </w:t>
      </w:r>
      <w:r w:rsidR="00CF3EDA">
        <w:rPr>
          <w:rFonts w:ascii="Helvetica Neue" w:hAnsi="Helvetica Neue"/>
          <w:sz w:val="22"/>
          <w:szCs w:val="22"/>
        </w:rPr>
        <w:t>protesi ginocchio sms. Peso 90 kg</w:t>
      </w:r>
      <w:r w:rsidR="00FF14AC">
        <w:rPr>
          <w:rFonts w:ascii="Helvetica Neue" w:hAnsi="Helvetica Neue"/>
          <w:sz w:val="22"/>
          <w:szCs w:val="22"/>
        </w:rPr>
        <w:t xml:space="preserve"> altezza</w:t>
      </w:r>
      <w:r w:rsidR="00B053F0">
        <w:rPr>
          <w:rFonts w:ascii="Helvetica Neue" w:hAnsi="Helvetica Neue"/>
          <w:sz w:val="22"/>
          <w:szCs w:val="22"/>
        </w:rPr>
        <w:t xml:space="preserve"> (cm)</w:t>
      </w:r>
      <w:r w:rsidR="00FF14AC">
        <w:rPr>
          <w:rFonts w:ascii="Helvetica Neue" w:hAnsi="Helvetica Neue"/>
          <w:sz w:val="22"/>
          <w:szCs w:val="22"/>
        </w:rPr>
        <w:t xml:space="preserve"> 168 BMI 31,89 BSA</w:t>
      </w:r>
      <w:r w:rsidR="00B053F0">
        <w:rPr>
          <w:rFonts w:ascii="Helvetica Neue" w:hAnsi="Helvetica Neue"/>
          <w:sz w:val="22"/>
          <w:szCs w:val="22"/>
        </w:rPr>
        <w:t xml:space="preserve"> (m2)</w:t>
      </w:r>
      <w:r w:rsidR="00FF14AC">
        <w:rPr>
          <w:rFonts w:ascii="Helvetica Neue" w:hAnsi="Helvetica Neue"/>
          <w:sz w:val="22"/>
          <w:szCs w:val="22"/>
        </w:rPr>
        <w:t xml:space="preserve"> 2</w:t>
      </w:r>
      <w:r w:rsidR="007510CE">
        <w:rPr>
          <w:rFonts w:ascii="Helvetica Neue" w:hAnsi="Helvetica Neue"/>
          <w:sz w:val="22"/>
          <w:szCs w:val="22"/>
        </w:rPr>
        <w:t xml:space="preserve"> PA 138/69 FC 76 … </w:t>
      </w:r>
      <w:r w:rsidR="005467B4" w:rsidRPr="00263B99">
        <w:rPr>
          <w:rFonts w:ascii="Helvetica Neue" w:hAnsi="Helvetica Neue"/>
          <w:sz w:val="22"/>
          <w:szCs w:val="22"/>
          <w:u w:val="single"/>
        </w:rPr>
        <w:t>anamnesi patologica</w:t>
      </w:r>
      <w:r w:rsidR="005467B4">
        <w:rPr>
          <w:rFonts w:ascii="Helvetica Neue" w:hAnsi="Helvetica Neue"/>
          <w:sz w:val="22"/>
          <w:szCs w:val="22"/>
        </w:rPr>
        <w:t xml:space="preserve"> dislipidemia (dieta) deambula con ausilio di stampelle: portatore di tutore al ginocchio</w:t>
      </w:r>
      <w:r w:rsidR="009F2D37">
        <w:rPr>
          <w:rFonts w:ascii="Helvetica Neue" w:hAnsi="Helvetica Neue"/>
          <w:sz w:val="22"/>
          <w:szCs w:val="22"/>
        </w:rPr>
        <w:t xml:space="preserve">. Fumatore di </w:t>
      </w:r>
      <w:proofErr w:type="gramStart"/>
      <w:r w:rsidR="009F2D37">
        <w:rPr>
          <w:rFonts w:ascii="Helvetica Neue" w:hAnsi="Helvetica Neue"/>
          <w:sz w:val="22"/>
          <w:szCs w:val="22"/>
        </w:rPr>
        <w:t>10</w:t>
      </w:r>
      <w:proofErr w:type="gramEnd"/>
      <w:r w:rsidR="009F2D37">
        <w:rPr>
          <w:rFonts w:ascii="Helvetica Neue" w:hAnsi="Helvetica Neue"/>
          <w:sz w:val="22"/>
          <w:szCs w:val="22"/>
        </w:rPr>
        <w:t xml:space="preserve"> sigarette/die. Ipertrofia prostatica, sovrappeso </w:t>
      </w:r>
      <w:r w:rsidR="00263B99" w:rsidRPr="00263B99">
        <w:rPr>
          <w:rFonts w:ascii="Helvetica Neue" w:hAnsi="Helvetica Neue"/>
          <w:sz w:val="22"/>
          <w:szCs w:val="22"/>
          <w:u w:val="single"/>
        </w:rPr>
        <w:t>interventi pregressi</w:t>
      </w:r>
      <w:r w:rsidR="00263B99">
        <w:rPr>
          <w:rFonts w:ascii="Helvetica Neue" w:hAnsi="Helvetica Neue"/>
          <w:sz w:val="22"/>
          <w:szCs w:val="22"/>
        </w:rPr>
        <w:t xml:space="preserve"> </w:t>
      </w:r>
      <w:r w:rsidR="00157CDD">
        <w:rPr>
          <w:rFonts w:ascii="Helvetica Neue" w:hAnsi="Helvetica Neue"/>
          <w:sz w:val="22"/>
          <w:szCs w:val="22"/>
        </w:rPr>
        <w:t xml:space="preserve">politrauma An. Generale, </w:t>
      </w:r>
      <w:r w:rsidR="00A14318">
        <w:rPr>
          <w:rFonts w:ascii="Helvetica Neue" w:hAnsi="Helvetica Neue"/>
          <w:sz w:val="22"/>
          <w:szCs w:val="22"/>
        </w:rPr>
        <w:t xml:space="preserve">2007 (47 anni) protesi ginocchio sx An. Spinale </w:t>
      </w:r>
      <w:r w:rsidR="009F2D37">
        <w:rPr>
          <w:rFonts w:ascii="Helvetica Neue" w:hAnsi="Helvetica Neue"/>
          <w:sz w:val="22"/>
          <w:szCs w:val="22"/>
        </w:rPr>
        <w:t xml:space="preserve">… </w:t>
      </w:r>
    </w:p>
    <w:p w14:paraId="29B38CF2" w14:textId="0D82A34D" w:rsidR="00EE5243" w:rsidRDefault="00036A66" w:rsidP="001D38CD">
      <w:pPr>
        <w:spacing w:line="276" w:lineRule="auto"/>
        <w:jc w:val="both"/>
        <w:rPr>
          <w:rFonts w:ascii="Helvetica Neue" w:hAnsi="Helvetica Neue"/>
          <w:sz w:val="22"/>
          <w:szCs w:val="22"/>
        </w:rPr>
      </w:pPr>
      <w:r w:rsidRPr="00574D4B">
        <w:rPr>
          <w:rFonts w:ascii="Helvetica Neue" w:hAnsi="Helvetica Neue"/>
          <w:b/>
          <w:bCs/>
          <w:sz w:val="22"/>
          <w:szCs w:val="22"/>
        </w:rPr>
        <w:t xml:space="preserve">Verbale </w:t>
      </w:r>
      <w:r w:rsidR="00F36E1A" w:rsidRPr="00574D4B">
        <w:rPr>
          <w:rFonts w:ascii="Helvetica Neue" w:hAnsi="Helvetica Neue"/>
          <w:b/>
          <w:bCs/>
          <w:sz w:val="22"/>
          <w:szCs w:val="22"/>
        </w:rPr>
        <w:t>Operatorio</w:t>
      </w:r>
      <w:r w:rsidR="00F36E1A">
        <w:rPr>
          <w:rFonts w:ascii="Helvetica Neue" w:hAnsi="Helvetica Neue"/>
          <w:sz w:val="22"/>
          <w:szCs w:val="22"/>
        </w:rPr>
        <w:t xml:space="preserve">: … </w:t>
      </w:r>
      <w:r w:rsidR="00F36E1A" w:rsidRPr="00F36E1A">
        <w:rPr>
          <w:rFonts w:ascii="Helvetica Neue" w:hAnsi="Helvetica Neue"/>
          <w:sz w:val="22"/>
          <w:szCs w:val="22"/>
        </w:rPr>
        <w:t>Data Ora inizio: 27/07/2022 08:11 Tipo Anestesia: Spinale;</w:t>
      </w:r>
      <w:r w:rsidR="00F36E1A">
        <w:rPr>
          <w:rFonts w:ascii="Helvetica Neue" w:hAnsi="Helvetica Neue"/>
          <w:sz w:val="22"/>
          <w:szCs w:val="22"/>
        </w:rPr>
        <w:t xml:space="preserve"> </w:t>
      </w:r>
      <w:r w:rsidR="00F36E1A" w:rsidRPr="00F36E1A">
        <w:rPr>
          <w:rFonts w:ascii="Helvetica Neue" w:hAnsi="Helvetica Neue"/>
          <w:sz w:val="22"/>
          <w:szCs w:val="22"/>
        </w:rPr>
        <w:t>Sedazione;</w:t>
      </w:r>
      <w:r w:rsidR="00627DFD">
        <w:rPr>
          <w:rFonts w:ascii="Helvetica Neue" w:hAnsi="Helvetica Neue"/>
          <w:sz w:val="22"/>
          <w:szCs w:val="22"/>
        </w:rPr>
        <w:t xml:space="preserve"> </w:t>
      </w:r>
      <w:r w:rsidR="00627DFD" w:rsidRPr="00627DFD">
        <w:rPr>
          <w:rFonts w:ascii="Helvetica Neue" w:hAnsi="Helvetica Neue"/>
          <w:sz w:val="22"/>
          <w:szCs w:val="22"/>
        </w:rPr>
        <w:t>DETTAGLI INTERVENTO Data Ora inizio: 27/07/2022 08:59 Data Ora fine:27/07/2022 12:45 Modalità: Elezione</w:t>
      </w:r>
      <w:r w:rsidR="00206EF9">
        <w:rPr>
          <w:rFonts w:ascii="Helvetica Neue" w:hAnsi="Helvetica Neue"/>
          <w:sz w:val="22"/>
          <w:szCs w:val="22"/>
        </w:rPr>
        <w:t xml:space="preserve">; </w:t>
      </w:r>
      <w:r w:rsidR="003B6779">
        <w:rPr>
          <w:rFonts w:ascii="Helvetica Neue" w:hAnsi="Helvetica Neue"/>
          <w:sz w:val="22"/>
          <w:szCs w:val="22"/>
        </w:rPr>
        <w:t xml:space="preserve">Reintervento: si; Classe intervento: Pulito; </w:t>
      </w:r>
      <w:r w:rsidR="00206EF9" w:rsidRPr="00627DFD">
        <w:rPr>
          <w:rFonts w:ascii="Helvetica Neue" w:hAnsi="Helvetica Neue"/>
          <w:sz w:val="22"/>
          <w:szCs w:val="22"/>
        </w:rPr>
        <w:t>Lateralità</w:t>
      </w:r>
      <w:r w:rsidR="00206EF9">
        <w:rPr>
          <w:rFonts w:ascii="Helvetica Neue" w:hAnsi="Helvetica Neue"/>
          <w:sz w:val="22"/>
          <w:szCs w:val="22"/>
        </w:rPr>
        <w:t>:</w:t>
      </w:r>
      <w:r w:rsidR="00206EF9" w:rsidRPr="00627DFD">
        <w:rPr>
          <w:rFonts w:ascii="Helvetica Neue" w:hAnsi="Helvetica Neue"/>
          <w:sz w:val="22"/>
          <w:szCs w:val="22"/>
        </w:rPr>
        <w:t xml:space="preserve"> </w:t>
      </w:r>
      <w:r w:rsidR="00627DFD" w:rsidRPr="00627DFD">
        <w:rPr>
          <w:rFonts w:ascii="Helvetica Neue" w:hAnsi="Helvetica Neue"/>
          <w:sz w:val="22"/>
          <w:szCs w:val="22"/>
        </w:rPr>
        <w:t>Sinistra</w:t>
      </w:r>
      <w:r w:rsidR="00834FD0">
        <w:rPr>
          <w:rFonts w:ascii="Helvetica Neue" w:hAnsi="Helvetica Neue"/>
          <w:sz w:val="22"/>
          <w:szCs w:val="22"/>
        </w:rPr>
        <w:t xml:space="preserve"> …</w:t>
      </w:r>
    </w:p>
    <w:p w14:paraId="48026594" w14:textId="7CEAA573" w:rsidR="00FE724C" w:rsidRDefault="00574D4B" w:rsidP="001D38CD">
      <w:pPr>
        <w:spacing w:line="276" w:lineRule="auto"/>
        <w:jc w:val="both"/>
        <w:rPr>
          <w:rFonts w:ascii="Helvetica Neue" w:hAnsi="Helvetica Neue"/>
          <w:sz w:val="22"/>
          <w:szCs w:val="22"/>
        </w:rPr>
      </w:pPr>
      <w:r>
        <w:rPr>
          <w:rFonts w:ascii="Helvetica Neue" w:hAnsi="Helvetica Neue"/>
          <w:sz w:val="22"/>
          <w:szCs w:val="22"/>
          <w:u w:val="single"/>
        </w:rPr>
        <w:t>D</w:t>
      </w:r>
      <w:r w:rsidRPr="00574D4B">
        <w:rPr>
          <w:rFonts w:ascii="Helvetica Neue" w:hAnsi="Helvetica Neue"/>
          <w:sz w:val="22"/>
          <w:szCs w:val="22"/>
          <w:u w:val="single"/>
        </w:rPr>
        <w:t>iagnosi</w:t>
      </w:r>
      <w:r>
        <w:rPr>
          <w:rFonts w:ascii="Helvetica Neue" w:hAnsi="Helvetica Neue"/>
          <w:sz w:val="22"/>
          <w:szCs w:val="22"/>
        </w:rPr>
        <w:t>:</w:t>
      </w:r>
      <w:r w:rsidRPr="00834FD0">
        <w:rPr>
          <w:rFonts w:ascii="Helvetica Neue" w:hAnsi="Helvetica Neue"/>
          <w:sz w:val="22"/>
          <w:szCs w:val="22"/>
        </w:rPr>
        <w:t xml:space="preserve"> frattura peri-protesica intorno alla protesi articolare frattura </w:t>
      </w:r>
      <w:proofErr w:type="spellStart"/>
      <w:r w:rsidRPr="00834FD0">
        <w:rPr>
          <w:rFonts w:ascii="Helvetica Neue" w:hAnsi="Helvetica Neue"/>
          <w:sz w:val="22"/>
          <w:szCs w:val="22"/>
        </w:rPr>
        <w:t>periprotesica</w:t>
      </w:r>
      <w:proofErr w:type="spellEnd"/>
      <w:r w:rsidRPr="00834FD0">
        <w:rPr>
          <w:rFonts w:ascii="Helvetica Neue" w:hAnsi="Helvetica Neue"/>
          <w:sz w:val="22"/>
          <w:szCs w:val="22"/>
        </w:rPr>
        <w:t xml:space="preserve"> ginocchio</w:t>
      </w:r>
      <w:r>
        <w:rPr>
          <w:rFonts w:ascii="Helvetica Neue" w:hAnsi="Helvetica Neue"/>
          <w:sz w:val="22"/>
          <w:szCs w:val="22"/>
        </w:rPr>
        <w:t>.</w:t>
      </w:r>
      <w:r w:rsidRPr="00834FD0">
        <w:rPr>
          <w:rFonts w:ascii="Helvetica Neue" w:hAnsi="Helvetica Neue"/>
          <w:sz w:val="22"/>
          <w:szCs w:val="22"/>
        </w:rPr>
        <w:t xml:space="preserve"> </w:t>
      </w:r>
      <w:r w:rsidRPr="00574D4B">
        <w:rPr>
          <w:rFonts w:ascii="Helvetica Neue" w:hAnsi="Helvetica Neue"/>
          <w:sz w:val="22"/>
          <w:szCs w:val="22"/>
          <w:u w:val="single"/>
        </w:rPr>
        <w:t>tipo intervento</w:t>
      </w:r>
      <w:r>
        <w:rPr>
          <w:rFonts w:ascii="Helvetica Neue" w:hAnsi="Helvetica Neue"/>
          <w:sz w:val="22"/>
          <w:szCs w:val="22"/>
        </w:rPr>
        <w:t xml:space="preserve">: </w:t>
      </w:r>
      <w:r w:rsidRPr="00834FD0">
        <w:rPr>
          <w:rFonts w:ascii="Helvetica Neue" w:hAnsi="Helvetica Neue"/>
          <w:sz w:val="22"/>
          <w:szCs w:val="22"/>
        </w:rPr>
        <w:t xml:space="preserve">revisione completa protesi ginocchio sms da resezione + app. estensore da cadavere </w:t>
      </w:r>
      <w:r w:rsidRPr="00574D4B">
        <w:rPr>
          <w:rFonts w:ascii="Helvetica Neue" w:hAnsi="Helvetica Neue"/>
          <w:sz w:val="22"/>
          <w:szCs w:val="22"/>
          <w:u w:val="single"/>
        </w:rPr>
        <w:t>descrizione intervento</w:t>
      </w:r>
      <w:r>
        <w:rPr>
          <w:rFonts w:ascii="Helvetica Neue" w:hAnsi="Helvetica Neue"/>
          <w:sz w:val="22"/>
          <w:szCs w:val="22"/>
        </w:rPr>
        <w:t>:</w:t>
      </w:r>
      <w:r w:rsidRPr="00834FD0">
        <w:rPr>
          <w:rFonts w:ascii="Helvetica Neue" w:hAnsi="Helvetica Neue"/>
          <w:sz w:val="22"/>
          <w:szCs w:val="22"/>
        </w:rPr>
        <w:t xml:space="preserve"> </w:t>
      </w:r>
      <w:r w:rsidR="007A45B8">
        <w:rPr>
          <w:rFonts w:ascii="Helvetica Neue" w:hAnsi="Helvetica Neue"/>
          <w:sz w:val="22"/>
          <w:szCs w:val="22"/>
        </w:rPr>
        <w:t>…</w:t>
      </w:r>
      <w:r>
        <w:rPr>
          <w:rFonts w:ascii="Helvetica Neue" w:hAnsi="Helvetica Neue"/>
          <w:sz w:val="22"/>
          <w:szCs w:val="22"/>
        </w:rPr>
        <w:t xml:space="preserve"> </w:t>
      </w:r>
      <w:r w:rsidRPr="00834FD0">
        <w:rPr>
          <w:rFonts w:ascii="Helvetica Neue" w:hAnsi="Helvetica Neue"/>
          <w:sz w:val="22"/>
          <w:szCs w:val="22"/>
        </w:rPr>
        <w:t xml:space="preserve">frattura </w:t>
      </w:r>
      <w:proofErr w:type="spellStart"/>
      <w:r w:rsidRPr="00834FD0">
        <w:rPr>
          <w:rFonts w:ascii="Helvetica Neue" w:hAnsi="Helvetica Neue"/>
          <w:sz w:val="22"/>
          <w:szCs w:val="22"/>
        </w:rPr>
        <w:t>periprotesica</w:t>
      </w:r>
      <w:proofErr w:type="spellEnd"/>
      <w:r w:rsidRPr="00834FD0">
        <w:rPr>
          <w:rFonts w:ascii="Helvetica Neue" w:hAnsi="Helvetica Neue"/>
          <w:sz w:val="22"/>
          <w:szCs w:val="22"/>
        </w:rPr>
        <w:t xml:space="preserve"> di femore distale </w:t>
      </w:r>
      <w:proofErr w:type="spellStart"/>
      <w:r w:rsidRPr="00834FD0">
        <w:rPr>
          <w:rFonts w:ascii="Helvetica Neue" w:hAnsi="Helvetica Neue"/>
          <w:sz w:val="22"/>
          <w:szCs w:val="22"/>
        </w:rPr>
        <w:t>plurioperata</w:t>
      </w:r>
      <w:proofErr w:type="spellEnd"/>
      <w:r w:rsidRPr="00834FD0">
        <w:rPr>
          <w:rFonts w:ascii="Helvetica Neue" w:hAnsi="Helvetica Neue"/>
          <w:sz w:val="22"/>
          <w:szCs w:val="22"/>
        </w:rPr>
        <w:t>, con deviazione in varo dell'epifisi distale</w:t>
      </w:r>
      <w:r w:rsidR="007A45B8">
        <w:rPr>
          <w:rFonts w:ascii="Helvetica Neue" w:hAnsi="Helvetica Neue"/>
          <w:sz w:val="22"/>
          <w:szCs w:val="22"/>
        </w:rPr>
        <w:t>.</w:t>
      </w:r>
      <w:r w:rsidRPr="00834FD0">
        <w:rPr>
          <w:rFonts w:ascii="Helvetica Neue" w:hAnsi="Helvetica Neue"/>
          <w:sz w:val="22"/>
          <w:szCs w:val="22"/>
        </w:rPr>
        <w:t xml:space="preserve"> </w:t>
      </w:r>
      <w:r w:rsidR="007A45B8">
        <w:rPr>
          <w:rFonts w:ascii="Helvetica Neue" w:hAnsi="Helvetica Neue"/>
          <w:sz w:val="22"/>
          <w:szCs w:val="22"/>
        </w:rPr>
        <w:t>P</w:t>
      </w:r>
      <w:r w:rsidRPr="00834FD0">
        <w:rPr>
          <w:rFonts w:ascii="Helvetica Neue" w:hAnsi="Helvetica Neue"/>
          <w:sz w:val="22"/>
          <w:szCs w:val="22"/>
        </w:rPr>
        <w:t>rotesi da resezione sms (medium)</w:t>
      </w:r>
      <w:r w:rsidR="007A45B8">
        <w:rPr>
          <w:rFonts w:ascii="Helvetica Neue" w:hAnsi="Helvetica Neue"/>
          <w:sz w:val="22"/>
          <w:szCs w:val="22"/>
        </w:rPr>
        <w:t>.</w:t>
      </w:r>
      <w:r w:rsidRPr="00834FD0">
        <w:rPr>
          <w:rFonts w:ascii="Helvetica Neue" w:hAnsi="Helvetica Neue"/>
          <w:sz w:val="22"/>
          <w:szCs w:val="22"/>
        </w:rPr>
        <w:t xml:space="preserve"> </w:t>
      </w:r>
      <w:r w:rsidR="00834FD0" w:rsidRPr="00834FD0">
        <w:rPr>
          <w:rFonts w:ascii="Helvetica Neue" w:hAnsi="Helvetica Neue"/>
          <w:sz w:val="22"/>
          <w:szCs w:val="22"/>
        </w:rPr>
        <w:t>In anestesia spinale, si pratica incisione mediana al ginocchio estesa prossimalmente e distalmente. L'apparato estensore è present</w:t>
      </w:r>
      <w:r w:rsidR="00A23931">
        <w:rPr>
          <w:rFonts w:ascii="Helvetica Neue" w:hAnsi="Helvetica Neue"/>
          <w:sz w:val="22"/>
          <w:szCs w:val="22"/>
        </w:rPr>
        <w:t>e</w:t>
      </w:r>
      <w:r w:rsidR="00834FD0" w:rsidRPr="00834FD0">
        <w:rPr>
          <w:rFonts w:ascii="Helvetica Neue" w:hAnsi="Helvetica Neue"/>
          <w:sz w:val="22"/>
          <w:szCs w:val="22"/>
        </w:rPr>
        <w:t xml:space="preserve">, una volta aperta la capsula medialmente e lateralmente; la parte esterna della capsula è tutt'uno con il tessuto sottocutaneo. L'apparato estensore è allungato e insufficiente. Rimozione di tutti i cerchiaggi presenti. Per l'accesso all'articolazione, si esegue osteotomia della tuberosità tibiale e l'intero apparato estensore ribaltato prossimalmente. Si rimuovono le viti della placca (la più prossimale con incisione accessoria laterale). Rimozione dell'inserto (piatto mobile). Si esegue scheletrizzazione del moncone distale del femore (frattura consolidata in varo e </w:t>
      </w:r>
      <w:proofErr w:type="spellStart"/>
      <w:r w:rsidR="00834FD0" w:rsidRPr="00834FD0">
        <w:rPr>
          <w:rFonts w:ascii="Helvetica Neue" w:hAnsi="Helvetica Neue"/>
          <w:sz w:val="22"/>
          <w:szCs w:val="22"/>
        </w:rPr>
        <w:t>intrarotazione</w:t>
      </w:r>
      <w:proofErr w:type="spellEnd"/>
      <w:r w:rsidR="00834FD0" w:rsidRPr="00834FD0">
        <w:rPr>
          <w:rFonts w:ascii="Helvetica Neue" w:hAnsi="Helvetica Neue"/>
          <w:sz w:val="22"/>
          <w:szCs w:val="22"/>
        </w:rPr>
        <w:t xml:space="preserve">), e si esegue osteotomia trasversale per componente distale della protesi di 80mm. Asportazione in blocco del femore distale con la protesi. Rimozione della componente tibiale dopo aver eseguito scollamento nell'interfaccia protesi cemento con sega sottile e scalpelli. Rimozione del mantello di cemento, e preparazione del canale tibiale con frese apposite, e dell'epifisi per cono </w:t>
      </w:r>
      <w:r w:rsidR="007A45B8" w:rsidRPr="00834FD0">
        <w:rPr>
          <w:rFonts w:ascii="Helvetica Neue" w:hAnsi="Helvetica Neue"/>
          <w:sz w:val="22"/>
          <w:szCs w:val="22"/>
        </w:rPr>
        <w:t>small.</w:t>
      </w:r>
      <w:r w:rsidR="00834FD0" w:rsidRPr="00834FD0">
        <w:rPr>
          <w:rFonts w:ascii="Helvetica Neue" w:hAnsi="Helvetica Neue"/>
          <w:sz w:val="22"/>
          <w:szCs w:val="22"/>
        </w:rPr>
        <w:t xml:space="preserve"> </w:t>
      </w:r>
      <w:proofErr w:type="spellStart"/>
      <w:r w:rsidR="00834FD0" w:rsidRPr="00834FD0">
        <w:rPr>
          <w:rFonts w:ascii="Helvetica Neue" w:hAnsi="Helvetica Neue"/>
          <w:sz w:val="22"/>
          <w:szCs w:val="22"/>
        </w:rPr>
        <w:t>Augment</w:t>
      </w:r>
      <w:proofErr w:type="spellEnd"/>
      <w:r w:rsidR="00834FD0" w:rsidRPr="00834FD0">
        <w:rPr>
          <w:rFonts w:ascii="Helvetica Neue" w:hAnsi="Helvetica Neue"/>
          <w:sz w:val="22"/>
          <w:szCs w:val="22"/>
        </w:rPr>
        <w:t xml:space="preserve"> 5 mm, per </w:t>
      </w:r>
      <w:proofErr w:type="spellStart"/>
      <w:r w:rsidR="00834FD0" w:rsidRPr="00834FD0">
        <w:rPr>
          <w:rFonts w:ascii="Helvetica Neue" w:hAnsi="Helvetica Neue"/>
          <w:sz w:val="22"/>
          <w:szCs w:val="22"/>
        </w:rPr>
        <w:t>distalizzare</w:t>
      </w:r>
      <w:proofErr w:type="spellEnd"/>
      <w:r w:rsidR="00834FD0" w:rsidRPr="00834FD0">
        <w:rPr>
          <w:rFonts w:ascii="Helvetica Neue" w:hAnsi="Helvetica Neue"/>
          <w:sz w:val="22"/>
          <w:szCs w:val="22"/>
        </w:rPr>
        <w:t xml:space="preserve"> l'apparato estensore.</w:t>
      </w:r>
      <w:r w:rsidR="00FD53B5">
        <w:rPr>
          <w:rFonts w:ascii="Helvetica Neue" w:hAnsi="Helvetica Neue"/>
          <w:sz w:val="22"/>
          <w:szCs w:val="22"/>
        </w:rPr>
        <w:t xml:space="preserve"> </w:t>
      </w:r>
      <w:r w:rsidR="00FD53B5" w:rsidRPr="00FD53B5">
        <w:rPr>
          <w:rFonts w:ascii="Helvetica Neue" w:hAnsi="Helvetica Neue"/>
          <w:sz w:val="22"/>
          <w:szCs w:val="22"/>
        </w:rPr>
        <w:t xml:space="preserve">Introduzione dell'elemento protesico tibiale di prova, dopo resezione prossimale di pulizia dell'osso con guida intramidollare, e con stelo 120 per la presenza del chiodo di artrodesi della TT ad evitare di </w:t>
      </w:r>
      <w:proofErr w:type="spellStart"/>
      <w:r w:rsidR="00FD53B5" w:rsidRPr="00FD53B5">
        <w:rPr>
          <w:rFonts w:ascii="Helvetica Neue" w:hAnsi="Helvetica Neue"/>
          <w:sz w:val="22"/>
          <w:szCs w:val="22"/>
        </w:rPr>
        <w:t>lascire</w:t>
      </w:r>
      <w:proofErr w:type="spellEnd"/>
      <w:r w:rsidR="00FD53B5" w:rsidRPr="00FD53B5">
        <w:rPr>
          <w:rFonts w:ascii="Helvetica Neue" w:hAnsi="Helvetica Neue"/>
          <w:sz w:val="22"/>
          <w:szCs w:val="22"/>
        </w:rPr>
        <w:t xml:space="preserve"> poco spazio tra stelo e chiodo. Preparazione del femore con frese di alesaggio, e impianto componente di prova 80: ottima stabilità e completa </w:t>
      </w:r>
      <w:proofErr w:type="spellStart"/>
      <w:r w:rsidR="00FD53B5" w:rsidRPr="00FD53B5">
        <w:rPr>
          <w:rFonts w:ascii="Helvetica Neue" w:hAnsi="Helvetica Neue"/>
          <w:sz w:val="22"/>
          <w:szCs w:val="22"/>
        </w:rPr>
        <w:t>etensione</w:t>
      </w:r>
      <w:proofErr w:type="spellEnd"/>
      <w:r w:rsidR="00FD53B5" w:rsidRPr="00FD53B5">
        <w:rPr>
          <w:rFonts w:ascii="Helvetica Neue" w:hAnsi="Helvetica Neue"/>
          <w:sz w:val="22"/>
          <w:szCs w:val="22"/>
        </w:rPr>
        <w:t xml:space="preserve"> con riduzione di prova. Preparazione del canale tibiale con passaggio dei fili per la sintesi della TTA: la TT viene accorciata per essere </w:t>
      </w:r>
      <w:proofErr w:type="spellStart"/>
      <w:r w:rsidR="00FD53B5" w:rsidRPr="00FD53B5">
        <w:rPr>
          <w:rFonts w:ascii="Helvetica Neue" w:hAnsi="Helvetica Neue"/>
          <w:sz w:val="22"/>
          <w:szCs w:val="22"/>
        </w:rPr>
        <w:t>distalizzata</w:t>
      </w:r>
      <w:proofErr w:type="spellEnd"/>
      <w:r w:rsidR="00FD53B5" w:rsidRPr="00FD53B5">
        <w:rPr>
          <w:rFonts w:ascii="Helvetica Neue" w:hAnsi="Helvetica Neue"/>
          <w:sz w:val="22"/>
          <w:szCs w:val="22"/>
        </w:rPr>
        <w:t xml:space="preserve"> di 1.5 cm per poter posizionare la rotula in corrispondenza della troclea della componente femorale. Inserimento dei plugs, e cementazione della componente tibiale. Quindi cementazione separata della componente femorale. Riduzione in estensione, inserimento del liner di </w:t>
      </w:r>
      <w:proofErr w:type="spellStart"/>
      <w:r w:rsidR="00FD53B5" w:rsidRPr="00FD53B5">
        <w:rPr>
          <w:rFonts w:ascii="Helvetica Neue" w:hAnsi="Helvetica Neue"/>
          <w:sz w:val="22"/>
          <w:szCs w:val="22"/>
        </w:rPr>
        <w:t>polietlene</w:t>
      </w:r>
      <w:proofErr w:type="spellEnd"/>
      <w:r w:rsidR="00FD53B5" w:rsidRPr="00FD53B5">
        <w:rPr>
          <w:rFonts w:ascii="Helvetica Neue" w:hAnsi="Helvetica Neue"/>
          <w:sz w:val="22"/>
          <w:szCs w:val="22"/>
        </w:rPr>
        <w:t xml:space="preserve"> tra le due componenti metalliche. </w:t>
      </w:r>
      <w:proofErr w:type="spellStart"/>
      <w:r w:rsidR="00FD53B5" w:rsidRPr="00FD53B5">
        <w:rPr>
          <w:rFonts w:ascii="Helvetica Neue" w:hAnsi="Helvetica Neue"/>
          <w:sz w:val="22"/>
          <w:szCs w:val="22"/>
        </w:rPr>
        <w:t>Rifissazione</w:t>
      </w:r>
      <w:proofErr w:type="spellEnd"/>
      <w:r w:rsidR="00FD53B5" w:rsidRPr="00FD53B5">
        <w:rPr>
          <w:rFonts w:ascii="Helvetica Neue" w:hAnsi="Helvetica Neue"/>
          <w:sz w:val="22"/>
          <w:szCs w:val="22"/>
        </w:rPr>
        <w:t xml:space="preserve"> </w:t>
      </w:r>
      <w:proofErr w:type="spellStart"/>
      <w:r w:rsidR="00FD53B5" w:rsidRPr="00FD53B5">
        <w:rPr>
          <w:rFonts w:ascii="Helvetica Neue" w:hAnsi="Helvetica Neue"/>
          <w:sz w:val="22"/>
          <w:szCs w:val="22"/>
        </w:rPr>
        <w:t>distalizzata</w:t>
      </w:r>
      <w:proofErr w:type="spellEnd"/>
      <w:r w:rsidR="00FD53B5" w:rsidRPr="00FD53B5">
        <w:rPr>
          <w:rFonts w:ascii="Helvetica Neue" w:hAnsi="Helvetica Neue"/>
          <w:sz w:val="22"/>
          <w:szCs w:val="22"/>
        </w:rPr>
        <w:t xml:space="preserve"> della TT fissata con i due cerchiaggi inglobati dietro lo stelo nel canale tibiale, e ulteriore vite prossimale. Nell'interfaccia viene inserita pasta bioattiva per favorire la integrazione. L'apparato estensore </w:t>
      </w:r>
      <w:proofErr w:type="spellStart"/>
      <w:r w:rsidR="00FD53B5" w:rsidRPr="00FD53B5">
        <w:rPr>
          <w:rFonts w:ascii="Helvetica Neue" w:hAnsi="Helvetica Neue"/>
          <w:sz w:val="22"/>
          <w:szCs w:val="22"/>
        </w:rPr>
        <w:t>allograft</w:t>
      </w:r>
      <w:proofErr w:type="spellEnd"/>
      <w:r w:rsidR="00FD53B5" w:rsidRPr="00FD53B5">
        <w:rPr>
          <w:rFonts w:ascii="Helvetica Neue" w:hAnsi="Helvetica Neue"/>
          <w:sz w:val="22"/>
          <w:szCs w:val="22"/>
        </w:rPr>
        <w:t xml:space="preserve"> risulta inadatto per l'impossibilità di fissare anteriormente allo stelo la bratta ossea del trapianto. Si scolpisce la capsula separandola dal sottocute, e si chiude la stessa all'apparato estensore medialmente e lateralmente, dopo inserimento di drenaggio. Sutura di sottocute e cute. Arto in estensione. </w:t>
      </w:r>
      <w:r w:rsidR="00FD53B5" w:rsidRPr="006D710F">
        <w:rPr>
          <w:rFonts w:ascii="Helvetica Neue" w:hAnsi="Helvetica Neue"/>
          <w:sz w:val="22"/>
          <w:szCs w:val="22"/>
          <w:u w:val="single"/>
        </w:rPr>
        <w:t>Complicanze</w:t>
      </w:r>
      <w:r w:rsidR="00FD53B5" w:rsidRPr="00FD53B5">
        <w:rPr>
          <w:rFonts w:ascii="Helvetica Neue" w:hAnsi="Helvetica Neue"/>
          <w:sz w:val="22"/>
          <w:szCs w:val="22"/>
        </w:rPr>
        <w:t xml:space="preserve">: NO </w:t>
      </w:r>
      <w:r w:rsidR="00FD53B5" w:rsidRPr="006D710F">
        <w:rPr>
          <w:rFonts w:ascii="Helvetica Neue" w:hAnsi="Helvetica Neue"/>
          <w:sz w:val="22"/>
          <w:szCs w:val="22"/>
          <w:u w:val="single"/>
        </w:rPr>
        <w:t>Perdite ematiche intraoperatorie</w:t>
      </w:r>
      <w:r w:rsidR="00FD53B5" w:rsidRPr="00FD53B5">
        <w:rPr>
          <w:rFonts w:ascii="Helvetica Neue" w:hAnsi="Helvetica Neue"/>
          <w:sz w:val="22"/>
          <w:szCs w:val="22"/>
        </w:rPr>
        <w:t>: non rilevanti</w:t>
      </w:r>
      <w:r w:rsidR="00CA361A">
        <w:rPr>
          <w:rFonts w:ascii="Helvetica Neue" w:hAnsi="Helvetica Neue"/>
          <w:sz w:val="22"/>
          <w:szCs w:val="22"/>
        </w:rPr>
        <w:t xml:space="preserve"> …</w:t>
      </w:r>
    </w:p>
    <w:p w14:paraId="5D930793" w14:textId="5CCCCD1F" w:rsidR="009627F1" w:rsidRDefault="009627F1" w:rsidP="001D38CD">
      <w:pPr>
        <w:spacing w:line="276" w:lineRule="auto"/>
        <w:jc w:val="both"/>
        <w:rPr>
          <w:rFonts w:ascii="Helvetica Neue" w:hAnsi="Helvetica Neue"/>
          <w:sz w:val="22"/>
          <w:szCs w:val="22"/>
        </w:rPr>
      </w:pPr>
      <w:r w:rsidRPr="00957347">
        <w:rPr>
          <w:rFonts w:ascii="Helvetica Neue" w:hAnsi="Helvetica Neue"/>
          <w:sz w:val="22"/>
          <w:szCs w:val="22"/>
          <w:u w:val="single"/>
        </w:rPr>
        <w:lastRenderedPageBreak/>
        <w:t>Referto di Anatomia Istologia e Citologia Patologica:</w:t>
      </w:r>
      <w:r>
        <w:rPr>
          <w:rFonts w:ascii="Helvetica Neue" w:hAnsi="Helvetica Neue"/>
          <w:sz w:val="22"/>
          <w:szCs w:val="22"/>
        </w:rPr>
        <w:t xml:space="preserve"> </w:t>
      </w:r>
      <w:r w:rsidRPr="00362601">
        <w:rPr>
          <w:rFonts w:ascii="Helvetica Neue" w:hAnsi="Helvetica Neue"/>
          <w:sz w:val="22"/>
          <w:szCs w:val="22"/>
        </w:rPr>
        <w:t xml:space="preserve">MATERIALE: articolazione, </w:t>
      </w:r>
      <w:proofErr w:type="spellStart"/>
      <w:r w:rsidRPr="00362601">
        <w:rPr>
          <w:rFonts w:ascii="Helvetica Neue" w:hAnsi="Helvetica Neue"/>
          <w:sz w:val="22"/>
          <w:szCs w:val="22"/>
        </w:rPr>
        <w:t>rev</w:t>
      </w:r>
      <w:proofErr w:type="spellEnd"/>
      <w:r w:rsidRPr="00362601">
        <w:rPr>
          <w:rFonts w:ascii="Helvetica Neue" w:hAnsi="Helvetica Neue"/>
          <w:sz w:val="22"/>
          <w:szCs w:val="22"/>
        </w:rPr>
        <w:t xml:space="preserve"> protesi ginocchio sinistro NOTIZIE CLINICHE E QUESITO DIAGNOSTICO: Revisione protesi ginocchio sinistro. REPERTO MACROSCOPICO: Frammento irregolare bruno pallido di cm 2.5x1.5x1 di consistenza teso-elastica. (materiale incluso in toto) DB,LM/</w:t>
      </w:r>
      <w:proofErr w:type="spellStart"/>
      <w:r w:rsidRPr="00362601">
        <w:rPr>
          <w:rFonts w:ascii="Helvetica Neue" w:hAnsi="Helvetica Neue"/>
          <w:sz w:val="22"/>
          <w:szCs w:val="22"/>
        </w:rPr>
        <w:t>sz</w:t>
      </w:r>
      <w:proofErr w:type="spellEnd"/>
      <w:r w:rsidRPr="00362601">
        <w:rPr>
          <w:rFonts w:ascii="Helvetica Neue" w:hAnsi="Helvetica Neue"/>
          <w:sz w:val="22"/>
          <w:szCs w:val="22"/>
        </w:rPr>
        <w:t xml:space="preserve"> DIAGNOSI: Presenza di alcuni granulociti neutrofili prevalentemente distribuiti a sede perivascolare con conta granulocitaria inferiore al </w:t>
      </w:r>
      <w:proofErr w:type="spellStart"/>
      <w:r w:rsidRPr="00362601">
        <w:rPr>
          <w:rFonts w:ascii="Helvetica Neue" w:hAnsi="Helvetica Neue"/>
          <w:sz w:val="22"/>
          <w:szCs w:val="22"/>
        </w:rPr>
        <w:t>cut</w:t>
      </w:r>
      <w:proofErr w:type="spellEnd"/>
      <w:r w:rsidRPr="00362601">
        <w:rPr>
          <w:rFonts w:ascii="Helvetica Neue" w:hAnsi="Helvetica Neue"/>
          <w:sz w:val="22"/>
          <w:szCs w:val="22"/>
        </w:rPr>
        <w:t xml:space="preserve"> off di n.5 granulociti neutrofili x 5HPF. NOTA: risposta provvisoria fornita in corso di esame estemporaneo intraoperatorio, segue risposta definitiva su materiale fissato e incluso</w:t>
      </w:r>
      <w:r>
        <w:rPr>
          <w:rFonts w:ascii="Helvetica Neue" w:hAnsi="Helvetica Neue"/>
          <w:sz w:val="22"/>
          <w:szCs w:val="22"/>
        </w:rPr>
        <w:t xml:space="preserve"> ..</w:t>
      </w:r>
      <w:r w:rsidRPr="00362601">
        <w:rPr>
          <w:rFonts w:ascii="Helvetica Neue" w:hAnsi="Helvetica Neue"/>
          <w:sz w:val="22"/>
          <w:szCs w:val="22"/>
        </w:rPr>
        <w:t>.</w:t>
      </w:r>
    </w:p>
    <w:p w14:paraId="5BFAB47A" w14:textId="1B8F24E6" w:rsidR="00160EE6" w:rsidRDefault="00160EE6" w:rsidP="001D38CD">
      <w:pPr>
        <w:spacing w:line="276" w:lineRule="auto"/>
        <w:jc w:val="both"/>
        <w:rPr>
          <w:rFonts w:ascii="Helvetica Neue" w:hAnsi="Helvetica Neue"/>
          <w:sz w:val="22"/>
          <w:szCs w:val="22"/>
        </w:rPr>
      </w:pPr>
      <w:r w:rsidRPr="00210058">
        <w:rPr>
          <w:rFonts w:ascii="Helvetica Neue" w:hAnsi="Helvetica Neue"/>
          <w:sz w:val="22"/>
          <w:szCs w:val="22"/>
          <w:u w:val="single"/>
        </w:rPr>
        <w:t>Diario infermieristico</w:t>
      </w:r>
      <w:r>
        <w:rPr>
          <w:rFonts w:ascii="Helvetica Neue" w:hAnsi="Helvetica Neue"/>
          <w:sz w:val="22"/>
          <w:szCs w:val="22"/>
        </w:rPr>
        <w:t xml:space="preserve">: </w:t>
      </w:r>
      <w:r w:rsidR="00C421C5">
        <w:rPr>
          <w:rFonts w:ascii="Helvetica Neue" w:hAnsi="Helvetica Neue"/>
          <w:sz w:val="22"/>
          <w:szCs w:val="22"/>
        </w:rPr>
        <w:t xml:space="preserve">ore </w:t>
      </w:r>
      <w:r w:rsidR="00D72998">
        <w:rPr>
          <w:rFonts w:ascii="Helvetica Neue" w:hAnsi="Helvetica Neue"/>
          <w:sz w:val="22"/>
          <w:szCs w:val="22"/>
        </w:rPr>
        <w:t>14:</w:t>
      </w:r>
      <w:r w:rsidR="00C421C5">
        <w:rPr>
          <w:rFonts w:ascii="Helvetica Neue" w:hAnsi="Helvetica Neue"/>
          <w:sz w:val="22"/>
          <w:szCs w:val="22"/>
        </w:rPr>
        <w:t xml:space="preserve">14 </w:t>
      </w:r>
      <w:r w:rsidR="00205265" w:rsidRPr="00205265">
        <w:rPr>
          <w:rFonts w:ascii="Helvetica Neue" w:hAnsi="Helvetica Neue"/>
          <w:sz w:val="22"/>
          <w:szCs w:val="22"/>
        </w:rPr>
        <w:t xml:space="preserve">Rientra in reparto dopo intervento di revisione completa protesi ginocchio da resezione + app. estensore da cadavere in anestesia spinale + sedazione </w:t>
      </w:r>
      <w:proofErr w:type="spellStart"/>
      <w:r w:rsidR="00205265" w:rsidRPr="00205265">
        <w:rPr>
          <w:rFonts w:ascii="Helvetica Neue" w:hAnsi="Helvetica Neue"/>
          <w:sz w:val="22"/>
          <w:szCs w:val="22"/>
        </w:rPr>
        <w:t>CE:vigile</w:t>
      </w:r>
      <w:proofErr w:type="spellEnd"/>
      <w:r w:rsidR="00205265" w:rsidRPr="00205265">
        <w:rPr>
          <w:rFonts w:ascii="Helvetica Neue" w:hAnsi="Helvetica Neue"/>
          <w:sz w:val="22"/>
          <w:szCs w:val="22"/>
        </w:rPr>
        <w:t xml:space="preserve">, orientato e tranquillo </w:t>
      </w:r>
      <w:proofErr w:type="spellStart"/>
      <w:r w:rsidR="00205265" w:rsidRPr="00205265">
        <w:rPr>
          <w:rFonts w:ascii="Helvetica Neue" w:hAnsi="Helvetica Neue"/>
          <w:sz w:val="22"/>
          <w:szCs w:val="22"/>
        </w:rPr>
        <w:t>D:controllato</w:t>
      </w:r>
      <w:proofErr w:type="spellEnd"/>
      <w:r w:rsidR="00205265" w:rsidRPr="00205265">
        <w:rPr>
          <w:rFonts w:ascii="Helvetica Neue" w:hAnsi="Helvetica Neue"/>
          <w:sz w:val="22"/>
          <w:szCs w:val="22"/>
        </w:rPr>
        <w:t xml:space="preserve"> con pompa CADD 2,5 mg/h E:PV nella norma, deve urinare </w:t>
      </w:r>
      <w:proofErr w:type="spellStart"/>
      <w:r w:rsidR="00205265" w:rsidRPr="00205265">
        <w:rPr>
          <w:rFonts w:ascii="Helvetica Neue" w:hAnsi="Helvetica Neue"/>
          <w:sz w:val="22"/>
          <w:szCs w:val="22"/>
        </w:rPr>
        <w:t>M:allettato</w:t>
      </w:r>
      <w:proofErr w:type="spellEnd"/>
      <w:r w:rsidR="00205265" w:rsidRPr="00205265">
        <w:rPr>
          <w:rFonts w:ascii="Helvetica Neue" w:hAnsi="Helvetica Neue"/>
          <w:sz w:val="22"/>
          <w:szCs w:val="22"/>
        </w:rPr>
        <w:t xml:space="preserve"> post op </w:t>
      </w:r>
      <w:proofErr w:type="spellStart"/>
      <w:r w:rsidR="00205265" w:rsidRPr="00205265">
        <w:rPr>
          <w:rFonts w:ascii="Helvetica Neue" w:hAnsi="Helvetica Neue"/>
          <w:sz w:val="22"/>
          <w:szCs w:val="22"/>
        </w:rPr>
        <w:t>A:fluidi</w:t>
      </w:r>
      <w:proofErr w:type="spellEnd"/>
      <w:r w:rsidR="00205265" w:rsidRPr="00205265">
        <w:rPr>
          <w:rFonts w:ascii="Helvetica Neue" w:hAnsi="Helvetica Neue"/>
          <w:sz w:val="22"/>
          <w:szCs w:val="22"/>
        </w:rPr>
        <w:t xml:space="preserve"> in corso, mantiene 1 DR in aspirazione dispone di omologhe Oggi pomeriggio esegue emocromo, richiesti per domani esami ematici e </w:t>
      </w:r>
      <w:proofErr w:type="spellStart"/>
      <w:r w:rsidR="00205265" w:rsidRPr="00205265">
        <w:rPr>
          <w:rFonts w:ascii="Helvetica Neue" w:hAnsi="Helvetica Neue"/>
          <w:sz w:val="22"/>
          <w:szCs w:val="22"/>
        </w:rPr>
        <w:t>fkt</w:t>
      </w:r>
      <w:proofErr w:type="spellEnd"/>
      <w:r w:rsidR="00205265" w:rsidRPr="00205265">
        <w:rPr>
          <w:rFonts w:ascii="Helvetica Neue" w:hAnsi="Helvetica Neue"/>
          <w:sz w:val="22"/>
          <w:szCs w:val="22"/>
        </w:rPr>
        <w:t xml:space="preserve"> </w:t>
      </w:r>
      <w:r w:rsidR="003028D8">
        <w:rPr>
          <w:rFonts w:ascii="Helvetica Neue" w:hAnsi="Helvetica Neue"/>
          <w:sz w:val="22"/>
          <w:szCs w:val="22"/>
        </w:rPr>
        <w:t xml:space="preserve">… </w:t>
      </w:r>
      <w:r w:rsidR="00205265" w:rsidRPr="00205265">
        <w:rPr>
          <w:rFonts w:ascii="Helvetica Neue" w:hAnsi="Helvetica Neue"/>
          <w:sz w:val="22"/>
          <w:szCs w:val="22"/>
        </w:rPr>
        <w:t>vietata la flessione del ginocchio, da posizionare tutore rigido</w:t>
      </w:r>
      <w:r w:rsidR="00465850">
        <w:rPr>
          <w:rFonts w:ascii="Helvetica Neue" w:hAnsi="Helvetica Neue"/>
          <w:sz w:val="22"/>
          <w:szCs w:val="22"/>
        </w:rPr>
        <w:t>…</w:t>
      </w:r>
      <w:r w:rsidR="004C18F6">
        <w:rPr>
          <w:rFonts w:ascii="Helvetica Neue" w:hAnsi="Helvetica Neue"/>
          <w:sz w:val="22"/>
          <w:szCs w:val="22"/>
        </w:rPr>
        <w:t xml:space="preserve"> ore 17:50 … </w:t>
      </w:r>
      <w:r w:rsidR="004C18F6" w:rsidRPr="004C18F6">
        <w:rPr>
          <w:rFonts w:ascii="Helvetica Neue" w:hAnsi="Helvetica Neue"/>
          <w:sz w:val="22"/>
          <w:szCs w:val="22"/>
        </w:rPr>
        <w:t>in sede tutore rigido (MULETTO), no flessione A: eseguito emocromo di controllo, domani esami ematici Sostituito drenaggio, da mettere a caduta in caso di nuova sostituzione come da indicazione</w:t>
      </w:r>
      <w:r w:rsidR="004C18F6">
        <w:rPr>
          <w:rFonts w:ascii="Helvetica Neue" w:hAnsi="Helvetica Neue"/>
          <w:sz w:val="22"/>
          <w:szCs w:val="22"/>
        </w:rPr>
        <w:t xml:space="preserve"> … </w:t>
      </w:r>
    </w:p>
    <w:p w14:paraId="0E6FCB13" w14:textId="26D236BF" w:rsidR="001E2C66" w:rsidRDefault="001E2C66" w:rsidP="001D38CD">
      <w:pPr>
        <w:spacing w:line="276" w:lineRule="auto"/>
        <w:jc w:val="both"/>
        <w:rPr>
          <w:rFonts w:ascii="Helvetica Neue" w:hAnsi="Helvetica Neue"/>
          <w:sz w:val="22"/>
          <w:szCs w:val="22"/>
        </w:rPr>
      </w:pPr>
      <w:r w:rsidRPr="003028D8">
        <w:rPr>
          <w:rFonts w:ascii="Helvetica Neue" w:hAnsi="Helvetica Neue"/>
          <w:sz w:val="22"/>
          <w:szCs w:val="22"/>
          <w:u w:val="single"/>
        </w:rPr>
        <w:t>Trattamento fisioterapico</w:t>
      </w:r>
      <w:r>
        <w:rPr>
          <w:rFonts w:ascii="Helvetica Neue" w:hAnsi="Helvetica Neue"/>
          <w:sz w:val="22"/>
          <w:szCs w:val="22"/>
        </w:rPr>
        <w:t>:</w:t>
      </w:r>
      <w:r w:rsidR="00C421C5">
        <w:rPr>
          <w:rFonts w:ascii="Helvetica Neue" w:hAnsi="Helvetica Neue"/>
          <w:sz w:val="22"/>
          <w:szCs w:val="22"/>
        </w:rPr>
        <w:t xml:space="preserve"> ore 17:55 </w:t>
      </w:r>
      <w:r w:rsidR="003028D8" w:rsidRPr="003028D8">
        <w:rPr>
          <w:rFonts w:ascii="Helvetica Neue" w:hAnsi="Helvetica Neue"/>
          <w:sz w:val="22"/>
          <w:szCs w:val="22"/>
        </w:rPr>
        <w:t>Deambulazione assistita con antibrachiale, carico assiale e ginocchiera bloccata in estensione come da indicazioni</w:t>
      </w:r>
      <w:r w:rsidR="003028D8">
        <w:rPr>
          <w:rFonts w:ascii="Helvetica Neue" w:hAnsi="Helvetica Neue"/>
          <w:sz w:val="22"/>
          <w:szCs w:val="22"/>
        </w:rPr>
        <w:t xml:space="preserve"> …</w:t>
      </w:r>
    </w:p>
    <w:p w14:paraId="2C919A5A" w14:textId="1AF009CD" w:rsidR="00A21029" w:rsidRDefault="00A21029" w:rsidP="00A21029">
      <w:pPr>
        <w:spacing w:line="276" w:lineRule="auto"/>
        <w:jc w:val="both"/>
        <w:rPr>
          <w:rFonts w:ascii="Helvetica Neue" w:hAnsi="Helvetica Neue"/>
          <w:sz w:val="22"/>
          <w:szCs w:val="22"/>
        </w:rPr>
      </w:pPr>
      <w:r w:rsidRPr="00825985">
        <w:rPr>
          <w:rFonts w:ascii="Helvetica Neue" w:hAnsi="Helvetica Neue"/>
          <w:sz w:val="22"/>
          <w:szCs w:val="22"/>
          <w:u w:val="single"/>
        </w:rPr>
        <w:t>RX GINOCCHIO SX</w:t>
      </w:r>
      <w:r>
        <w:rPr>
          <w:rFonts w:ascii="Helvetica Neue" w:hAnsi="Helvetica Neue"/>
          <w:sz w:val="22"/>
          <w:szCs w:val="22"/>
        </w:rPr>
        <w:t xml:space="preserve">: </w:t>
      </w:r>
      <w:r w:rsidRPr="00BB6ED0">
        <w:rPr>
          <w:rFonts w:ascii="Helvetica Neue" w:hAnsi="Helvetica Neue"/>
          <w:sz w:val="22"/>
          <w:szCs w:val="22"/>
        </w:rPr>
        <w:t>Quesito</w:t>
      </w:r>
      <w:r>
        <w:rPr>
          <w:rFonts w:ascii="Helvetica Neue" w:hAnsi="Helvetica Neue"/>
          <w:sz w:val="22"/>
          <w:szCs w:val="22"/>
        </w:rPr>
        <w:t xml:space="preserve"> </w:t>
      </w:r>
      <w:r w:rsidRPr="00BB6ED0">
        <w:rPr>
          <w:rFonts w:ascii="Helvetica Neue" w:hAnsi="Helvetica Neue"/>
          <w:sz w:val="22"/>
          <w:szCs w:val="22"/>
        </w:rPr>
        <w:t>clinico:</w:t>
      </w:r>
      <w:r>
        <w:rPr>
          <w:rFonts w:ascii="Helvetica Neue" w:hAnsi="Helvetica Neue"/>
          <w:sz w:val="22"/>
          <w:szCs w:val="22"/>
        </w:rPr>
        <w:t xml:space="preserve"> </w:t>
      </w:r>
      <w:r w:rsidRPr="00BB6ED0">
        <w:rPr>
          <w:rFonts w:ascii="Helvetica Neue" w:hAnsi="Helvetica Neue"/>
          <w:sz w:val="22"/>
          <w:szCs w:val="22"/>
        </w:rPr>
        <w:t>post</w:t>
      </w:r>
      <w:r>
        <w:rPr>
          <w:rFonts w:ascii="Helvetica Neue" w:hAnsi="Helvetica Neue"/>
          <w:sz w:val="22"/>
          <w:szCs w:val="22"/>
        </w:rPr>
        <w:t xml:space="preserve">. </w:t>
      </w:r>
      <w:r w:rsidRPr="00BB6ED0">
        <w:rPr>
          <w:rFonts w:ascii="Helvetica Neue" w:hAnsi="Helvetica Neue"/>
          <w:sz w:val="22"/>
          <w:szCs w:val="22"/>
        </w:rPr>
        <w:t>Op</w:t>
      </w:r>
      <w:r>
        <w:rPr>
          <w:rFonts w:ascii="Helvetica Neue" w:hAnsi="Helvetica Neue"/>
          <w:sz w:val="22"/>
          <w:szCs w:val="22"/>
        </w:rPr>
        <w:t>.</w:t>
      </w:r>
      <w:r w:rsidRPr="00BB6ED0">
        <w:rPr>
          <w:rFonts w:ascii="Helvetica Neue" w:hAnsi="Helvetica Neue"/>
          <w:sz w:val="22"/>
          <w:szCs w:val="22"/>
        </w:rPr>
        <w:t xml:space="preserve"> Esi</w:t>
      </w:r>
      <w:r>
        <w:rPr>
          <w:rFonts w:ascii="Helvetica Neue" w:hAnsi="Helvetica Neue"/>
          <w:sz w:val="22"/>
          <w:szCs w:val="22"/>
        </w:rPr>
        <w:t xml:space="preserve">ti </w:t>
      </w:r>
      <w:r w:rsidRPr="00BB6ED0">
        <w:rPr>
          <w:rFonts w:ascii="Helvetica Neue" w:hAnsi="Helvetica Neue"/>
          <w:sz w:val="22"/>
          <w:szCs w:val="22"/>
        </w:rPr>
        <w:t>di</w:t>
      </w:r>
      <w:r>
        <w:rPr>
          <w:rFonts w:ascii="Helvetica Neue" w:hAnsi="Helvetica Neue"/>
          <w:sz w:val="22"/>
          <w:szCs w:val="22"/>
        </w:rPr>
        <w:t xml:space="preserve"> </w:t>
      </w:r>
      <w:r w:rsidRPr="00BB6ED0">
        <w:rPr>
          <w:rFonts w:ascii="Helvetica Neue" w:hAnsi="Helvetica Neue"/>
          <w:sz w:val="22"/>
          <w:szCs w:val="22"/>
        </w:rPr>
        <w:t>revisione</w:t>
      </w:r>
      <w:r>
        <w:rPr>
          <w:rFonts w:ascii="Helvetica Neue" w:hAnsi="Helvetica Neue"/>
          <w:sz w:val="22"/>
          <w:szCs w:val="22"/>
        </w:rPr>
        <w:t xml:space="preserve"> </w:t>
      </w:r>
      <w:r w:rsidRPr="00BB6ED0">
        <w:rPr>
          <w:rFonts w:ascii="Helvetica Neue" w:hAnsi="Helvetica Neue"/>
          <w:sz w:val="22"/>
          <w:szCs w:val="22"/>
        </w:rPr>
        <w:t>completa</w:t>
      </w:r>
      <w:r>
        <w:rPr>
          <w:rFonts w:ascii="Helvetica Neue" w:hAnsi="Helvetica Neue"/>
          <w:sz w:val="22"/>
          <w:szCs w:val="22"/>
        </w:rPr>
        <w:t xml:space="preserve"> </w:t>
      </w:r>
      <w:r w:rsidRPr="00BB6ED0">
        <w:rPr>
          <w:rFonts w:ascii="Helvetica Neue" w:hAnsi="Helvetica Neue"/>
          <w:sz w:val="22"/>
          <w:szCs w:val="22"/>
        </w:rPr>
        <w:t>della</w:t>
      </w:r>
      <w:r>
        <w:rPr>
          <w:rFonts w:ascii="Helvetica Neue" w:hAnsi="Helvetica Neue"/>
          <w:sz w:val="22"/>
          <w:szCs w:val="22"/>
        </w:rPr>
        <w:t xml:space="preserve"> </w:t>
      </w:r>
      <w:r w:rsidRPr="00BB6ED0">
        <w:rPr>
          <w:rFonts w:ascii="Helvetica Neue" w:hAnsi="Helvetica Neue"/>
          <w:sz w:val="22"/>
          <w:szCs w:val="22"/>
        </w:rPr>
        <w:t>protesi</w:t>
      </w:r>
      <w:r>
        <w:rPr>
          <w:rFonts w:ascii="Helvetica Neue" w:hAnsi="Helvetica Neue"/>
          <w:sz w:val="22"/>
          <w:szCs w:val="22"/>
        </w:rPr>
        <w:t xml:space="preserve"> </w:t>
      </w:r>
      <w:r w:rsidRPr="00BB6ED0">
        <w:rPr>
          <w:rFonts w:ascii="Helvetica Neue" w:hAnsi="Helvetica Neue"/>
          <w:sz w:val="22"/>
          <w:szCs w:val="22"/>
        </w:rPr>
        <w:t>con</w:t>
      </w:r>
      <w:r>
        <w:rPr>
          <w:rFonts w:ascii="Helvetica Neue" w:hAnsi="Helvetica Neue"/>
          <w:sz w:val="22"/>
          <w:szCs w:val="22"/>
        </w:rPr>
        <w:t xml:space="preserve"> </w:t>
      </w:r>
      <w:r w:rsidRPr="00BB6ED0">
        <w:rPr>
          <w:rFonts w:ascii="Helvetica Neue" w:hAnsi="Helvetica Neue"/>
          <w:sz w:val="22"/>
          <w:szCs w:val="22"/>
        </w:rPr>
        <w:t>osteotomia</w:t>
      </w:r>
      <w:r>
        <w:rPr>
          <w:rFonts w:ascii="Helvetica Neue" w:hAnsi="Helvetica Neue"/>
          <w:sz w:val="22"/>
          <w:szCs w:val="22"/>
        </w:rPr>
        <w:t xml:space="preserve"> </w:t>
      </w:r>
      <w:r w:rsidRPr="00BB6ED0">
        <w:rPr>
          <w:rFonts w:ascii="Helvetica Neue" w:hAnsi="Helvetica Neue"/>
          <w:sz w:val="22"/>
          <w:szCs w:val="22"/>
        </w:rPr>
        <w:t>femorale</w:t>
      </w:r>
      <w:r>
        <w:rPr>
          <w:rFonts w:ascii="Helvetica Neue" w:hAnsi="Helvetica Neue"/>
          <w:sz w:val="22"/>
          <w:szCs w:val="22"/>
        </w:rPr>
        <w:t xml:space="preserve"> </w:t>
      </w:r>
      <w:r w:rsidRPr="00BB6ED0">
        <w:rPr>
          <w:rFonts w:ascii="Helvetica Neue" w:hAnsi="Helvetica Neue"/>
          <w:sz w:val="22"/>
          <w:szCs w:val="22"/>
        </w:rPr>
        <w:t>distale</w:t>
      </w:r>
      <w:r>
        <w:rPr>
          <w:rFonts w:ascii="Helvetica Neue" w:hAnsi="Helvetica Neue"/>
          <w:sz w:val="22"/>
          <w:szCs w:val="22"/>
        </w:rPr>
        <w:t xml:space="preserve"> </w:t>
      </w:r>
      <w:r w:rsidRPr="00BB6ED0">
        <w:rPr>
          <w:rFonts w:ascii="Helvetica Neue" w:hAnsi="Helvetica Neue"/>
          <w:sz w:val="22"/>
          <w:szCs w:val="22"/>
        </w:rPr>
        <w:t>e</w:t>
      </w:r>
      <w:r>
        <w:rPr>
          <w:rFonts w:ascii="Helvetica Neue" w:hAnsi="Helvetica Neue"/>
          <w:sz w:val="22"/>
          <w:szCs w:val="22"/>
        </w:rPr>
        <w:t xml:space="preserve"> </w:t>
      </w:r>
      <w:r w:rsidRPr="00BB6ED0">
        <w:rPr>
          <w:rFonts w:ascii="Helvetica Neue" w:hAnsi="Helvetica Neue"/>
          <w:sz w:val="22"/>
          <w:szCs w:val="22"/>
        </w:rPr>
        <w:t>rimozione</w:t>
      </w:r>
      <w:r>
        <w:rPr>
          <w:rFonts w:ascii="Helvetica Neue" w:hAnsi="Helvetica Neue"/>
          <w:sz w:val="22"/>
          <w:szCs w:val="22"/>
        </w:rPr>
        <w:t xml:space="preserve"> </w:t>
      </w:r>
      <w:r w:rsidRPr="00BB6ED0">
        <w:rPr>
          <w:rFonts w:ascii="Helvetica Neue" w:hAnsi="Helvetica Neue"/>
          <w:sz w:val="22"/>
          <w:szCs w:val="22"/>
        </w:rPr>
        <w:t>dei MDS</w:t>
      </w:r>
      <w:r>
        <w:rPr>
          <w:rFonts w:ascii="Helvetica Neue" w:hAnsi="Helvetica Neue"/>
          <w:sz w:val="22"/>
          <w:szCs w:val="22"/>
        </w:rPr>
        <w:t xml:space="preserve"> …</w:t>
      </w:r>
    </w:p>
    <w:p w14:paraId="01E3548F" w14:textId="41AE08DE" w:rsidR="00825985" w:rsidRDefault="00825985" w:rsidP="00A21029">
      <w:pPr>
        <w:spacing w:line="276" w:lineRule="auto"/>
        <w:jc w:val="both"/>
        <w:rPr>
          <w:rFonts w:ascii="Helvetica Neue" w:hAnsi="Helvetica Neue"/>
          <w:sz w:val="22"/>
          <w:szCs w:val="22"/>
        </w:rPr>
      </w:pPr>
      <w:r w:rsidRPr="00957347">
        <w:rPr>
          <w:rFonts w:ascii="Helvetica Neue" w:hAnsi="Helvetica Neue"/>
          <w:sz w:val="22"/>
          <w:szCs w:val="22"/>
          <w:u w:val="single"/>
        </w:rPr>
        <w:t>Referto di Anatomia Istologia e Citologia Patologica:</w:t>
      </w:r>
      <w:r>
        <w:rPr>
          <w:rFonts w:ascii="Helvetica Neue" w:hAnsi="Helvetica Neue"/>
          <w:sz w:val="22"/>
          <w:szCs w:val="22"/>
        </w:rPr>
        <w:t xml:space="preserve"> </w:t>
      </w:r>
      <w:r w:rsidRPr="00957347">
        <w:rPr>
          <w:rFonts w:ascii="Helvetica Neue" w:hAnsi="Helvetica Neue"/>
          <w:sz w:val="22"/>
          <w:szCs w:val="22"/>
        </w:rPr>
        <w:t>MATERIALE</w:t>
      </w:r>
      <w:r w:rsidRPr="008F476D">
        <w:rPr>
          <w:rFonts w:ascii="Helvetica Neue" w:hAnsi="Helvetica Neue"/>
          <w:sz w:val="22"/>
          <w:szCs w:val="22"/>
        </w:rPr>
        <w:t xml:space="preserve">: articolazione, protesi ginocchio sinistro. </w:t>
      </w:r>
      <w:r w:rsidRPr="00957347">
        <w:rPr>
          <w:rFonts w:ascii="Helvetica Neue" w:hAnsi="Helvetica Neue"/>
          <w:sz w:val="22"/>
          <w:szCs w:val="22"/>
        </w:rPr>
        <w:t>REPERTO MACROSCOPICO</w:t>
      </w:r>
      <w:r w:rsidRPr="008F476D">
        <w:rPr>
          <w:rFonts w:ascii="Helvetica Neue" w:hAnsi="Helvetica Neue"/>
          <w:sz w:val="22"/>
          <w:szCs w:val="22"/>
        </w:rPr>
        <w:t>: Frammento irregolare bruno pallido di cm 2.5x1.5x1 di consistenza teso-elastica. (materiale incluso in toto) A1-A2:</w:t>
      </w:r>
      <w:r>
        <w:rPr>
          <w:rFonts w:ascii="Helvetica Neue" w:hAnsi="Helvetica Neue"/>
          <w:sz w:val="22"/>
          <w:szCs w:val="22"/>
        </w:rPr>
        <w:t xml:space="preserve"> </w:t>
      </w:r>
      <w:r w:rsidRPr="00297522">
        <w:rPr>
          <w:rFonts w:ascii="Helvetica Neue" w:hAnsi="Helvetica Neue"/>
          <w:b/>
          <w:bCs/>
          <w:sz w:val="22"/>
          <w:szCs w:val="22"/>
        </w:rPr>
        <w:t>estemporanea</w:t>
      </w:r>
      <w:r w:rsidRPr="008F476D">
        <w:rPr>
          <w:rFonts w:ascii="Helvetica Neue" w:hAnsi="Helvetica Neue"/>
          <w:sz w:val="22"/>
          <w:szCs w:val="22"/>
        </w:rPr>
        <w:t xml:space="preserve"> LM/md </w:t>
      </w:r>
      <w:r w:rsidRPr="00957347">
        <w:rPr>
          <w:rFonts w:ascii="Helvetica Neue" w:hAnsi="Helvetica Neue"/>
          <w:sz w:val="22"/>
          <w:szCs w:val="22"/>
        </w:rPr>
        <w:t>DIAGNOSI</w:t>
      </w:r>
      <w:r w:rsidRPr="008F476D">
        <w:rPr>
          <w:rFonts w:ascii="Helvetica Neue" w:hAnsi="Helvetica Neue"/>
          <w:sz w:val="22"/>
          <w:szCs w:val="22"/>
        </w:rPr>
        <w:t>: Tessuti molli con flogosi a cellule giganti plurinucleate e fibrosi, in assenza di significativo infiltrato granulocitario neutrofilo (&lt; 5 x 5 HPF)</w:t>
      </w:r>
      <w:r>
        <w:rPr>
          <w:rFonts w:ascii="Helvetica Neue" w:hAnsi="Helvetica Neue"/>
          <w:sz w:val="22"/>
          <w:szCs w:val="22"/>
        </w:rPr>
        <w:t xml:space="preserve"> …</w:t>
      </w:r>
    </w:p>
    <w:p w14:paraId="546EB1CE" w14:textId="68060BCE" w:rsidR="00957338" w:rsidRDefault="00957338" w:rsidP="00A21029">
      <w:pPr>
        <w:spacing w:line="276" w:lineRule="auto"/>
        <w:jc w:val="both"/>
        <w:rPr>
          <w:rFonts w:ascii="Helvetica Neue" w:hAnsi="Helvetica Neue"/>
          <w:sz w:val="22"/>
          <w:szCs w:val="22"/>
        </w:rPr>
      </w:pPr>
      <w:r w:rsidRPr="00957347">
        <w:rPr>
          <w:rFonts w:ascii="Helvetica Neue" w:hAnsi="Helvetica Neue"/>
          <w:sz w:val="22"/>
          <w:szCs w:val="22"/>
          <w:u w:val="single"/>
        </w:rPr>
        <w:t>Referto di Anatomia Istologia e Citologia Patologica:</w:t>
      </w:r>
      <w:r>
        <w:rPr>
          <w:rFonts w:ascii="Helvetica Neue" w:hAnsi="Helvetica Neue"/>
          <w:sz w:val="22"/>
          <w:szCs w:val="22"/>
        </w:rPr>
        <w:t xml:space="preserve"> </w:t>
      </w:r>
      <w:r w:rsidRPr="00957347">
        <w:rPr>
          <w:rFonts w:ascii="Helvetica Neue" w:hAnsi="Helvetica Neue"/>
          <w:sz w:val="22"/>
          <w:szCs w:val="22"/>
        </w:rPr>
        <w:t>MATERIALE</w:t>
      </w:r>
      <w:r w:rsidRPr="008F476D">
        <w:rPr>
          <w:rFonts w:ascii="Helvetica Neue" w:hAnsi="Helvetica Neue"/>
          <w:sz w:val="22"/>
          <w:szCs w:val="22"/>
        </w:rPr>
        <w:t>: articolazione,</w:t>
      </w:r>
      <w:r w:rsidR="00947B8A">
        <w:rPr>
          <w:rFonts w:ascii="Helvetica Neue" w:hAnsi="Helvetica Neue"/>
          <w:sz w:val="22"/>
          <w:szCs w:val="22"/>
        </w:rPr>
        <w:t xml:space="preserve"> </w:t>
      </w:r>
      <w:proofErr w:type="spellStart"/>
      <w:r w:rsidR="00947B8A">
        <w:rPr>
          <w:rFonts w:ascii="Helvetica Neue" w:hAnsi="Helvetica Neue"/>
          <w:sz w:val="22"/>
          <w:szCs w:val="22"/>
        </w:rPr>
        <w:t>rev</w:t>
      </w:r>
      <w:proofErr w:type="spellEnd"/>
      <w:r w:rsidRPr="008F476D">
        <w:rPr>
          <w:rFonts w:ascii="Helvetica Neue" w:hAnsi="Helvetica Neue"/>
          <w:sz w:val="22"/>
          <w:szCs w:val="22"/>
        </w:rPr>
        <w:t xml:space="preserve"> protesi ginocchio sinistro. </w:t>
      </w:r>
      <w:r w:rsidRPr="00957347">
        <w:rPr>
          <w:rFonts w:ascii="Helvetica Neue" w:hAnsi="Helvetica Neue"/>
          <w:sz w:val="22"/>
          <w:szCs w:val="22"/>
        </w:rPr>
        <w:t>REPERTO MACROSCOPICO</w:t>
      </w:r>
      <w:r w:rsidRPr="008F476D">
        <w:rPr>
          <w:rFonts w:ascii="Helvetica Neue" w:hAnsi="Helvetica Neue"/>
          <w:sz w:val="22"/>
          <w:szCs w:val="22"/>
        </w:rPr>
        <w:t>: Frammento irregolare bruno pallido di cm 2.5x1.5x1 di consistenza teso-elastica. (materiale incluso in toto)</w:t>
      </w:r>
      <w:r w:rsidR="002F4110">
        <w:rPr>
          <w:rFonts w:ascii="Helvetica Neue" w:hAnsi="Helvetica Neue"/>
          <w:sz w:val="22"/>
          <w:szCs w:val="22"/>
        </w:rPr>
        <w:t xml:space="preserve">. </w:t>
      </w:r>
      <w:r w:rsidR="002F4110" w:rsidRPr="002F4110">
        <w:rPr>
          <w:rFonts w:ascii="Helvetica Neue" w:hAnsi="Helvetica Neue"/>
          <w:sz w:val="22"/>
          <w:szCs w:val="22"/>
        </w:rPr>
        <w:t xml:space="preserve">DIAGNOSI: Presenza di alcuni granulociti neutrofili prevalentemente distribuiti a sede perivascolare con conta granulocitaria inferiore al </w:t>
      </w:r>
      <w:proofErr w:type="spellStart"/>
      <w:r w:rsidR="002F4110" w:rsidRPr="002F4110">
        <w:rPr>
          <w:rFonts w:ascii="Helvetica Neue" w:hAnsi="Helvetica Neue"/>
          <w:sz w:val="22"/>
          <w:szCs w:val="22"/>
        </w:rPr>
        <w:t>cut</w:t>
      </w:r>
      <w:proofErr w:type="spellEnd"/>
      <w:r w:rsidR="002F4110" w:rsidRPr="002F4110">
        <w:rPr>
          <w:rFonts w:ascii="Helvetica Neue" w:hAnsi="Helvetica Neue"/>
          <w:sz w:val="22"/>
          <w:szCs w:val="22"/>
        </w:rPr>
        <w:t xml:space="preserve"> off di n.5 granulociti neutrofili x 5HPF. NOTA: risposta provvisoria fornita in corso di esame estemporaneo intraoperatorio, segue risposta definitiva su materiale fissato e incluso</w:t>
      </w:r>
      <w:r w:rsidR="002F4110">
        <w:rPr>
          <w:rFonts w:ascii="Helvetica Neue" w:hAnsi="Helvetica Neue"/>
          <w:sz w:val="22"/>
          <w:szCs w:val="22"/>
        </w:rPr>
        <w:t>…</w:t>
      </w:r>
    </w:p>
    <w:p w14:paraId="2C7B85B3" w14:textId="7A6D1B73" w:rsidR="00465850" w:rsidRPr="00A21029" w:rsidRDefault="00C554DB" w:rsidP="00A21029">
      <w:pPr>
        <w:pStyle w:val="Paragrafoelenco"/>
        <w:numPr>
          <w:ilvl w:val="0"/>
          <w:numId w:val="50"/>
        </w:numPr>
        <w:spacing w:line="276" w:lineRule="auto"/>
        <w:jc w:val="both"/>
        <w:rPr>
          <w:rFonts w:ascii="Helvetica Neue" w:hAnsi="Helvetica Neue"/>
          <w:b/>
          <w:bCs/>
          <w:sz w:val="22"/>
          <w:szCs w:val="22"/>
        </w:rPr>
      </w:pPr>
      <w:r w:rsidRPr="00A21029">
        <w:rPr>
          <w:rFonts w:ascii="Helvetica Neue" w:hAnsi="Helvetica Neue"/>
          <w:b/>
          <w:bCs/>
          <w:sz w:val="22"/>
          <w:szCs w:val="22"/>
        </w:rPr>
        <w:t>28.07.2022</w:t>
      </w:r>
    </w:p>
    <w:p w14:paraId="3F37C8F3" w14:textId="0F8D84CD" w:rsidR="00A631EE" w:rsidRPr="00FB7810" w:rsidRDefault="00A631EE" w:rsidP="001D38CD">
      <w:pPr>
        <w:spacing w:line="276" w:lineRule="auto"/>
        <w:jc w:val="both"/>
        <w:rPr>
          <w:rFonts w:ascii="Helvetica Neue" w:hAnsi="Helvetica Neue"/>
          <w:sz w:val="22"/>
          <w:szCs w:val="22"/>
        </w:rPr>
      </w:pPr>
      <w:r w:rsidRPr="00FB7810">
        <w:rPr>
          <w:rFonts w:ascii="Helvetica Neue" w:hAnsi="Helvetica Neue"/>
          <w:sz w:val="22"/>
          <w:szCs w:val="22"/>
          <w:u w:val="single"/>
        </w:rPr>
        <w:t>Nota Infermieristica</w:t>
      </w:r>
      <w:r w:rsidRPr="00FB7810">
        <w:rPr>
          <w:rFonts w:ascii="Helvetica Neue" w:hAnsi="Helvetica Neue"/>
          <w:sz w:val="22"/>
          <w:szCs w:val="22"/>
        </w:rPr>
        <w:t xml:space="preserve">: </w:t>
      </w:r>
      <w:r w:rsidR="00FB7810" w:rsidRPr="00FB7810">
        <w:rPr>
          <w:rFonts w:ascii="Helvetica Neue" w:hAnsi="Helvetica Neue"/>
          <w:sz w:val="22"/>
          <w:szCs w:val="22"/>
        </w:rPr>
        <w:t xml:space="preserve">ore 11:43 </w:t>
      </w:r>
      <w:r w:rsidRPr="00FB7810">
        <w:rPr>
          <w:rFonts w:ascii="Helvetica Neue" w:hAnsi="Helvetica Neue"/>
          <w:sz w:val="22"/>
          <w:szCs w:val="22"/>
        </w:rPr>
        <w:t>C:</w:t>
      </w:r>
      <w:r w:rsidR="00FB7810" w:rsidRPr="00FB7810">
        <w:rPr>
          <w:rFonts w:ascii="Helvetica Neue" w:hAnsi="Helvetica Neue"/>
          <w:sz w:val="22"/>
          <w:szCs w:val="22"/>
        </w:rPr>
        <w:t xml:space="preserve"> </w:t>
      </w:r>
      <w:r w:rsidRPr="00FB7810">
        <w:rPr>
          <w:rFonts w:ascii="Helvetica Neue" w:hAnsi="Helvetica Neue"/>
          <w:sz w:val="22"/>
          <w:szCs w:val="22"/>
        </w:rPr>
        <w:t>vigile E:</w:t>
      </w:r>
      <w:r w:rsidR="00FB7810" w:rsidRPr="00FB7810">
        <w:rPr>
          <w:rFonts w:ascii="Helvetica Neue" w:hAnsi="Helvetica Neue"/>
          <w:sz w:val="22"/>
          <w:szCs w:val="22"/>
        </w:rPr>
        <w:t xml:space="preserve"> </w:t>
      </w:r>
      <w:r w:rsidRPr="00FB7810">
        <w:rPr>
          <w:rFonts w:ascii="Helvetica Neue" w:hAnsi="Helvetica Neue"/>
          <w:sz w:val="22"/>
          <w:szCs w:val="22"/>
        </w:rPr>
        <w:t>tranquillo D:</w:t>
      </w:r>
      <w:r w:rsidR="00FB7810" w:rsidRPr="00FB7810">
        <w:rPr>
          <w:rFonts w:ascii="Helvetica Neue" w:hAnsi="Helvetica Neue"/>
          <w:sz w:val="22"/>
          <w:szCs w:val="22"/>
        </w:rPr>
        <w:t xml:space="preserve"> </w:t>
      </w:r>
      <w:r w:rsidRPr="00FB7810">
        <w:rPr>
          <w:rFonts w:ascii="Helvetica Neue" w:hAnsi="Helvetica Neue"/>
          <w:sz w:val="22"/>
          <w:szCs w:val="22"/>
        </w:rPr>
        <w:t>controllato con pompa CADD 2.5 mg/h E:</w:t>
      </w:r>
      <w:r w:rsidR="00FB7810" w:rsidRPr="00FB7810">
        <w:rPr>
          <w:rFonts w:ascii="Helvetica Neue" w:hAnsi="Helvetica Neue"/>
          <w:sz w:val="22"/>
          <w:szCs w:val="22"/>
        </w:rPr>
        <w:t xml:space="preserve"> </w:t>
      </w:r>
      <w:r w:rsidRPr="00FB7810">
        <w:rPr>
          <w:rFonts w:ascii="Helvetica Neue" w:hAnsi="Helvetica Neue"/>
          <w:sz w:val="22"/>
          <w:szCs w:val="22"/>
        </w:rPr>
        <w:t>nella norma M: girello A: sostituito drenaggio e mantenuto a caduta su indicazione medica</w:t>
      </w:r>
      <w:r w:rsidR="00B51A88">
        <w:rPr>
          <w:rFonts w:ascii="Helvetica Neue" w:hAnsi="Helvetica Neue"/>
          <w:sz w:val="22"/>
          <w:szCs w:val="22"/>
        </w:rPr>
        <w:t xml:space="preserve"> … </w:t>
      </w:r>
    </w:p>
    <w:p w14:paraId="5612C61A" w14:textId="29325A6E" w:rsidR="00A631EE" w:rsidRDefault="00B51A88" w:rsidP="001D38CD">
      <w:pPr>
        <w:spacing w:line="276" w:lineRule="auto"/>
        <w:jc w:val="both"/>
        <w:rPr>
          <w:rFonts w:ascii="Helvetica Neue" w:hAnsi="Helvetica Neue"/>
          <w:sz w:val="22"/>
          <w:szCs w:val="22"/>
        </w:rPr>
      </w:pPr>
      <w:r w:rsidRPr="00B51A88">
        <w:rPr>
          <w:rFonts w:ascii="Helvetica Neue" w:hAnsi="Helvetica Neue"/>
          <w:sz w:val="22"/>
          <w:szCs w:val="22"/>
          <w:u w:val="single"/>
        </w:rPr>
        <w:t>Trattamento Fisioterapico</w:t>
      </w:r>
      <w:r w:rsidRPr="00B51A88">
        <w:rPr>
          <w:rFonts w:ascii="Helvetica Neue" w:hAnsi="Helvetica Neue"/>
          <w:sz w:val="22"/>
          <w:szCs w:val="22"/>
        </w:rPr>
        <w:t xml:space="preserve">: </w:t>
      </w:r>
      <w:r>
        <w:rPr>
          <w:rFonts w:ascii="Helvetica Neue" w:hAnsi="Helvetica Neue"/>
          <w:sz w:val="22"/>
          <w:szCs w:val="22"/>
        </w:rPr>
        <w:t xml:space="preserve">ore 12:52 </w:t>
      </w:r>
      <w:r w:rsidRPr="00B51A88">
        <w:rPr>
          <w:rFonts w:ascii="Helvetica Neue" w:hAnsi="Helvetica Neue"/>
          <w:sz w:val="22"/>
          <w:szCs w:val="22"/>
        </w:rPr>
        <w:t xml:space="preserve">Eseguiti esercizi di pompa muscolare e contrazioni isometriche glutei e quadricipite arto inferiore sinistro. Ginocchiera bloccata in estensione in sede. Deambulazione con </w:t>
      </w:r>
      <w:proofErr w:type="gramStart"/>
      <w:r w:rsidRPr="00B51A88">
        <w:rPr>
          <w:rFonts w:ascii="Helvetica Neue" w:hAnsi="Helvetica Neue"/>
          <w:sz w:val="22"/>
          <w:szCs w:val="22"/>
        </w:rPr>
        <w:t>2</w:t>
      </w:r>
      <w:proofErr w:type="gramEnd"/>
      <w:r w:rsidRPr="00B51A88">
        <w:rPr>
          <w:rFonts w:ascii="Helvetica Neue" w:hAnsi="Helvetica Neue"/>
          <w:sz w:val="22"/>
          <w:szCs w:val="22"/>
        </w:rPr>
        <w:t xml:space="preserve"> stampelle e carico assiale</w:t>
      </w:r>
      <w:r w:rsidR="006C3C94">
        <w:rPr>
          <w:rFonts w:ascii="Helvetica Neue" w:hAnsi="Helvetica Neue"/>
          <w:sz w:val="22"/>
          <w:szCs w:val="22"/>
        </w:rPr>
        <w:t>…</w:t>
      </w:r>
    </w:p>
    <w:p w14:paraId="027DC4CE" w14:textId="353D5FD0" w:rsidR="00825985" w:rsidRDefault="00825985" w:rsidP="00825985">
      <w:pPr>
        <w:spacing w:line="276" w:lineRule="auto"/>
        <w:jc w:val="both"/>
        <w:rPr>
          <w:rFonts w:ascii="Helvetica Neue" w:hAnsi="Helvetica Neue"/>
          <w:sz w:val="22"/>
          <w:szCs w:val="22"/>
        </w:rPr>
      </w:pPr>
      <w:r w:rsidRPr="00825985">
        <w:rPr>
          <w:rFonts w:ascii="Helvetica Neue" w:hAnsi="Helvetica Neue"/>
          <w:sz w:val="22"/>
          <w:szCs w:val="22"/>
          <w:u w:val="single"/>
        </w:rPr>
        <w:t>RADIO COMP ARTI INF BACINO SOTTO CARICO</w:t>
      </w:r>
      <w:r>
        <w:rPr>
          <w:rFonts w:ascii="Helvetica Neue" w:hAnsi="Helvetica Neue"/>
          <w:sz w:val="22"/>
          <w:szCs w:val="22"/>
        </w:rPr>
        <w:t>:</w:t>
      </w:r>
      <w:r w:rsidRPr="00FE7C7D">
        <w:rPr>
          <w:rFonts w:ascii="Helvetica Neue" w:hAnsi="Helvetica Neue"/>
          <w:sz w:val="22"/>
          <w:szCs w:val="22"/>
        </w:rPr>
        <w:t xml:space="preserve"> Quesito clinico: teleradiogra</w:t>
      </w:r>
      <w:r>
        <w:rPr>
          <w:rFonts w:ascii="Helvetica Neue" w:hAnsi="Helvetica Neue"/>
          <w:sz w:val="22"/>
          <w:szCs w:val="22"/>
        </w:rPr>
        <w:t>fi</w:t>
      </w:r>
      <w:r w:rsidRPr="00FE7C7D">
        <w:rPr>
          <w:rFonts w:ascii="Helvetica Neue" w:hAnsi="Helvetica Neue"/>
          <w:sz w:val="22"/>
          <w:szCs w:val="22"/>
        </w:rPr>
        <w:t>a</w:t>
      </w:r>
      <w:r>
        <w:rPr>
          <w:rFonts w:ascii="Helvetica Neue" w:hAnsi="Helvetica Neue"/>
          <w:sz w:val="22"/>
          <w:szCs w:val="22"/>
        </w:rPr>
        <w:t xml:space="preserve"> </w:t>
      </w:r>
      <w:r w:rsidRPr="00FE7C7D">
        <w:rPr>
          <w:rFonts w:ascii="Helvetica Neue" w:hAnsi="Helvetica Neue"/>
          <w:sz w:val="22"/>
          <w:szCs w:val="22"/>
        </w:rPr>
        <w:t>AI in revisione</w:t>
      </w:r>
      <w:r>
        <w:rPr>
          <w:rFonts w:ascii="Helvetica Neue" w:hAnsi="Helvetica Neue"/>
          <w:sz w:val="22"/>
          <w:szCs w:val="22"/>
        </w:rPr>
        <w:t xml:space="preserve"> </w:t>
      </w:r>
      <w:r w:rsidRPr="00FE7C7D">
        <w:rPr>
          <w:rFonts w:ascii="Helvetica Neue" w:hAnsi="Helvetica Neue"/>
          <w:sz w:val="22"/>
          <w:szCs w:val="22"/>
        </w:rPr>
        <w:t>protesi</w:t>
      </w:r>
      <w:r>
        <w:rPr>
          <w:rFonts w:ascii="Helvetica Neue" w:hAnsi="Helvetica Neue"/>
          <w:sz w:val="22"/>
          <w:szCs w:val="22"/>
        </w:rPr>
        <w:t xml:space="preserve"> </w:t>
      </w:r>
      <w:r w:rsidRPr="00FE7C7D">
        <w:rPr>
          <w:rFonts w:ascii="Helvetica Neue" w:hAnsi="Helvetica Neue"/>
          <w:sz w:val="22"/>
          <w:szCs w:val="22"/>
        </w:rPr>
        <w:t>ginocchio</w:t>
      </w:r>
      <w:r>
        <w:rPr>
          <w:rFonts w:ascii="Helvetica Neue" w:hAnsi="Helvetica Neue"/>
          <w:sz w:val="22"/>
          <w:szCs w:val="22"/>
        </w:rPr>
        <w:t>.</w:t>
      </w:r>
      <w:r w:rsidRPr="00FE7C7D">
        <w:rPr>
          <w:rFonts w:ascii="Helvetica Neue" w:hAnsi="Helvetica Neue"/>
          <w:sz w:val="22"/>
          <w:szCs w:val="22"/>
        </w:rPr>
        <w:t xml:space="preserve"> Si confronta con</w:t>
      </w:r>
      <w:r>
        <w:rPr>
          <w:rFonts w:ascii="Helvetica Neue" w:hAnsi="Helvetica Neue"/>
          <w:sz w:val="22"/>
          <w:szCs w:val="22"/>
        </w:rPr>
        <w:t xml:space="preserve"> </w:t>
      </w:r>
      <w:r w:rsidRPr="00FE7C7D">
        <w:rPr>
          <w:rFonts w:ascii="Helvetica Neue" w:hAnsi="Helvetica Neue"/>
          <w:sz w:val="22"/>
          <w:szCs w:val="22"/>
        </w:rPr>
        <w:t>precedente</w:t>
      </w:r>
      <w:r>
        <w:rPr>
          <w:rFonts w:ascii="Helvetica Neue" w:hAnsi="Helvetica Neue"/>
          <w:sz w:val="22"/>
          <w:szCs w:val="22"/>
        </w:rPr>
        <w:t xml:space="preserve"> </w:t>
      </w:r>
      <w:r w:rsidRPr="00FE7C7D">
        <w:rPr>
          <w:rFonts w:ascii="Helvetica Neue" w:hAnsi="Helvetica Neue"/>
          <w:sz w:val="22"/>
          <w:szCs w:val="22"/>
        </w:rPr>
        <w:t>del20/07/2022 Regolare</w:t>
      </w:r>
      <w:r>
        <w:rPr>
          <w:rFonts w:ascii="Helvetica Neue" w:hAnsi="Helvetica Neue"/>
          <w:sz w:val="22"/>
          <w:szCs w:val="22"/>
        </w:rPr>
        <w:t xml:space="preserve"> </w:t>
      </w:r>
      <w:r w:rsidRPr="00FE7C7D">
        <w:rPr>
          <w:rFonts w:ascii="Helvetica Neue" w:hAnsi="Helvetica Neue"/>
          <w:sz w:val="22"/>
          <w:szCs w:val="22"/>
        </w:rPr>
        <w:t>posizionamento della nuova protesi totale</w:t>
      </w:r>
      <w:r>
        <w:rPr>
          <w:rFonts w:ascii="Helvetica Neue" w:hAnsi="Helvetica Neue"/>
          <w:sz w:val="22"/>
          <w:szCs w:val="22"/>
        </w:rPr>
        <w:t xml:space="preserve"> </w:t>
      </w:r>
      <w:r w:rsidRPr="00FE7C7D">
        <w:rPr>
          <w:rFonts w:ascii="Helvetica Neue" w:hAnsi="Helvetica Neue"/>
          <w:sz w:val="22"/>
          <w:szCs w:val="22"/>
        </w:rPr>
        <w:t>del</w:t>
      </w:r>
      <w:r>
        <w:rPr>
          <w:rFonts w:ascii="Helvetica Neue" w:hAnsi="Helvetica Neue"/>
          <w:sz w:val="22"/>
          <w:szCs w:val="22"/>
        </w:rPr>
        <w:t xml:space="preserve"> </w:t>
      </w:r>
      <w:r w:rsidRPr="00FE7C7D">
        <w:rPr>
          <w:rFonts w:ascii="Helvetica Neue" w:hAnsi="Helvetica Neue"/>
          <w:sz w:val="22"/>
          <w:szCs w:val="22"/>
        </w:rPr>
        <w:t xml:space="preserve">ginocchio </w:t>
      </w:r>
      <w:proofErr w:type="spellStart"/>
      <w:r w:rsidRPr="00FE7C7D">
        <w:rPr>
          <w:rFonts w:ascii="Helvetica Neue" w:hAnsi="Helvetica Neue"/>
          <w:sz w:val="22"/>
          <w:szCs w:val="22"/>
        </w:rPr>
        <w:t>sn</w:t>
      </w:r>
      <w:proofErr w:type="spellEnd"/>
      <w:r w:rsidRPr="00FE7C7D">
        <w:rPr>
          <w:rFonts w:ascii="Helvetica Neue" w:hAnsi="Helvetica Neue"/>
          <w:sz w:val="22"/>
          <w:szCs w:val="22"/>
        </w:rPr>
        <w:t xml:space="preserve"> sia</w:t>
      </w:r>
      <w:r>
        <w:rPr>
          <w:rFonts w:ascii="Helvetica Neue" w:hAnsi="Helvetica Neue"/>
          <w:sz w:val="22"/>
          <w:szCs w:val="22"/>
        </w:rPr>
        <w:t xml:space="preserve"> </w:t>
      </w:r>
      <w:r w:rsidRPr="00FE7C7D">
        <w:rPr>
          <w:rFonts w:ascii="Helvetica Neue" w:hAnsi="Helvetica Neue"/>
          <w:sz w:val="22"/>
          <w:szCs w:val="22"/>
        </w:rPr>
        <w:t>livello della</w:t>
      </w:r>
      <w:r>
        <w:rPr>
          <w:rFonts w:ascii="Helvetica Neue" w:hAnsi="Helvetica Neue"/>
          <w:sz w:val="22"/>
          <w:szCs w:val="22"/>
        </w:rPr>
        <w:t xml:space="preserve"> </w:t>
      </w:r>
      <w:r w:rsidRPr="00FE7C7D">
        <w:rPr>
          <w:rFonts w:ascii="Helvetica Neue" w:hAnsi="Helvetica Neue"/>
          <w:sz w:val="22"/>
          <w:szCs w:val="22"/>
        </w:rPr>
        <w:t>componente</w:t>
      </w:r>
      <w:r>
        <w:rPr>
          <w:rFonts w:ascii="Helvetica Neue" w:hAnsi="Helvetica Neue"/>
          <w:sz w:val="22"/>
          <w:szCs w:val="22"/>
        </w:rPr>
        <w:t xml:space="preserve"> </w:t>
      </w:r>
      <w:proofErr w:type="spellStart"/>
      <w:r w:rsidRPr="00FE7C7D">
        <w:rPr>
          <w:rFonts w:ascii="Helvetica Neue" w:hAnsi="Helvetica Neue"/>
          <w:sz w:val="22"/>
          <w:szCs w:val="22"/>
        </w:rPr>
        <w:t>endomidollare</w:t>
      </w:r>
      <w:proofErr w:type="spellEnd"/>
      <w:r>
        <w:rPr>
          <w:rFonts w:ascii="Helvetica Neue" w:hAnsi="Helvetica Neue"/>
          <w:sz w:val="22"/>
          <w:szCs w:val="22"/>
        </w:rPr>
        <w:t xml:space="preserve"> </w:t>
      </w:r>
      <w:r w:rsidRPr="00FE7C7D">
        <w:rPr>
          <w:rFonts w:ascii="Helvetica Neue" w:hAnsi="Helvetica Neue"/>
          <w:sz w:val="22"/>
          <w:szCs w:val="22"/>
        </w:rPr>
        <w:t>femorale</w:t>
      </w:r>
      <w:r>
        <w:rPr>
          <w:rFonts w:ascii="Helvetica Neue" w:hAnsi="Helvetica Neue"/>
          <w:sz w:val="22"/>
          <w:szCs w:val="22"/>
        </w:rPr>
        <w:t xml:space="preserve"> </w:t>
      </w:r>
      <w:r w:rsidRPr="00FE7C7D">
        <w:rPr>
          <w:rFonts w:ascii="Helvetica Neue" w:hAnsi="Helvetica Neue"/>
          <w:sz w:val="22"/>
          <w:szCs w:val="22"/>
        </w:rPr>
        <w:t xml:space="preserve">che </w:t>
      </w:r>
      <w:r>
        <w:rPr>
          <w:rFonts w:ascii="Helvetica Neue" w:hAnsi="Helvetica Neue"/>
          <w:sz w:val="22"/>
          <w:szCs w:val="22"/>
        </w:rPr>
        <w:t>ti</w:t>
      </w:r>
      <w:r w:rsidRPr="00FE7C7D">
        <w:rPr>
          <w:rFonts w:ascii="Helvetica Neue" w:hAnsi="Helvetica Neue"/>
          <w:sz w:val="22"/>
          <w:szCs w:val="22"/>
        </w:rPr>
        <w:t>biale</w:t>
      </w:r>
      <w:r>
        <w:rPr>
          <w:rFonts w:ascii="Helvetica Neue" w:hAnsi="Helvetica Neue"/>
          <w:sz w:val="22"/>
          <w:szCs w:val="22"/>
        </w:rPr>
        <w:t xml:space="preserve"> </w:t>
      </w:r>
      <w:r w:rsidRPr="00FE7C7D">
        <w:rPr>
          <w:rFonts w:ascii="Helvetica Neue" w:hAnsi="Helvetica Neue"/>
          <w:sz w:val="22"/>
          <w:szCs w:val="22"/>
        </w:rPr>
        <w:t>dove</w:t>
      </w:r>
      <w:r>
        <w:rPr>
          <w:rFonts w:ascii="Helvetica Neue" w:hAnsi="Helvetica Neue"/>
          <w:sz w:val="22"/>
          <w:szCs w:val="22"/>
        </w:rPr>
        <w:t xml:space="preserve"> </w:t>
      </w:r>
      <w:r w:rsidRPr="00FE7C7D">
        <w:rPr>
          <w:rFonts w:ascii="Helvetica Neue" w:hAnsi="Helvetica Neue"/>
          <w:sz w:val="22"/>
          <w:szCs w:val="22"/>
        </w:rPr>
        <w:t>è</w:t>
      </w:r>
      <w:r>
        <w:rPr>
          <w:rFonts w:ascii="Helvetica Neue" w:hAnsi="Helvetica Neue"/>
          <w:sz w:val="22"/>
          <w:szCs w:val="22"/>
        </w:rPr>
        <w:t xml:space="preserve"> </w:t>
      </w:r>
      <w:r w:rsidRPr="00FE7C7D">
        <w:rPr>
          <w:rFonts w:ascii="Helvetica Neue" w:hAnsi="Helvetica Neue"/>
          <w:sz w:val="22"/>
          <w:szCs w:val="22"/>
        </w:rPr>
        <w:t>rinforzato da due cerchiaggi</w:t>
      </w:r>
      <w:r>
        <w:rPr>
          <w:rFonts w:ascii="Helvetica Neue" w:hAnsi="Helvetica Neue"/>
          <w:sz w:val="22"/>
          <w:szCs w:val="22"/>
        </w:rPr>
        <w:t xml:space="preserve"> </w:t>
      </w:r>
      <w:r w:rsidRPr="00FE7C7D">
        <w:rPr>
          <w:rFonts w:ascii="Helvetica Neue" w:hAnsi="Helvetica Neue"/>
          <w:sz w:val="22"/>
          <w:szCs w:val="22"/>
        </w:rPr>
        <w:t>metallici. Non</w:t>
      </w:r>
      <w:r>
        <w:rPr>
          <w:rFonts w:ascii="Helvetica Neue" w:hAnsi="Helvetica Neue"/>
          <w:sz w:val="22"/>
          <w:szCs w:val="22"/>
        </w:rPr>
        <w:t xml:space="preserve"> </w:t>
      </w:r>
      <w:proofErr w:type="spellStart"/>
      <w:r>
        <w:rPr>
          <w:rFonts w:ascii="Helvetica Neue" w:hAnsi="Helvetica Neue"/>
          <w:sz w:val="22"/>
          <w:szCs w:val="22"/>
        </w:rPr>
        <w:t>s</w:t>
      </w:r>
      <w:r w:rsidRPr="00FE7C7D">
        <w:rPr>
          <w:rFonts w:ascii="Helvetica Neue" w:hAnsi="Helvetica Neue"/>
          <w:sz w:val="22"/>
          <w:szCs w:val="22"/>
        </w:rPr>
        <w:t>o</w:t>
      </w:r>
      <w:r>
        <w:rPr>
          <w:rFonts w:ascii="Helvetica Neue" w:hAnsi="Helvetica Neue"/>
          <w:sz w:val="22"/>
          <w:szCs w:val="22"/>
        </w:rPr>
        <w:t>tt</w:t>
      </w:r>
      <w:r w:rsidRPr="00FE7C7D">
        <w:rPr>
          <w:rFonts w:ascii="Helvetica Neue" w:hAnsi="Helvetica Neue"/>
          <w:sz w:val="22"/>
          <w:szCs w:val="22"/>
        </w:rPr>
        <w:t>oslivellamen</w:t>
      </w:r>
      <w:r>
        <w:rPr>
          <w:rFonts w:ascii="Helvetica Neue" w:hAnsi="Helvetica Neue"/>
          <w:sz w:val="22"/>
          <w:szCs w:val="22"/>
        </w:rPr>
        <w:t>ti</w:t>
      </w:r>
      <w:proofErr w:type="spellEnd"/>
      <w:r w:rsidRPr="00FE7C7D">
        <w:rPr>
          <w:rFonts w:ascii="Helvetica Neue" w:hAnsi="Helvetica Neue"/>
          <w:sz w:val="22"/>
          <w:szCs w:val="22"/>
        </w:rPr>
        <w:t xml:space="preserve"> signi</w:t>
      </w:r>
      <w:r>
        <w:rPr>
          <w:rFonts w:ascii="Helvetica Neue" w:hAnsi="Helvetica Neue"/>
          <w:sz w:val="22"/>
          <w:szCs w:val="22"/>
        </w:rPr>
        <w:t>fi</w:t>
      </w:r>
      <w:r w:rsidRPr="00FE7C7D">
        <w:rPr>
          <w:rFonts w:ascii="Helvetica Neue" w:hAnsi="Helvetica Neue"/>
          <w:sz w:val="22"/>
          <w:szCs w:val="22"/>
        </w:rPr>
        <w:t>ca</w:t>
      </w:r>
      <w:r>
        <w:rPr>
          <w:rFonts w:ascii="Helvetica Neue" w:hAnsi="Helvetica Neue"/>
          <w:sz w:val="22"/>
          <w:szCs w:val="22"/>
        </w:rPr>
        <w:t>ti</w:t>
      </w:r>
      <w:r w:rsidRPr="00FE7C7D">
        <w:rPr>
          <w:rFonts w:ascii="Helvetica Neue" w:hAnsi="Helvetica Neue"/>
          <w:sz w:val="22"/>
          <w:szCs w:val="22"/>
        </w:rPr>
        <w:t>vi a livello</w:t>
      </w:r>
      <w:r>
        <w:rPr>
          <w:rFonts w:ascii="Helvetica Neue" w:hAnsi="Helvetica Neue"/>
          <w:sz w:val="22"/>
          <w:szCs w:val="22"/>
        </w:rPr>
        <w:t xml:space="preserve"> </w:t>
      </w:r>
      <w:r w:rsidRPr="00FE7C7D">
        <w:rPr>
          <w:rFonts w:ascii="Helvetica Neue" w:hAnsi="Helvetica Neue"/>
          <w:sz w:val="22"/>
          <w:szCs w:val="22"/>
        </w:rPr>
        <w:t>della</w:t>
      </w:r>
      <w:r>
        <w:rPr>
          <w:rFonts w:ascii="Helvetica Neue" w:hAnsi="Helvetica Neue"/>
          <w:sz w:val="22"/>
          <w:szCs w:val="22"/>
        </w:rPr>
        <w:t xml:space="preserve"> </w:t>
      </w:r>
      <w:r w:rsidRPr="00FE7C7D">
        <w:rPr>
          <w:rFonts w:ascii="Helvetica Neue" w:hAnsi="Helvetica Neue"/>
          <w:sz w:val="22"/>
          <w:szCs w:val="22"/>
        </w:rPr>
        <w:t>regione</w:t>
      </w:r>
      <w:r>
        <w:rPr>
          <w:rFonts w:ascii="Helvetica Neue" w:hAnsi="Helvetica Neue"/>
          <w:sz w:val="22"/>
          <w:szCs w:val="22"/>
        </w:rPr>
        <w:t xml:space="preserve"> </w:t>
      </w:r>
      <w:r w:rsidRPr="00FE7C7D">
        <w:rPr>
          <w:rFonts w:ascii="Helvetica Neue" w:hAnsi="Helvetica Neue"/>
          <w:sz w:val="22"/>
          <w:szCs w:val="22"/>
        </w:rPr>
        <w:t>delle</w:t>
      </w:r>
      <w:r>
        <w:rPr>
          <w:rFonts w:ascii="Helvetica Neue" w:hAnsi="Helvetica Neue"/>
          <w:sz w:val="22"/>
          <w:szCs w:val="22"/>
        </w:rPr>
        <w:t xml:space="preserve"> </w:t>
      </w:r>
      <w:r w:rsidRPr="00FE7C7D">
        <w:rPr>
          <w:rFonts w:ascii="Helvetica Neue" w:hAnsi="Helvetica Neue"/>
          <w:sz w:val="22"/>
          <w:szCs w:val="22"/>
        </w:rPr>
        <w:t>ginocchia. Rido</w:t>
      </w:r>
      <w:r>
        <w:rPr>
          <w:rFonts w:ascii="Helvetica Neue" w:hAnsi="Helvetica Neue"/>
          <w:sz w:val="22"/>
          <w:szCs w:val="22"/>
        </w:rPr>
        <w:t>tt</w:t>
      </w:r>
      <w:r w:rsidRPr="00FE7C7D">
        <w:rPr>
          <w:rFonts w:ascii="Helvetica Neue" w:hAnsi="Helvetica Neue"/>
          <w:sz w:val="22"/>
          <w:szCs w:val="22"/>
        </w:rPr>
        <w:t>o anche</w:t>
      </w:r>
      <w:r>
        <w:rPr>
          <w:rFonts w:ascii="Helvetica Neue" w:hAnsi="Helvetica Neue"/>
          <w:sz w:val="22"/>
          <w:szCs w:val="22"/>
        </w:rPr>
        <w:t xml:space="preserve"> </w:t>
      </w:r>
      <w:proofErr w:type="spellStart"/>
      <w:r w:rsidRPr="00FE7C7D">
        <w:rPr>
          <w:rFonts w:ascii="Helvetica Neue" w:hAnsi="Helvetica Neue"/>
          <w:sz w:val="22"/>
          <w:szCs w:val="22"/>
        </w:rPr>
        <w:t>so</w:t>
      </w:r>
      <w:r>
        <w:rPr>
          <w:rFonts w:ascii="Helvetica Neue" w:hAnsi="Helvetica Neue"/>
          <w:sz w:val="22"/>
          <w:szCs w:val="22"/>
        </w:rPr>
        <w:t>tto</w:t>
      </w:r>
      <w:r w:rsidRPr="00FE7C7D">
        <w:rPr>
          <w:rFonts w:ascii="Helvetica Neue" w:hAnsi="Helvetica Neue"/>
          <w:sz w:val="22"/>
          <w:szCs w:val="22"/>
        </w:rPr>
        <w:t>slivellamento</w:t>
      </w:r>
      <w:proofErr w:type="spellEnd"/>
      <w:r w:rsidRPr="00FE7C7D">
        <w:rPr>
          <w:rFonts w:ascii="Helvetica Neue" w:hAnsi="Helvetica Neue"/>
          <w:sz w:val="22"/>
          <w:szCs w:val="22"/>
        </w:rPr>
        <w:t xml:space="preserve"> del</w:t>
      </w:r>
      <w:r>
        <w:rPr>
          <w:rFonts w:ascii="Helvetica Neue" w:hAnsi="Helvetica Neue"/>
          <w:sz w:val="22"/>
          <w:szCs w:val="22"/>
        </w:rPr>
        <w:t xml:space="preserve"> </w:t>
      </w:r>
      <w:r w:rsidRPr="00FE7C7D">
        <w:rPr>
          <w:rFonts w:ascii="Helvetica Neue" w:hAnsi="Helvetica Neue"/>
          <w:sz w:val="22"/>
          <w:szCs w:val="22"/>
        </w:rPr>
        <w:t>lato</w:t>
      </w:r>
      <w:r>
        <w:rPr>
          <w:rFonts w:ascii="Helvetica Neue" w:hAnsi="Helvetica Neue"/>
          <w:sz w:val="22"/>
          <w:szCs w:val="22"/>
        </w:rPr>
        <w:t xml:space="preserve"> </w:t>
      </w:r>
      <w:r w:rsidRPr="00FE7C7D">
        <w:rPr>
          <w:rFonts w:ascii="Helvetica Neue" w:hAnsi="Helvetica Neue"/>
          <w:sz w:val="22"/>
          <w:szCs w:val="22"/>
        </w:rPr>
        <w:t>sinistro l'altezza</w:t>
      </w:r>
      <w:r>
        <w:rPr>
          <w:rFonts w:ascii="Helvetica Neue" w:hAnsi="Helvetica Neue"/>
          <w:sz w:val="22"/>
          <w:szCs w:val="22"/>
        </w:rPr>
        <w:t xml:space="preserve"> </w:t>
      </w:r>
      <w:r w:rsidRPr="00FE7C7D">
        <w:rPr>
          <w:rFonts w:ascii="Helvetica Neue" w:hAnsi="Helvetica Neue"/>
          <w:sz w:val="22"/>
          <w:szCs w:val="22"/>
        </w:rPr>
        <w:t>delle</w:t>
      </w:r>
      <w:r>
        <w:rPr>
          <w:rFonts w:ascii="Helvetica Neue" w:hAnsi="Helvetica Neue"/>
          <w:sz w:val="22"/>
          <w:szCs w:val="22"/>
        </w:rPr>
        <w:t xml:space="preserve"> </w:t>
      </w:r>
      <w:r w:rsidRPr="00FE7C7D">
        <w:rPr>
          <w:rFonts w:ascii="Helvetica Neue" w:hAnsi="Helvetica Neue"/>
          <w:sz w:val="22"/>
          <w:szCs w:val="22"/>
        </w:rPr>
        <w:t>creste</w:t>
      </w:r>
      <w:r>
        <w:rPr>
          <w:rFonts w:ascii="Helvetica Neue" w:hAnsi="Helvetica Neue"/>
          <w:sz w:val="22"/>
          <w:szCs w:val="22"/>
        </w:rPr>
        <w:t xml:space="preserve"> </w:t>
      </w:r>
      <w:r w:rsidRPr="00FE7C7D">
        <w:rPr>
          <w:rFonts w:ascii="Helvetica Neue" w:hAnsi="Helvetica Neue"/>
          <w:sz w:val="22"/>
          <w:szCs w:val="22"/>
        </w:rPr>
        <w:t>iliache rispe</w:t>
      </w:r>
      <w:r>
        <w:rPr>
          <w:rFonts w:ascii="Helvetica Neue" w:hAnsi="Helvetica Neue"/>
          <w:sz w:val="22"/>
          <w:szCs w:val="22"/>
        </w:rPr>
        <w:t>tto</w:t>
      </w:r>
      <w:r w:rsidRPr="00FE7C7D">
        <w:rPr>
          <w:rFonts w:ascii="Helvetica Neue" w:hAnsi="Helvetica Neue"/>
          <w:sz w:val="22"/>
          <w:szCs w:val="22"/>
        </w:rPr>
        <w:t xml:space="preserve"> al</w:t>
      </w:r>
      <w:r>
        <w:rPr>
          <w:rFonts w:ascii="Helvetica Neue" w:hAnsi="Helvetica Neue"/>
          <w:sz w:val="22"/>
          <w:szCs w:val="22"/>
        </w:rPr>
        <w:t xml:space="preserve"> </w:t>
      </w:r>
      <w:r w:rsidRPr="00FE7C7D">
        <w:rPr>
          <w:rFonts w:ascii="Helvetica Neue" w:hAnsi="Helvetica Neue"/>
          <w:sz w:val="22"/>
          <w:szCs w:val="22"/>
        </w:rPr>
        <w:t>controlaterale</w:t>
      </w:r>
      <w:r>
        <w:rPr>
          <w:rFonts w:ascii="Helvetica Neue" w:hAnsi="Helvetica Neue"/>
          <w:sz w:val="22"/>
          <w:szCs w:val="22"/>
        </w:rPr>
        <w:t xml:space="preserve"> </w:t>
      </w:r>
      <w:r w:rsidRPr="00FE7C7D">
        <w:rPr>
          <w:rFonts w:ascii="Helvetica Neue" w:hAnsi="Helvetica Neue"/>
          <w:sz w:val="22"/>
          <w:szCs w:val="22"/>
        </w:rPr>
        <w:t>di circa11mm. Invaria</w:t>
      </w:r>
      <w:r>
        <w:rPr>
          <w:rFonts w:ascii="Helvetica Neue" w:hAnsi="Helvetica Neue"/>
          <w:sz w:val="22"/>
          <w:szCs w:val="22"/>
        </w:rPr>
        <w:t>ti</w:t>
      </w:r>
      <w:r w:rsidRPr="00FE7C7D">
        <w:rPr>
          <w:rFonts w:ascii="Helvetica Neue" w:hAnsi="Helvetica Neue"/>
          <w:sz w:val="22"/>
          <w:szCs w:val="22"/>
        </w:rPr>
        <w:t xml:space="preserve"> i</w:t>
      </w:r>
      <w:r>
        <w:rPr>
          <w:rFonts w:ascii="Helvetica Neue" w:hAnsi="Helvetica Neue"/>
          <w:sz w:val="22"/>
          <w:szCs w:val="22"/>
        </w:rPr>
        <w:t xml:space="preserve"> </w:t>
      </w:r>
      <w:r w:rsidRPr="00FE7C7D">
        <w:rPr>
          <w:rFonts w:ascii="Helvetica Neue" w:hAnsi="Helvetica Neue"/>
          <w:sz w:val="22"/>
          <w:szCs w:val="22"/>
        </w:rPr>
        <w:t>restan</w:t>
      </w:r>
      <w:r>
        <w:rPr>
          <w:rFonts w:ascii="Helvetica Neue" w:hAnsi="Helvetica Neue"/>
          <w:sz w:val="22"/>
          <w:szCs w:val="22"/>
        </w:rPr>
        <w:t>ti</w:t>
      </w:r>
      <w:r w:rsidRPr="00FE7C7D">
        <w:rPr>
          <w:rFonts w:ascii="Helvetica Neue" w:hAnsi="Helvetica Neue"/>
          <w:sz w:val="22"/>
          <w:szCs w:val="22"/>
        </w:rPr>
        <w:t xml:space="preserve"> rilievi</w:t>
      </w:r>
      <w:r>
        <w:rPr>
          <w:rFonts w:ascii="Helvetica Neue" w:hAnsi="Helvetica Neue"/>
          <w:sz w:val="22"/>
          <w:szCs w:val="22"/>
        </w:rPr>
        <w:t>…</w:t>
      </w:r>
    </w:p>
    <w:p w14:paraId="2CF9A470" w14:textId="51B203E3" w:rsidR="007E6198" w:rsidRPr="00A21029" w:rsidRDefault="007E6198" w:rsidP="00A21029">
      <w:pPr>
        <w:pStyle w:val="Paragrafoelenco"/>
        <w:numPr>
          <w:ilvl w:val="0"/>
          <w:numId w:val="50"/>
        </w:numPr>
        <w:spacing w:line="276" w:lineRule="auto"/>
        <w:jc w:val="both"/>
        <w:rPr>
          <w:rFonts w:ascii="Helvetica Neue" w:hAnsi="Helvetica Neue"/>
          <w:b/>
          <w:bCs/>
          <w:sz w:val="22"/>
          <w:szCs w:val="22"/>
        </w:rPr>
      </w:pPr>
      <w:r w:rsidRPr="00A21029">
        <w:rPr>
          <w:rFonts w:ascii="Helvetica Neue" w:hAnsi="Helvetica Neue"/>
          <w:b/>
          <w:bCs/>
          <w:sz w:val="22"/>
          <w:szCs w:val="22"/>
        </w:rPr>
        <w:lastRenderedPageBreak/>
        <w:t>29.07.2022</w:t>
      </w:r>
    </w:p>
    <w:p w14:paraId="6DEE9DD8" w14:textId="761F3574" w:rsidR="0094044F" w:rsidRPr="006C4622" w:rsidRDefault="006C4622" w:rsidP="001D38CD">
      <w:pPr>
        <w:spacing w:line="276" w:lineRule="auto"/>
        <w:jc w:val="both"/>
        <w:rPr>
          <w:rFonts w:ascii="Helvetica Neue" w:hAnsi="Helvetica Neue"/>
          <w:sz w:val="22"/>
          <w:szCs w:val="22"/>
        </w:rPr>
      </w:pPr>
      <w:r w:rsidRPr="006C4622">
        <w:rPr>
          <w:rFonts w:ascii="Helvetica Neue" w:hAnsi="Helvetica Neue"/>
          <w:sz w:val="22"/>
          <w:szCs w:val="22"/>
          <w:u w:val="single"/>
        </w:rPr>
        <w:t>Diario clinico</w:t>
      </w:r>
      <w:r w:rsidRPr="006C4622">
        <w:rPr>
          <w:rFonts w:ascii="Helvetica Neue" w:hAnsi="Helvetica Neue"/>
          <w:sz w:val="22"/>
          <w:szCs w:val="22"/>
        </w:rPr>
        <w:t>: ore 07:08 Buon decorso, buon controllo del dolore, non deficit. Presa visione ematochimici. SI rinnova medicazione. prosegue cure e antibioticoterapia</w:t>
      </w:r>
      <w:r w:rsidR="004947C3">
        <w:rPr>
          <w:rFonts w:ascii="Helvetica Neue" w:hAnsi="Helvetica Neue"/>
          <w:sz w:val="22"/>
          <w:szCs w:val="22"/>
        </w:rPr>
        <w:t>…</w:t>
      </w:r>
    </w:p>
    <w:p w14:paraId="534289F5" w14:textId="25B0B19E" w:rsidR="0094044F" w:rsidRPr="00E74593" w:rsidRDefault="00E74593" w:rsidP="001D38CD">
      <w:pPr>
        <w:spacing w:line="276" w:lineRule="auto"/>
        <w:jc w:val="both"/>
        <w:rPr>
          <w:rFonts w:ascii="Helvetica Neue" w:hAnsi="Helvetica Neue"/>
          <w:sz w:val="22"/>
          <w:szCs w:val="22"/>
        </w:rPr>
      </w:pPr>
      <w:r w:rsidRPr="00E74593">
        <w:rPr>
          <w:rFonts w:ascii="Helvetica Neue" w:hAnsi="Helvetica Neue"/>
          <w:sz w:val="22"/>
          <w:szCs w:val="22"/>
          <w:u w:val="single"/>
        </w:rPr>
        <w:t>Trattamento Fisioterapico</w:t>
      </w:r>
      <w:r w:rsidRPr="00E74593">
        <w:rPr>
          <w:rFonts w:ascii="Helvetica Neue" w:hAnsi="Helvetica Neue"/>
          <w:sz w:val="22"/>
          <w:szCs w:val="22"/>
        </w:rPr>
        <w:t xml:space="preserve">: ore 12:22 Eseguiti esercizi di pompa muscolare e contrazioni isometriche glutei e quadricipite arto inferiore sinistro. Ginocchiera bloccata in estensione in sede. Deambulazione con </w:t>
      </w:r>
      <w:proofErr w:type="gramStart"/>
      <w:r w:rsidRPr="00E74593">
        <w:rPr>
          <w:rFonts w:ascii="Helvetica Neue" w:hAnsi="Helvetica Neue"/>
          <w:sz w:val="22"/>
          <w:szCs w:val="22"/>
        </w:rPr>
        <w:t>2</w:t>
      </w:r>
      <w:proofErr w:type="gramEnd"/>
      <w:r w:rsidRPr="00E74593">
        <w:rPr>
          <w:rFonts w:ascii="Helvetica Neue" w:hAnsi="Helvetica Neue"/>
          <w:sz w:val="22"/>
          <w:szCs w:val="22"/>
        </w:rPr>
        <w:t xml:space="preserve"> stampelle e carico assiale</w:t>
      </w:r>
      <w:r w:rsidR="004947C3">
        <w:rPr>
          <w:rFonts w:ascii="Helvetica Neue" w:hAnsi="Helvetica Neue"/>
          <w:sz w:val="22"/>
          <w:szCs w:val="22"/>
        </w:rPr>
        <w:t>…</w:t>
      </w:r>
    </w:p>
    <w:p w14:paraId="72F890E1" w14:textId="12C15A92" w:rsidR="00E74593" w:rsidRPr="00E74593" w:rsidRDefault="00E74593" w:rsidP="001D38CD">
      <w:pPr>
        <w:spacing w:line="276" w:lineRule="auto"/>
        <w:jc w:val="both"/>
        <w:rPr>
          <w:rFonts w:ascii="Helvetica Neue" w:hAnsi="Helvetica Neue"/>
          <w:sz w:val="22"/>
          <w:szCs w:val="22"/>
        </w:rPr>
      </w:pPr>
      <w:r w:rsidRPr="004328B3">
        <w:rPr>
          <w:rFonts w:ascii="Helvetica Neue" w:hAnsi="Helvetica Neue"/>
          <w:sz w:val="22"/>
          <w:szCs w:val="22"/>
          <w:u w:val="single"/>
        </w:rPr>
        <w:t>Nota Infermieristica</w:t>
      </w:r>
      <w:r w:rsidRPr="00E74593">
        <w:rPr>
          <w:rFonts w:ascii="Helvetica Neue" w:hAnsi="Helvetica Neue"/>
          <w:sz w:val="22"/>
          <w:szCs w:val="22"/>
        </w:rPr>
        <w:t xml:space="preserve">: </w:t>
      </w:r>
      <w:r w:rsidR="004328B3">
        <w:rPr>
          <w:rFonts w:ascii="Helvetica Neue" w:hAnsi="Helvetica Neue"/>
          <w:sz w:val="22"/>
          <w:szCs w:val="22"/>
        </w:rPr>
        <w:t xml:space="preserve">ore 18:35 </w:t>
      </w:r>
      <w:r w:rsidRPr="00E74593">
        <w:rPr>
          <w:rFonts w:ascii="Helvetica Neue" w:hAnsi="Helvetica Neue"/>
          <w:sz w:val="22"/>
          <w:szCs w:val="22"/>
        </w:rPr>
        <w:t>C:</w:t>
      </w:r>
      <w:r w:rsidR="004328B3">
        <w:rPr>
          <w:rFonts w:ascii="Helvetica Neue" w:hAnsi="Helvetica Neue"/>
          <w:sz w:val="22"/>
          <w:szCs w:val="22"/>
        </w:rPr>
        <w:t xml:space="preserve"> </w:t>
      </w:r>
      <w:r w:rsidRPr="00E74593">
        <w:rPr>
          <w:rFonts w:ascii="Helvetica Neue" w:hAnsi="Helvetica Neue"/>
          <w:sz w:val="22"/>
          <w:szCs w:val="22"/>
        </w:rPr>
        <w:t>vigile E:</w:t>
      </w:r>
      <w:r w:rsidR="004328B3">
        <w:rPr>
          <w:rFonts w:ascii="Helvetica Neue" w:hAnsi="Helvetica Neue"/>
          <w:sz w:val="22"/>
          <w:szCs w:val="22"/>
        </w:rPr>
        <w:t xml:space="preserve"> </w:t>
      </w:r>
      <w:r w:rsidRPr="00E74593">
        <w:rPr>
          <w:rFonts w:ascii="Helvetica Neue" w:hAnsi="Helvetica Neue"/>
          <w:sz w:val="22"/>
          <w:szCs w:val="22"/>
        </w:rPr>
        <w:t>tranquillo D:</w:t>
      </w:r>
      <w:r w:rsidR="004328B3">
        <w:rPr>
          <w:rFonts w:ascii="Helvetica Neue" w:hAnsi="Helvetica Neue"/>
          <w:sz w:val="22"/>
          <w:szCs w:val="22"/>
        </w:rPr>
        <w:t xml:space="preserve"> </w:t>
      </w:r>
      <w:r w:rsidRPr="00E74593">
        <w:rPr>
          <w:rFonts w:ascii="Helvetica Neue" w:hAnsi="Helvetica Neue"/>
          <w:sz w:val="22"/>
          <w:szCs w:val="22"/>
        </w:rPr>
        <w:t>controllato con pompa CADD 2.5 mg/h E:</w:t>
      </w:r>
      <w:r w:rsidR="004328B3">
        <w:rPr>
          <w:rFonts w:ascii="Helvetica Neue" w:hAnsi="Helvetica Neue"/>
          <w:sz w:val="22"/>
          <w:szCs w:val="22"/>
        </w:rPr>
        <w:t xml:space="preserve"> </w:t>
      </w:r>
      <w:r w:rsidRPr="00E74593">
        <w:rPr>
          <w:rFonts w:ascii="Helvetica Neue" w:hAnsi="Helvetica Neue"/>
          <w:sz w:val="22"/>
          <w:szCs w:val="22"/>
        </w:rPr>
        <w:t>nella norma M: girello</w:t>
      </w:r>
      <w:r w:rsidR="004947C3">
        <w:rPr>
          <w:rFonts w:ascii="Helvetica Neue" w:hAnsi="Helvetica Neue"/>
          <w:sz w:val="22"/>
          <w:szCs w:val="22"/>
        </w:rPr>
        <w:t xml:space="preserve"> …</w:t>
      </w:r>
    </w:p>
    <w:p w14:paraId="1DC1A8DB" w14:textId="0850B073" w:rsidR="00E74593" w:rsidRPr="00A21029" w:rsidRDefault="004328B3" w:rsidP="00A21029">
      <w:pPr>
        <w:pStyle w:val="Paragrafoelenco"/>
        <w:numPr>
          <w:ilvl w:val="0"/>
          <w:numId w:val="50"/>
        </w:numPr>
        <w:spacing w:line="276" w:lineRule="auto"/>
        <w:jc w:val="both"/>
        <w:rPr>
          <w:rFonts w:ascii="Helvetica Neue" w:hAnsi="Helvetica Neue"/>
          <w:b/>
          <w:bCs/>
          <w:sz w:val="22"/>
          <w:szCs w:val="22"/>
        </w:rPr>
      </w:pPr>
      <w:r w:rsidRPr="00A21029">
        <w:rPr>
          <w:rFonts w:ascii="Helvetica Neue" w:hAnsi="Helvetica Neue"/>
          <w:b/>
          <w:bCs/>
          <w:sz w:val="22"/>
          <w:szCs w:val="22"/>
        </w:rPr>
        <w:t>30.07.2022</w:t>
      </w:r>
    </w:p>
    <w:p w14:paraId="6F414C33" w14:textId="57EB4D8D" w:rsidR="00E74593" w:rsidRDefault="004947C3" w:rsidP="001D38CD">
      <w:pPr>
        <w:spacing w:line="276" w:lineRule="auto"/>
        <w:jc w:val="both"/>
        <w:rPr>
          <w:rFonts w:ascii="Helvetica Neue" w:hAnsi="Helvetica Neue"/>
          <w:sz w:val="22"/>
          <w:szCs w:val="22"/>
        </w:rPr>
      </w:pPr>
      <w:r w:rsidRPr="004947C3">
        <w:rPr>
          <w:rFonts w:ascii="Helvetica Neue" w:hAnsi="Helvetica Neue"/>
          <w:sz w:val="22"/>
          <w:szCs w:val="22"/>
          <w:u w:val="single"/>
        </w:rPr>
        <w:t>Diario clinico:</w:t>
      </w:r>
      <w:r>
        <w:rPr>
          <w:rFonts w:ascii="Helvetica Neue" w:hAnsi="Helvetica Neue"/>
          <w:sz w:val="22"/>
          <w:szCs w:val="22"/>
        </w:rPr>
        <w:t xml:space="preserve"> ore 07:38 … </w:t>
      </w:r>
      <w:r w:rsidRPr="004947C3">
        <w:rPr>
          <w:rFonts w:ascii="Helvetica Neue" w:hAnsi="Helvetica Neue"/>
          <w:sz w:val="22"/>
          <w:szCs w:val="22"/>
        </w:rPr>
        <w:t>paziente in condizioni cliniche stabili, continua trattamento come da programma, si medica oggi</w:t>
      </w:r>
      <w:r>
        <w:rPr>
          <w:rFonts w:ascii="Helvetica Neue" w:hAnsi="Helvetica Neue"/>
          <w:sz w:val="22"/>
          <w:szCs w:val="22"/>
        </w:rPr>
        <w:t>…</w:t>
      </w:r>
    </w:p>
    <w:p w14:paraId="3652C3B0" w14:textId="1ACF4B8A" w:rsidR="004947C3" w:rsidRDefault="007F05DF" w:rsidP="001D38CD">
      <w:pPr>
        <w:spacing w:line="276" w:lineRule="auto"/>
        <w:jc w:val="both"/>
        <w:rPr>
          <w:rFonts w:ascii="Helvetica Neue" w:hAnsi="Helvetica Neue"/>
          <w:sz w:val="22"/>
          <w:szCs w:val="22"/>
        </w:rPr>
      </w:pPr>
      <w:r w:rsidRPr="007F05DF">
        <w:rPr>
          <w:rFonts w:ascii="Helvetica Neue" w:hAnsi="Helvetica Neue"/>
          <w:sz w:val="22"/>
          <w:szCs w:val="22"/>
          <w:u w:val="single"/>
        </w:rPr>
        <w:t>Trattamento Fisioterapico</w:t>
      </w:r>
      <w:r w:rsidRPr="007F05DF">
        <w:rPr>
          <w:rFonts w:ascii="Helvetica Neue" w:hAnsi="Helvetica Neue"/>
          <w:sz w:val="22"/>
          <w:szCs w:val="22"/>
        </w:rPr>
        <w:t xml:space="preserve">: </w:t>
      </w:r>
      <w:r>
        <w:rPr>
          <w:rFonts w:ascii="Helvetica Neue" w:hAnsi="Helvetica Neue"/>
          <w:sz w:val="22"/>
          <w:szCs w:val="22"/>
        </w:rPr>
        <w:t xml:space="preserve">ore 12:44 </w:t>
      </w:r>
      <w:r w:rsidRPr="007F05DF">
        <w:rPr>
          <w:rFonts w:ascii="Helvetica Neue" w:hAnsi="Helvetica Neue"/>
          <w:sz w:val="22"/>
          <w:szCs w:val="22"/>
        </w:rPr>
        <w:t xml:space="preserve">Eseguiti esercizi di pompa muscolare e contrazioni isometriche glutei e quadricipite arto inferiore sinistro. Ginocchiera bloccata in estensione in sede. Deambulazione con </w:t>
      </w:r>
      <w:proofErr w:type="gramStart"/>
      <w:r w:rsidRPr="007F05DF">
        <w:rPr>
          <w:rFonts w:ascii="Helvetica Neue" w:hAnsi="Helvetica Neue"/>
          <w:sz w:val="22"/>
          <w:szCs w:val="22"/>
        </w:rPr>
        <w:t>2</w:t>
      </w:r>
      <w:proofErr w:type="gramEnd"/>
      <w:r w:rsidRPr="007F05DF">
        <w:rPr>
          <w:rFonts w:ascii="Helvetica Neue" w:hAnsi="Helvetica Neue"/>
          <w:sz w:val="22"/>
          <w:szCs w:val="22"/>
        </w:rPr>
        <w:t xml:space="preserve"> stampelle e carico assiale</w:t>
      </w:r>
      <w:r>
        <w:rPr>
          <w:rFonts w:ascii="Helvetica Neue" w:hAnsi="Helvetica Neue"/>
          <w:sz w:val="22"/>
          <w:szCs w:val="22"/>
        </w:rPr>
        <w:t>…</w:t>
      </w:r>
    </w:p>
    <w:p w14:paraId="4DE3277E" w14:textId="55DF970B" w:rsidR="004328B3" w:rsidRDefault="00DD6813" w:rsidP="001D38CD">
      <w:pPr>
        <w:spacing w:line="276" w:lineRule="auto"/>
        <w:jc w:val="both"/>
        <w:rPr>
          <w:rFonts w:ascii="Helvetica Neue" w:hAnsi="Helvetica Neue"/>
          <w:sz w:val="22"/>
          <w:szCs w:val="22"/>
        </w:rPr>
      </w:pPr>
      <w:r w:rsidRPr="00DD6813">
        <w:rPr>
          <w:rFonts w:ascii="Helvetica Neue" w:hAnsi="Helvetica Neue"/>
          <w:sz w:val="22"/>
          <w:szCs w:val="22"/>
          <w:u w:val="single"/>
        </w:rPr>
        <w:t>Nota Infermieristica</w:t>
      </w:r>
      <w:r w:rsidRPr="00DD6813">
        <w:rPr>
          <w:rFonts w:ascii="Helvetica Neue" w:hAnsi="Helvetica Neue"/>
          <w:sz w:val="22"/>
          <w:szCs w:val="22"/>
        </w:rPr>
        <w:t xml:space="preserve">: </w:t>
      </w:r>
      <w:r>
        <w:rPr>
          <w:rFonts w:ascii="Helvetica Neue" w:hAnsi="Helvetica Neue"/>
          <w:sz w:val="22"/>
          <w:szCs w:val="22"/>
        </w:rPr>
        <w:t xml:space="preserve">ore </w:t>
      </w:r>
      <w:r w:rsidR="003F1BE7">
        <w:rPr>
          <w:rFonts w:ascii="Helvetica Neue" w:hAnsi="Helvetica Neue"/>
          <w:sz w:val="22"/>
          <w:szCs w:val="22"/>
        </w:rPr>
        <w:t xml:space="preserve">14:13 </w:t>
      </w:r>
      <w:r w:rsidRPr="00DD6813">
        <w:rPr>
          <w:rFonts w:ascii="Helvetica Neue" w:hAnsi="Helvetica Neue"/>
          <w:sz w:val="22"/>
          <w:szCs w:val="22"/>
        </w:rPr>
        <w:t>C:</w:t>
      </w:r>
      <w:r w:rsidR="003F1BE7">
        <w:rPr>
          <w:rFonts w:ascii="Helvetica Neue" w:hAnsi="Helvetica Neue"/>
          <w:sz w:val="22"/>
          <w:szCs w:val="22"/>
        </w:rPr>
        <w:t xml:space="preserve"> </w:t>
      </w:r>
      <w:r w:rsidRPr="00DD6813">
        <w:rPr>
          <w:rFonts w:ascii="Helvetica Neue" w:hAnsi="Helvetica Neue"/>
          <w:sz w:val="22"/>
          <w:szCs w:val="22"/>
        </w:rPr>
        <w:t>vigile E:</w:t>
      </w:r>
      <w:r w:rsidR="003F1BE7">
        <w:rPr>
          <w:rFonts w:ascii="Helvetica Neue" w:hAnsi="Helvetica Neue"/>
          <w:sz w:val="22"/>
          <w:szCs w:val="22"/>
        </w:rPr>
        <w:t xml:space="preserve"> </w:t>
      </w:r>
      <w:r w:rsidRPr="00DD6813">
        <w:rPr>
          <w:rFonts w:ascii="Helvetica Neue" w:hAnsi="Helvetica Neue"/>
          <w:sz w:val="22"/>
          <w:szCs w:val="22"/>
        </w:rPr>
        <w:t>tranquilla D:</w:t>
      </w:r>
      <w:r w:rsidR="003F1BE7">
        <w:rPr>
          <w:rFonts w:ascii="Helvetica Neue" w:hAnsi="Helvetica Neue"/>
          <w:sz w:val="22"/>
          <w:szCs w:val="22"/>
        </w:rPr>
        <w:t xml:space="preserve"> </w:t>
      </w:r>
      <w:r w:rsidRPr="00DD6813">
        <w:rPr>
          <w:rFonts w:ascii="Helvetica Neue" w:hAnsi="Helvetica Neue"/>
          <w:sz w:val="22"/>
          <w:szCs w:val="22"/>
        </w:rPr>
        <w:t xml:space="preserve">rimossa pompa </w:t>
      </w:r>
      <w:proofErr w:type="spellStart"/>
      <w:r w:rsidRPr="00DD6813">
        <w:rPr>
          <w:rFonts w:ascii="Helvetica Neue" w:hAnsi="Helvetica Neue"/>
          <w:sz w:val="22"/>
          <w:szCs w:val="22"/>
        </w:rPr>
        <w:t>cadd</w:t>
      </w:r>
      <w:proofErr w:type="spellEnd"/>
      <w:r w:rsidRPr="00DD6813">
        <w:rPr>
          <w:rFonts w:ascii="Helvetica Neue" w:hAnsi="Helvetica Neue"/>
          <w:sz w:val="22"/>
          <w:szCs w:val="22"/>
        </w:rPr>
        <w:t xml:space="preserve"> E:</w:t>
      </w:r>
      <w:r w:rsidR="003F1BE7">
        <w:rPr>
          <w:rFonts w:ascii="Helvetica Neue" w:hAnsi="Helvetica Neue"/>
          <w:sz w:val="22"/>
          <w:szCs w:val="22"/>
        </w:rPr>
        <w:t xml:space="preserve"> </w:t>
      </w:r>
      <w:r w:rsidRPr="00DD6813">
        <w:rPr>
          <w:rFonts w:ascii="Helvetica Neue" w:hAnsi="Helvetica Neue"/>
          <w:sz w:val="22"/>
          <w:szCs w:val="22"/>
        </w:rPr>
        <w:t>nella norma M:</w:t>
      </w:r>
      <w:r w:rsidR="003F1BE7">
        <w:rPr>
          <w:rFonts w:ascii="Helvetica Neue" w:hAnsi="Helvetica Neue"/>
          <w:sz w:val="22"/>
          <w:szCs w:val="22"/>
        </w:rPr>
        <w:t xml:space="preserve"> </w:t>
      </w:r>
      <w:r w:rsidRPr="00DD6813">
        <w:rPr>
          <w:rFonts w:ascii="Helvetica Neue" w:hAnsi="Helvetica Neue"/>
          <w:sz w:val="22"/>
          <w:szCs w:val="22"/>
        </w:rPr>
        <w:t>stampelle in autonomia con ginocchiera, bloccata in estensione</w:t>
      </w:r>
      <w:r w:rsidR="003F1BE7">
        <w:rPr>
          <w:rFonts w:ascii="Helvetica Neue" w:hAnsi="Helvetica Neue"/>
          <w:sz w:val="22"/>
          <w:szCs w:val="22"/>
        </w:rPr>
        <w:t>…</w:t>
      </w:r>
    </w:p>
    <w:p w14:paraId="230CFE9E" w14:textId="26FD191B" w:rsidR="004328B3" w:rsidRPr="00A21029" w:rsidRDefault="00220131" w:rsidP="00A21029">
      <w:pPr>
        <w:pStyle w:val="Paragrafoelenco"/>
        <w:numPr>
          <w:ilvl w:val="0"/>
          <w:numId w:val="50"/>
        </w:numPr>
        <w:spacing w:line="276" w:lineRule="auto"/>
        <w:jc w:val="both"/>
        <w:rPr>
          <w:rFonts w:ascii="Helvetica Neue" w:hAnsi="Helvetica Neue"/>
          <w:b/>
          <w:bCs/>
          <w:sz w:val="22"/>
          <w:szCs w:val="22"/>
        </w:rPr>
      </w:pPr>
      <w:r w:rsidRPr="00A21029">
        <w:rPr>
          <w:rFonts w:ascii="Helvetica Neue" w:hAnsi="Helvetica Neue"/>
          <w:b/>
          <w:bCs/>
          <w:sz w:val="22"/>
          <w:szCs w:val="22"/>
        </w:rPr>
        <w:t>01.08</w:t>
      </w:r>
      <w:r w:rsidR="00620E8D" w:rsidRPr="00A21029">
        <w:rPr>
          <w:rFonts w:ascii="Helvetica Neue" w:hAnsi="Helvetica Neue"/>
          <w:b/>
          <w:bCs/>
          <w:sz w:val="22"/>
          <w:szCs w:val="22"/>
        </w:rPr>
        <w:t>.2022</w:t>
      </w:r>
    </w:p>
    <w:p w14:paraId="4E82AB26" w14:textId="13016676" w:rsidR="00620E8D" w:rsidRDefault="0030636B" w:rsidP="001D38CD">
      <w:pPr>
        <w:spacing w:line="276" w:lineRule="auto"/>
        <w:jc w:val="both"/>
        <w:rPr>
          <w:rFonts w:ascii="Helvetica Neue" w:hAnsi="Helvetica Neue"/>
          <w:sz w:val="22"/>
          <w:szCs w:val="22"/>
        </w:rPr>
      </w:pPr>
      <w:r w:rsidRPr="0030636B">
        <w:rPr>
          <w:rFonts w:ascii="Helvetica Neue" w:hAnsi="Helvetica Neue"/>
          <w:sz w:val="22"/>
          <w:szCs w:val="22"/>
          <w:u w:val="single"/>
        </w:rPr>
        <w:t>Trattamento Fisioterapico</w:t>
      </w:r>
      <w:r w:rsidRPr="0030636B">
        <w:rPr>
          <w:rFonts w:ascii="Helvetica Neue" w:hAnsi="Helvetica Neue"/>
          <w:sz w:val="22"/>
          <w:szCs w:val="22"/>
        </w:rPr>
        <w:t xml:space="preserve">: </w:t>
      </w:r>
      <w:r>
        <w:rPr>
          <w:rFonts w:ascii="Helvetica Neue" w:hAnsi="Helvetica Neue"/>
          <w:sz w:val="22"/>
          <w:szCs w:val="22"/>
        </w:rPr>
        <w:t xml:space="preserve">ore 10:40 </w:t>
      </w:r>
      <w:r w:rsidRPr="0030636B">
        <w:rPr>
          <w:rFonts w:ascii="Helvetica Neue" w:hAnsi="Helvetica Neue"/>
          <w:sz w:val="22"/>
          <w:szCs w:val="22"/>
        </w:rPr>
        <w:t xml:space="preserve">Eseguiti esercizi di pompa muscolare e contrazioni isometriche glutei e quadricipite arto inferiore sinistro. Ginocchiera bloccata in estensione in sede. Deambulazione con </w:t>
      </w:r>
      <w:proofErr w:type="gramStart"/>
      <w:r w:rsidRPr="0030636B">
        <w:rPr>
          <w:rFonts w:ascii="Helvetica Neue" w:hAnsi="Helvetica Neue"/>
          <w:sz w:val="22"/>
          <w:szCs w:val="22"/>
        </w:rPr>
        <w:t>2</w:t>
      </w:r>
      <w:proofErr w:type="gramEnd"/>
      <w:r w:rsidRPr="0030636B">
        <w:rPr>
          <w:rFonts w:ascii="Helvetica Neue" w:hAnsi="Helvetica Neue"/>
          <w:sz w:val="22"/>
          <w:szCs w:val="22"/>
        </w:rPr>
        <w:t xml:space="preserve"> stampelle e carico assiale.</w:t>
      </w:r>
    </w:p>
    <w:p w14:paraId="62C5D456" w14:textId="1CE10782" w:rsidR="00620E8D" w:rsidRPr="00E74593" w:rsidRDefault="00EE6701" w:rsidP="001D38CD">
      <w:pPr>
        <w:spacing w:line="276" w:lineRule="auto"/>
        <w:jc w:val="both"/>
        <w:rPr>
          <w:rFonts w:ascii="Helvetica Neue" w:hAnsi="Helvetica Neue"/>
          <w:sz w:val="22"/>
          <w:szCs w:val="22"/>
        </w:rPr>
      </w:pPr>
      <w:r w:rsidRPr="00EE6701">
        <w:rPr>
          <w:rFonts w:ascii="Helvetica Neue" w:hAnsi="Helvetica Neue"/>
          <w:sz w:val="22"/>
          <w:szCs w:val="22"/>
          <w:u w:val="single"/>
        </w:rPr>
        <w:t>Diario clinico</w:t>
      </w:r>
      <w:r>
        <w:rPr>
          <w:rFonts w:ascii="Helvetica Neue" w:hAnsi="Helvetica Neue"/>
          <w:sz w:val="22"/>
          <w:szCs w:val="22"/>
        </w:rPr>
        <w:t xml:space="preserve">: ore 13:00 </w:t>
      </w:r>
      <w:r w:rsidRPr="00EE6701">
        <w:rPr>
          <w:rFonts w:ascii="Helvetica Neue" w:hAnsi="Helvetica Neue"/>
          <w:sz w:val="22"/>
          <w:szCs w:val="22"/>
        </w:rPr>
        <w:t>buon decorso. dimissione</w:t>
      </w:r>
    </w:p>
    <w:p w14:paraId="0A455EBD" w14:textId="181CEA98" w:rsidR="008F1836" w:rsidRPr="00845577" w:rsidRDefault="0001580C" w:rsidP="001D38CD">
      <w:pPr>
        <w:spacing w:line="276" w:lineRule="auto"/>
        <w:jc w:val="both"/>
        <w:rPr>
          <w:rFonts w:ascii="Helvetica Neue" w:hAnsi="Helvetica Neue"/>
          <w:sz w:val="22"/>
          <w:szCs w:val="22"/>
        </w:rPr>
      </w:pPr>
      <w:r w:rsidRPr="00845577">
        <w:rPr>
          <w:rFonts w:ascii="Helvetica Neue" w:hAnsi="Helvetica Neue"/>
          <w:b/>
          <w:bCs/>
          <w:sz w:val="22"/>
          <w:szCs w:val="22"/>
        </w:rPr>
        <w:t>Relazione</w:t>
      </w:r>
      <w:r w:rsidR="00A565F2" w:rsidRPr="00845577">
        <w:rPr>
          <w:rFonts w:ascii="Helvetica Neue" w:hAnsi="Helvetica Neue"/>
          <w:b/>
          <w:bCs/>
          <w:sz w:val="22"/>
          <w:szCs w:val="22"/>
        </w:rPr>
        <w:t xml:space="preserve"> di dimissione</w:t>
      </w:r>
      <w:r w:rsidR="00A565F2" w:rsidRPr="00845577">
        <w:rPr>
          <w:rFonts w:ascii="Helvetica Neue" w:hAnsi="Helvetica Neue"/>
          <w:sz w:val="22"/>
          <w:szCs w:val="22"/>
        </w:rPr>
        <w:t>:</w:t>
      </w:r>
      <w:r w:rsidR="0013532B" w:rsidRPr="00845577">
        <w:rPr>
          <w:rFonts w:ascii="Helvetica Neue" w:hAnsi="Helvetica Neue"/>
          <w:sz w:val="22"/>
          <w:szCs w:val="22"/>
        </w:rPr>
        <w:t xml:space="preserve"> per il Sig. MAO LUCA, nato il 02/10/1960, ricoverato il giorno 26/07/2022 15:31 con cartella N° 2022020503D. </w:t>
      </w:r>
      <w:r w:rsidR="0013532B" w:rsidRPr="00845577">
        <w:rPr>
          <w:rFonts w:ascii="Helvetica Neue" w:hAnsi="Helvetica Neue"/>
          <w:sz w:val="22"/>
          <w:szCs w:val="22"/>
          <w:u w:val="single"/>
        </w:rPr>
        <w:t>Orientamento diagnostico all'ingresso</w:t>
      </w:r>
      <w:r w:rsidR="0013532B" w:rsidRPr="00845577">
        <w:rPr>
          <w:rFonts w:ascii="Helvetica Neue" w:hAnsi="Helvetica Neue"/>
          <w:sz w:val="22"/>
          <w:szCs w:val="22"/>
        </w:rPr>
        <w:t xml:space="preserve"> - Altre complicazioni da altre protesi, impianti e innesti interni ortopedici </w:t>
      </w:r>
      <w:r w:rsidR="0013532B" w:rsidRPr="00845577">
        <w:rPr>
          <w:rFonts w:ascii="Helvetica Neue" w:hAnsi="Helvetica Neue"/>
          <w:sz w:val="22"/>
          <w:szCs w:val="22"/>
          <w:u w:val="single"/>
        </w:rPr>
        <w:t>Circostanze e motivo del ricovero</w:t>
      </w:r>
      <w:r w:rsidR="0013532B" w:rsidRPr="00845577">
        <w:rPr>
          <w:rFonts w:ascii="Helvetica Neue" w:hAnsi="Helvetica Neue"/>
          <w:sz w:val="22"/>
          <w:szCs w:val="22"/>
        </w:rPr>
        <w:t xml:space="preserve"> Paziente affetto da esiti di frattura </w:t>
      </w:r>
      <w:proofErr w:type="spellStart"/>
      <w:r w:rsidR="0013532B" w:rsidRPr="00845577">
        <w:rPr>
          <w:rFonts w:ascii="Helvetica Neue" w:hAnsi="Helvetica Neue"/>
          <w:sz w:val="22"/>
          <w:szCs w:val="22"/>
        </w:rPr>
        <w:t>periprotesica</w:t>
      </w:r>
      <w:proofErr w:type="spellEnd"/>
      <w:r w:rsidR="0013532B" w:rsidRPr="00845577">
        <w:rPr>
          <w:rFonts w:ascii="Helvetica Neue" w:hAnsi="Helvetica Neue"/>
          <w:sz w:val="22"/>
          <w:szCs w:val="22"/>
        </w:rPr>
        <w:t xml:space="preserve"> ginocchio sinistro con mobilizzazione asettica. componenti protesici femorali, tibiali e mobilizzazione placca femorale sinistra, si ricovera in regime di elezione per le cure del caso. </w:t>
      </w:r>
      <w:r w:rsidR="0013532B" w:rsidRPr="00845577">
        <w:rPr>
          <w:rFonts w:ascii="Helvetica Neue" w:hAnsi="Helvetica Neue"/>
          <w:sz w:val="22"/>
          <w:szCs w:val="22"/>
          <w:u w:val="single"/>
        </w:rPr>
        <w:t>Diagnosi alla dimissione</w:t>
      </w:r>
      <w:r w:rsidR="0013532B" w:rsidRPr="00845577">
        <w:rPr>
          <w:rFonts w:ascii="Helvetica Neue" w:hAnsi="Helvetica Neue"/>
          <w:sz w:val="22"/>
          <w:szCs w:val="22"/>
        </w:rPr>
        <w:t xml:space="preserve"> </w:t>
      </w:r>
      <w:r w:rsidR="009E659C" w:rsidRPr="00845577">
        <w:rPr>
          <w:rFonts w:ascii="Helvetica Neue" w:hAnsi="Helvetica Neue"/>
          <w:sz w:val="22"/>
          <w:szCs w:val="22"/>
        </w:rPr>
        <w:t xml:space="preserve">… </w:t>
      </w:r>
      <w:r w:rsidR="000C6F9D" w:rsidRPr="00845577">
        <w:rPr>
          <w:rFonts w:ascii="Helvetica Neue" w:hAnsi="Helvetica Neue"/>
          <w:sz w:val="22"/>
          <w:szCs w:val="22"/>
        </w:rPr>
        <w:t>F</w:t>
      </w:r>
      <w:r w:rsidR="00B57156" w:rsidRPr="00845577">
        <w:rPr>
          <w:rFonts w:ascii="Helvetica Neue" w:hAnsi="Helvetica Neue"/>
          <w:sz w:val="22"/>
          <w:szCs w:val="22"/>
        </w:rPr>
        <w:t>rattura peri-protesica intorno alla protesi articolare</w:t>
      </w:r>
      <w:r w:rsidR="0013532B" w:rsidRPr="00845577">
        <w:rPr>
          <w:rFonts w:ascii="Helvetica Neue" w:hAnsi="Helvetica Neue"/>
          <w:sz w:val="22"/>
          <w:szCs w:val="22"/>
        </w:rPr>
        <w:t xml:space="preserve">. Esame del liquido sinoviale </w:t>
      </w:r>
      <w:proofErr w:type="gramStart"/>
      <w:r w:rsidR="0013532B" w:rsidRPr="00845577">
        <w:rPr>
          <w:rFonts w:ascii="Helvetica Neue" w:hAnsi="Helvetica Neue"/>
          <w:sz w:val="22"/>
          <w:szCs w:val="22"/>
        </w:rPr>
        <w:t>e</w:t>
      </w:r>
      <w:proofErr w:type="gramEnd"/>
      <w:r w:rsidR="0013532B" w:rsidRPr="00845577">
        <w:rPr>
          <w:rFonts w:ascii="Helvetica Neue" w:hAnsi="Helvetica Neue"/>
          <w:sz w:val="22"/>
          <w:szCs w:val="22"/>
        </w:rPr>
        <w:t xml:space="preserve"> esame istologico a freddo intraoperatori non suggestivi pe</w:t>
      </w:r>
      <w:r w:rsidR="000C6F9D" w:rsidRPr="00845577">
        <w:rPr>
          <w:rFonts w:ascii="Helvetica Neue" w:hAnsi="Helvetica Neue"/>
          <w:sz w:val="22"/>
          <w:szCs w:val="22"/>
        </w:rPr>
        <w:t>r</w:t>
      </w:r>
      <w:r w:rsidR="0013532B" w:rsidRPr="00845577">
        <w:rPr>
          <w:rFonts w:ascii="Helvetica Neue" w:hAnsi="Helvetica Neue"/>
          <w:sz w:val="22"/>
          <w:szCs w:val="22"/>
        </w:rPr>
        <w:t xml:space="preserve"> infezione Esami colturali intraoperatori in corso</w:t>
      </w:r>
      <w:r w:rsidR="00D122BF" w:rsidRPr="00845577">
        <w:rPr>
          <w:rFonts w:ascii="Helvetica Neue" w:hAnsi="Helvetica Neue"/>
          <w:sz w:val="22"/>
          <w:szCs w:val="22"/>
        </w:rPr>
        <w:t xml:space="preserve"> …</w:t>
      </w:r>
    </w:p>
    <w:p w14:paraId="72F3EFC9" w14:textId="7922B02F" w:rsidR="00BB1CE6" w:rsidRDefault="00345910" w:rsidP="005D6BB1">
      <w:pPr>
        <w:spacing w:line="276" w:lineRule="auto"/>
        <w:jc w:val="both"/>
        <w:rPr>
          <w:rFonts w:ascii="Helvetica Neue" w:hAnsi="Helvetica Neue"/>
          <w:sz w:val="22"/>
          <w:szCs w:val="22"/>
        </w:rPr>
      </w:pPr>
      <w:r w:rsidRPr="00845577">
        <w:rPr>
          <w:rFonts w:ascii="Helvetica Neue" w:hAnsi="Helvetica Neue"/>
          <w:sz w:val="22"/>
          <w:szCs w:val="22"/>
        </w:rPr>
        <w:t xml:space="preserve">SI SEGNALA CHE IL/LA PAZIENTE HA ESEGUITO IL PROTOCOLLO FAST - TRACK Migliorato. </w:t>
      </w:r>
      <w:r w:rsidRPr="00845577">
        <w:rPr>
          <w:rFonts w:ascii="Helvetica Neue" w:hAnsi="Helvetica Neue"/>
          <w:sz w:val="22"/>
          <w:szCs w:val="22"/>
          <w:u w:val="single"/>
        </w:rPr>
        <w:t>Breve sintesi del ricovero</w:t>
      </w:r>
      <w:r w:rsidR="00845577" w:rsidRPr="00845577">
        <w:rPr>
          <w:rFonts w:ascii="Helvetica Neue" w:hAnsi="Helvetica Neue"/>
          <w:sz w:val="22"/>
          <w:szCs w:val="22"/>
          <w:u w:val="single"/>
        </w:rPr>
        <w:t>:</w:t>
      </w:r>
      <w:r w:rsidRPr="00845577">
        <w:rPr>
          <w:rFonts w:ascii="Helvetica Neue" w:hAnsi="Helvetica Neue"/>
          <w:sz w:val="22"/>
          <w:szCs w:val="22"/>
        </w:rPr>
        <w:t xml:space="preserve"> In data 27 luglio eseguito intervento in anestesia spinale + sedazione di revisione di fallimento di protesi totale di ginocchio sx + plastica di </w:t>
      </w:r>
      <w:proofErr w:type="spellStart"/>
      <w:r w:rsidRPr="00845577">
        <w:rPr>
          <w:rFonts w:ascii="Helvetica Neue" w:hAnsi="Helvetica Neue"/>
          <w:sz w:val="22"/>
          <w:szCs w:val="22"/>
        </w:rPr>
        <w:t>ritensionamento</w:t>
      </w:r>
      <w:proofErr w:type="spellEnd"/>
      <w:r w:rsidRPr="00845577">
        <w:rPr>
          <w:rFonts w:ascii="Helvetica Neue" w:hAnsi="Helvetica Neue"/>
          <w:sz w:val="22"/>
          <w:szCs w:val="22"/>
        </w:rPr>
        <w:t xml:space="preserve"> apparato estensore in esiti di revisione ed osteosintesi in pregressa frattura </w:t>
      </w:r>
      <w:proofErr w:type="spellStart"/>
      <w:r w:rsidRPr="00845577">
        <w:rPr>
          <w:rFonts w:ascii="Helvetica Neue" w:hAnsi="Helvetica Neue"/>
          <w:sz w:val="22"/>
          <w:szCs w:val="22"/>
        </w:rPr>
        <w:t>periprotesica</w:t>
      </w:r>
      <w:proofErr w:type="spellEnd"/>
      <w:r w:rsidRPr="00845577">
        <w:rPr>
          <w:rFonts w:ascii="Helvetica Neue" w:hAnsi="Helvetica Neue"/>
          <w:sz w:val="22"/>
          <w:szCs w:val="22"/>
        </w:rPr>
        <w:t xml:space="preserve"> </w:t>
      </w:r>
      <w:proofErr w:type="spellStart"/>
      <w:r w:rsidRPr="00845577">
        <w:rPr>
          <w:rFonts w:ascii="Helvetica Neue" w:hAnsi="Helvetica Neue"/>
          <w:sz w:val="22"/>
          <w:szCs w:val="22"/>
        </w:rPr>
        <w:t>Allograft</w:t>
      </w:r>
      <w:proofErr w:type="spellEnd"/>
      <w:r w:rsidRPr="00845577">
        <w:rPr>
          <w:rFonts w:ascii="Helvetica Neue" w:hAnsi="Helvetica Neue"/>
          <w:sz w:val="22"/>
          <w:szCs w:val="22"/>
        </w:rPr>
        <w:t xml:space="preserve"> di apparato estensore a disposizione ma non utilizzato </w:t>
      </w:r>
      <w:r w:rsidRPr="00845577">
        <w:rPr>
          <w:rFonts w:ascii="Helvetica Neue" w:hAnsi="Helvetica Neue"/>
          <w:sz w:val="22"/>
          <w:szCs w:val="22"/>
          <w:u w:val="single"/>
        </w:rPr>
        <w:t>Decorso post-operatorio</w:t>
      </w:r>
      <w:r w:rsidRPr="00845577">
        <w:rPr>
          <w:rFonts w:ascii="Helvetica Neue" w:hAnsi="Helvetica Neue"/>
          <w:sz w:val="22"/>
          <w:szCs w:val="22"/>
        </w:rPr>
        <w:t xml:space="preserve"> Regolare</w:t>
      </w:r>
      <w:r w:rsidR="005D6BB1">
        <w:rPr>
          <w:rFonts w:ascii="Helvetica Neue" w:hAnsi="Helvetica Neue"/>
          <w:sz w:val="22"/>
          <w:szCs w:val="22"/>
        </w:rPr>
        <w:t xml:space="preserve"> </w:t>
      </w:r>
      <w:r w:rsidR="00BB1CE6" w:rsidRPr="00845577">
        <w:rPr>
          <w:rFonts w:ascii="Helvetica Neue" w:hAnsi="Helvetica Neue"/>
          <w:sz w:val="22"/>
          <w:szCs w:val="22"/>
          <w:u w:val="single"/>
        </w:rPr>
        <w:t>Emotrasfusioni</w:t>
      </w:r>
      <w:r w:rsidR="00BB1CE6" w:rsidRPr="00BB1CE6">
        <w:rPr>
          <w:rFonts w:ascii="Helvetica Neue" w:hAnsi="Helvetica Neue"/>
          <w:sz w:val="22"/>
          <w:szCs w:val="22"/>
        </w:rPr>
        <w:t xml:space="preserve"> Non eseguite. </w:t>
      </w:r>
      <w:r w:rsidR="00BB1CE6" w:rsidRPr="00845577">
        <w:rPr>
          <w:rFonts w:ascii="Helvetica Neue" w:hAnsi="Helvetica Neue"/>
          <w:sz w:val="22"/>
          <w:szCs w:val="22"/>
          <w:u w:val="single"/>
        </w:rPr>
        <w:t>Emoderivati</w:t>
      </w:r>
      <w:r w:rsidR="00BB1CE6" w:rsidRPr="00BB1CE6">
        <w:rPr>
          <w:rFonts w:ascii="Helvetica Neue" w:hAnsi="Helvetica Neue"/>
          <w:sz w:val="22"/>
          <w:szCs w:val="22"/>
        </w:rPr>
        <w:t xml:space="preserve"> Non eseguiti. </w:t>
      </w:r>
      <w:r w:rsidR="00BB1CE6" w:rsidRPr="00845577">
        <w:rPr>
          <w:rFonts w:ascii="Helvetica Neue" w:hAnsi="Helvetica Neue"/>
          <w:sz w:val="22"/>
          <w:szCs w:val="22"/>
          <w:u w:val="single"/>
        </w:rPr>
        <w:t>Complicanze</w:t>
      </w:r>
      <w:r w:rsidR="00BB1CE6" w:rsidRPr="00BB1CE6">
        <w:rPr>
          <w:rFonts w:ascii="Helvetica Neue" w:hAnsi="Helvetica Neue"/>
          <w:sz w:val="22"/>
          <w:szCs w:val="22"/>
        </w:rPr>
        <w:t xml:space="preserve"> Nessuna. </w:t>
      </w:r>
      <w:r w:rsidR="00BB1CE6" w:rsidRPr="00845577">
        <w:rPr>
          <w:rFonts w:ascii="Helvetica Neue" w:hAnsi="Helvetica Neue"/>
          <w:sz w:val="22"/>
          <w:szCs w:val="22"/>
          <w:u w:val="single"/>
        </w:rPr>
        <w:t>Condizioni alla dimissione</w:t>
      </w:r>
      <w:r w:rsidR="00BB1CE6" w:rsidRPr="00BB1CE6">
        <w:rPr>
          <w:rFonts w:ascii="Helvetica Neue" w:hAnsi="Helvetica Neue"/>
          <w:sz w:val="22"/>
          <w:szCs w:val="22"/>
        </w:rPr>
        <w:t xml:space="preserve"> Il/La paziente viene dimesso/a in condizioni cliniche stazionarie. </w:t>
      </w:r>
      <w:r w:rsidR="00BB1CE6" w:rsidRPr="00845577">
        <w:rPr>
          <w:rFonts w:ascii="Helvetica Neue" w:hAnsi="Helvetica Neue"/>
          <w:sz w:val="22"/>
          <w:szCs w:val="22"/>
          <w:u w:val="single"/>
        </w:rPr>
        <w:t>Terapia farmacologica effettuata</w:t>
      </w:r>
      <w:r w:rsidR="00BB1CE6" w:rsidRPr="00BB1CE6">
        <w:rPr>
          <w:rFonts w:ascii="Helvetica Neue" w:hAnsi="Helvetica Neue"/>
          <w:sz w:val="22"/>
          <w:szCs w:val="22"/>
        </w:rPr>
        <w:t xml:space="preserve"> Profilassi Antibiotica e anti TVP , Terapia Antalgica. </w:t>
      </w:r>
      <w:r w:rsidR="00BB1CE6" w:rsidRPr="005D6BB1">
        <w:rPr>
          <w:rFonts w:ascii="Helvetica Neue" w:hAnsi="Helvetica Neue"/>
          <w:sz w:val="22"/>
          <w:szCs w:val="22"/>
          <w:u w:val="single"/>
        </w:rPr>
        <w:t>Terapia consigliata alla dimissione</w:t>
      </w:r>
      <w:r w:rsidR="00BB1CE6" w:rsidRPr="00BB1CE6">
        <w:rPr>
          <w:rFonts w:ascii="Helvetica Neue" w:hAnsi="Helvetica Neue"/>
          <w:sz w:val="22"/>
          <w:szCs w:val="22"/>
        </w:rPr>
        <w:t xml:space="preserve"> ENOXAPARINA SODICA 4000 1 fiala sottocute ore 20 per 5 settimane e comunque sino alla ripresa della normale deambulazione senza tutore e senza ausili PARACETAMOLO 1000 1 compresse x 2 ore 8-20 sino alla 21° giornata post-operatoria ETORICOXIB 60 1 compresse ore 21 sino alla 21° giornata post-operatoria OMEPRAZOLO 20 1 compresse ore 8 </w:t>
      </w:r>
      <w:proofErr w:type="spellStart"/>
      <w:r w:rsidR="00BB1CE6" w:rsidRPr="00BB1CE6">
        <w:rPr>
          <w:rFonts w:ascii="Helvetica Neue" w:hAnsi="Helvetica Neue"/>
          <w:sz w:val="22"/>
          <w:szCs w:val="22"/>
        </w:rPr>
        <w:t>Levofloxacina</w:t>
      </w:r>
      <w:proofErr w:type="spellEnd"/>
      <w:r w:rsidR="00BB1CE6" w:rsidRPr="00BB1CE6">
        <w:rPr>
          <w:rFonts w:ascii="Helvetica Neue" w:hAnsi="Helvetica Neue"/>
          <w:sz w:val="22"/>
          <w:szCs w:val="22"/>
        </w:rPr>
        <w:t xml:space="preserve"> 500 mg 1 </w:t>
      </w:r>
      <w:proofErr w:type="spellStart"/>
      <w:r w:rsidR="00BB1CE6" w:rsidRPr="00BB1CE6">
        <w:rPr>
          <w:rFonts w:ascii="Helvetica Neue" w:hAnsi="Helvetica Neue"/>
          <w:sz w:val="22"/>
          <w:szCs w:val="22"/>
        </w:rPr>
        <w:t>cp</w:t>
      </w:r>
      <w:proofErr w:type="spellEnd"/>
      <w:r w:rsidR="00BB1CE6" w:rsidRPr="00BB1CE6">
        <w:rPr>
          <w:rFonts w:ascii="Helvetica Neue" w:hAnsi="Helvetica Neue"/>
          <w:sz w:val="22"/>
          <w:szCs w:val="22"/>
        </w:rPr>
        <w:t xml:space="preserve"> due volte al giorno ore 8-20 per 7 gg Fermenti lattici</w:t>
      </w:r>
      <w:r w:rsidR="00863C6F">
        <w:rPr>
          <w:rFonts w:ascii="Helvetica Neue" w:hAnsi="Helvetica Neue"/>
          <w:sz w:val="22"/>
          <w:szCs w:val="22"/>
        </w:rPr>
        <w:t>.</w:t>
      </w:r>
      <w:r w:rsidR="00BB1CE6" w:rsidRPr="00BB1CE6">
        <w:rPr>
          <w:rFonts w:ascii="Helvetica Neue" w:hAnsi="Helvetica Neue"/>
          <w:sz w:val="22"/>
          <w:szCs w:val="22"/>
        </w:rPr>
        <w:t xml:space="preserve"> </w:t>
      </w:r>
      <w:r w:rsidR="00BB1CE6" w:rsidRPr="00863C6F">
        <w:rPr>
          <w:rFonts w:ascii="Helvetica Neue" w:hAnsi="Helvetica Neue"/>
          <w:sz w:val="22"/>
          <w:szCs w:val="22"/>
          <w:u w:val="single"/>
        </w:rPr>
        <w:t>Istruzioni di follow-up</w:t>
      </w:r>
      <w:r w:rsidR="00BB1CE6" w:rsidRPr="00BB1CE6">
        <w:rPr>
          <w:rFonts w:ascii="Helvetica Neue" w:hAnsi="Helvetica Neue"/>
          <w:sz w:val="22"/>
          <w:szCs w:val="22"/>
        </w:rPr>
        <w:t xml:space="preserve"> ORTOPEDICHE: Mantenga tutore in estensione sempre, da non rimuovere mai</w:t>
      </w:r>
      <w:r w:rsidR="00863C6F">
        <w:rPr>
          <w:rFonts w:ascii="Helvetica Neue" w:hAnsi="Helvetica Neue"/>
          <w:sz w:val="22"/>
          <w:szCs w:val="22"/>
        </w:rPr>
        <w:t>;</w:t>
      </w:r>
      <w:r w:rsidR="00BB1CE6" w:rsidRPr="00BB1CE6">
        <w:rPr>
          <w:rFonts w:ascii="Helvetica Neue" w:hAnsi="Helvetica Neue"/>
          <w:sz w:val="22"/>
          <w:szCs w:val="22"/>
        </w:rPr>
        <w:t xml:space="preserve"> Evitare la flessione del ginocchio</w:t>
      </w:r>
      <w:r w:rsidR="00863C6F">
        <w:rPr>
          <w:rFonts w:ascii="Helvetica Neue" w:hAnsi="Helvetica Neue"/>
          <w:sz w:val="22"/>
          <w:szCs w:val="22"/>
        </w:rPr>
        <w:t>;</w:t>
      </w:r>
      <w:r w:rsidR="00BB1CE6" w:rsidRPr="00BB1CE6">
        <w:rPr>
          <w:rFonts w:ascii="Helvetica Neue" w:hAnsi="Helvetica Neue"/>
          <w:sz w:val="22"/>
          <w:szCs w:val="22"/>
        </w:rPr>
        <w:t xml:space="preserve"> Deambulazione con carico assiale a tolleranza con ausili</w:t>
      </w:r>
      <w:r w:rsidR="00863C6F">
        <w:rPr>
          <w:rFonts w:ascii="Helvetica Neue" w:hAnsi="Helvetica Neue"/>
          <w:sz w:val="22"/>
          <w:szCs w:val="22"/>
        </w:rPr>
        <w:t>;</w:t>
      </w:r>
      <w:r w:rsidR="00BB1CE6" w:rsidRPr="00BB1CE6">
        <w:rPr>
          <w:rFonts w:ascii="Helvetica Neue" w:hAnsi="Helvetica Neue"/>
          <w:sz w:val="22"/>
          <w:szCs w:val="22"/>
        </w:rPr>
        <w:t xml:space="preserve"> Durante il riposo mantenere arto elevato e mobilizzare piede e dita</w:t>
      </w:r>
      <w:r w:rsidR="0049319F">
        <w:rPr>
          <w:rFonts w:ascii="Helvetica Neue" w:hAnsi="Helvetica Neue"/>
          <w:sz w:val="22"/>
          <w:szCs w:val="22"/>
        </w:rPr>
        <w:t>;</w:t>
      </w:r>
      <w:r w:rsidR="00BB1CE6" w:rsidRPr="00BB1CE6">
        <w:rPr>
          <w:rFonts w:ascii="Helvetica Neue" w:hAnsi="Helvetica Neue"/>
          <w:sz w:val="22"/>
          <w:szCs w:val="22"/>
        </w:rPr>
        <w:t xml:space="preserve"> Mantenga medicazione asciutta e pulita</w:t>
      </w:r>
      <w:r w:rsidR="0049319F">
        <w:rPr>
          <w:rFonts w:ascii="Helvetica Neue" w:hAnsi="Helvetica Neue"/>
          <w:sz w:val="22"/>
          <w:szCs w:val="22"/>
        </w:rPr>
        <w:t>;</w:t>
      </w:r>
      <w:r w:rsidR="00BB1CE6" w:rsidRPr="00BB1CE6">
        <w:rPr>
          <w:rFonts w:ascii="Helvetica Neue" w:hAnsi="Helvetica Neue"/>
          <w:sz w:val="22"/>
          <w:szCs w:val="22"/>
        </w:rPr>
        <w:t xml:space="preserve"> </w:t>
      </w:r>
      <w:r w:rsidR="00BB1CE6" w:rsidRPr="00BB1CE6">
        <w:rPr>
          <w:rFonts w:ascii="Helvetica Neue" w:hAnsi="Helvetica Neue"/>
          <w:sz w:val="22"/>
          <w:szCs w:val="22"/>
        </w:rPr>
        <w:lastRenderedPageBreak/>
        <w:t>Rimozione punti di sutura tra 10 gg</w:t>
      </w:r>
      <w:r w:rsidR="0049319F">
        <w:rPr>
          <w:rFonts w:ascii="Helvetica Neue" w:hAnsi="Helvetica Neue"/>
          <w:sz w:val="22"/>
          <w:szCs w:val="22"/>
        </w:rPr>
        <w:t>;</w:t>
      </w:r>
      <w:r w:rsidR="00BB1CE6" w:rsidRPr="00BB1CE6">
        <w:rPr>
          <w:rFonts w:ascii="Helvetica Neue" w:hAnsi="Helvetica Neue"/>
          <w:sz w:val="22"/>
          <w:szCs w:val="22"/>
        </w:rPr>
        <w:t xml:space="preserve"> Successiva rx e visita di controllo tra 45 gg</w:t>
      </w:r>
      <w:r w:rsidR="00827370">
        <w:rPr>
          <w:rFonts w:ascii="Helvetica Neue" w:hAnsi="Helvetica Neue"/>
          <w:sz w:val="22"/>
          <w:szCs w:val="22"/>
        </w:rPr>
        <w:t xml:space="preserve"> </w:t>
      </w:r>
      <w:r w:rsidR="00BB1CE6">
        <w:rPr>
          <w:rFonts w:ascii="Helvetica Neue" w:hAnsi="Helvetica Neue"/>
          <w:sz w:val="22"/>
          <w:szCs w:val="22"/>
        </w:rPr>
        <w:t>…”.</w:t>
      </w:r>
    </w:p>
    <w:p w14:paraId="70C66C0E" w14:textId="77777777" w:rsidR="003E6B00" w:rsidRDefault="003E6B00" w:rsidP="001D38CD">
      <w:pPr>
        <w:pBdr>
          <w:bottom w:val="single" w:sz="6" w:space="1" w:color="auto"/>
        </w:pBdr>
        <w:spacing w:line="276" w:lineRule="auto"/>
        <w:jc w:val="both"/>
        <w:rPr>
          <w:rFonts w:ascii="Helvetica Neue" w:hAnsi="Helvetica Neue"/>
          <w:sz w:val="22"/>
          <w:szCs w:val="22"/>
        </w:rPr>
      </w:pPr>
    </w:p>
    <w:p w14:paraId="1466CC79" w14:textId="0592D531" w:rsidR="002B3E80" w:rsidRDefault="004F4D69">
      <w:pPr>
        <w:rPr>
          <w:rFonts w:ascii="Helvetica Neue" w:hAnsi="Helvetica Neue"/>
          <w:sz w:val="22"/>
          <w:szCs w:val="22"/>
        </w:rPr>
      </w:pPr>
      <w:r>
        <w:rPr>
          <w:rFonts w:ascii="Helvetica Neue" w:hAnsi="Helvetica Neue"/>
          <w:sz w:val="22"/>
          <w:szCs w:val="22"/>
        </w:rPr>
        <w:br w:type="page"/>
      </w:r>
    </w:p>
    <w:p w14:paraId="133384E0" w14:textId="6F91B39F" w:rsidR="00282E96" w:rsidRPr="00F7748E" w:rsidRDefault="002B3E80" w:rsidP="00F7748E">
      <w:pPr>
        <w:pStyle w:val="TitoloparagrafoPIGA"/>
      </w:pPr>
      <w:bookmarkStart w:id="8" w:name="_Toc221185713"/>
      <w:r>
        <w:lastRenderedPageBreak/>
        <w:t>SPESE MEDICHE ESIBITE</w:t>
      </w:r>
      <w:bookmarkEnd w:id="8"/>
    </w:p>
    <w:tbl>
      <w:tblPr>
        <w:tblStyle w:val="Tabellaelenco3-colore3"/>
        <w:tblW w:w="9214" w:type="dxa"/>
        <w:tblInd w:w="-147" w:type="dxa"/>
        <w:tblBorders>
          <w:insideH w:val="single" w:sz="6" w:space="0" w:color="A5A5A5" w:themeColor="accent3"/>
          <w:insideV w:val="single" w:sz="6" w:space="0" w:color="A5A5A5" w:themeColor="accent3"/>
        </w:tblBorders>
        <w:tblLook w:val="04A0" w:firstRow="1" w:lastRow="0" w:firstColumn="1" w:lastColumn="0" w:noHBand="0" w:noVBand="1"/>
      </w:tblPr>
      <w:tblGrid>
        <w:gridCol w:w="2269"/>
        <w:gridCol w:w="4819"/>
        <w:gridCol w:w="2126"/>
      </w:tblGrid>
      <w:tr w:rsidR="00F71106" w14:paraId="4A9162DA" w14:textId="77777777" w:rsidTr="00A002BF">
        <w:trPr>
          <w:cnfStyle w:val="100000000000" w:firstRow="1" w:lastRow="0" w:firstColumn="0" w:lastColumn="0" w:oddVBand="0" w:evenVBand="0" w:oddHBand="0" w:evenHBand="0" w:firstRowFirstColumn="0" w:firstRowLastColumn="0" w:lastRowFirstColumn="0" w:lastRowLastColumn="0"/>
          <w:trHeight w:val="558"/>
        </w:trPr>
        <w:tc>
          <w:tcPr>
            <w:cnfStyle w:val="001000000100" w:firstRow="0" w:lastRow="0" w:firstColumn="1" w:lastColumn="0" w:oddVBand="0" w:evenVBand="0" w:oddHBand="0" w:evenHBand="0" w:firstRowFirstColumn="1" w:firstRowLastColumn="0" w:lastRowFirstColumn="0" w:lastRowLastColumn="0"/>
            <w:tcW w:w="2269" w:type="dxa"/>
            <w:tcBorders>
              <w:bottom w:val="none" w:sz="0" w:space="0" w:color="auto"/>
              <w:right w:val="none" w:sz="0" w:space="0" w:color="auto"/>
            </w:tcBorders>
          </w:tcPr>
          <w:p w14:paraId="4117AA22" w14:textId="17A08324" w:rsidR="00F71106" w:rsidRPr="004D0162" w:rsidRDefault="000564B7" w:rsidP="000564B7">
            <w:pPr>
              <w:jc w:val="center"/>
              <w:rPr>
                <w:rFonts w:ascii="Helvetica Neue" w:hAnsi="Helvetica Neue"/>
                <w:i/>
                <w:iCs/>
                <w:sz w:val="22"/>
                <w:szCs w:val="22"/>
              </w:rPr>
            </w:pPr>
            <w:r w:rsidRPr="004D0162">
              <w:rPr>
                <w:rFonts w:ascii="Helvetica Neue" w:hAnsi="Helvetica Neue"/>
                <w:i/>
                <w:iCs/>
                <w:color w:val="auto"/>
                <w:sz w:val="22"/>
                <w:szCs w:val="22"/>
              </w:rPr>
              <w:t>DATA</w:t>
            </w:r>
          </w:p>
        </w:tc>
        <w:tc>
          <w:tcPr>
            <w:tcW w:w="4819" w:type="dxa"/>
          </w:tcPr>
          <w:p w14:paraId="43E6C02E" w14:textId="035A3EC3" w:rsidR="00F71106" w:rsidRPr="00C37F92" w:rsidRDefault="000564B7" w:rsidP="00C37F92">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i/>
                <w:iCs/>
                <w:sz w:val="22"/>
                <w:szCs w:val="22"/>
              </w:rPr>
            </w:pPr>
            <w:r w:rsidRPr="00C37F92">
              <w:rPr>
                <w:rFonts w:ascii="Helvetica Neue" w:hAnsi="Helvetica Neue"/>
                <w:i/>
                <w:iCs/>
                <w:color w:val="000000" w:themeColor="text1"/>
                <w:sz w:val="22"/>
                <w:szCs w:val="22"/>
              </w:rPr>
              <w:t>VOCE</w:t>
            </w:r>
          </w:p>
        </w:tc>
        <w:tc>
          <w:tcPr>
            <w:tcW w:w="2126" w:type="dxa"/>
          </w:tcPr>
          <w:p w14:paraId="066778C9" w14:textId="1461BC36" w:rsidR="00F71106" w:rsidRDefault="000564B7" w:rsidP="00C37F92">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sz w:val="22"/>
                <w:szCs w:val="22"/>
              </w:rPr>
            </w:pPr>
            <w:r w:rsidRPr="00C37F92">
              <w:rPr>
                <w:rFonts w:ascii="Helvetica Neue" w:hAnsi="Helvetica Neue"/>
                <w:i/>
                <w:iCs/>
                <w:color w:val="000000" w:themeColor="text1"/>
                <w:sz w:val="22"/>
                <w:szCs w:val="22"/>
              </w:rPr>
              <w:t>IMPORTO</w:t>
            </w:r>
          </w:p>
        </w:tc>
      </w:tr>
      <w:tr w:rsidR="00F71106" w14:paraId="562F89BE" w14:textId="77777777" w:rsidTr="00A002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69" w:type="dxa"/>
            <w:tcBorders>
              <w:top w:val="none" w:sz="0" w:space="0" w:color="auto"/>
              <w:bottom w:val="none" w:sz="0" w:space="0" w:color="auto"/>
              <w:right w:val="none" w:sz="0" w:space="0" w:color="auto"/>
            </w:tcBorders>
          </w:tcPr>
          <w:p w14:paraId="468A2900" w14:textId="3E0EDAA5" w:rsidR="00F71106" w:rsidRPr="003B0BDE" w:rsidRDefault="003B0BDE" w:rsidP="001B1B83">
            <w:pPr>
              <w:jc w:val="center"/>
              <w:rPr>
                <w:rFonts w:ascii="Helvetica Neue" w:hAnsi="Helvetica Neue"/>
                <w:b w:val="0"/>
                <w:bCs w:val="0"/>
                <w:sz w:val="22"/>
                <w:szCs w:val="22"/>
              </w:rPr>
            </w:pPr>
            <w:r w:rsidRPr="003B0BDE">
              <w:rPr>
                <w:rFonts w:ascii="Helvetica Neue" w:hAnsi="Helvetica Neue"/>
                <w:b w:val="0"/>
                <w:bCs w:val="0"/>
                <w:sz w:val="22"/>
                <w:szCs w:val="22"/>
              </w:rPr>
              <w:t>8.11.2021</w:t>
            </w:r>
          </w:p>
        </w:tc>
        <w:tc>
          <w:tcPr>
            <w:tcW w:w="4819" w:type="dxa"/>
            <w:tcBorders>
              <w:top w:val="none" w:sz="0" w:space="0" w:color="auto"/>
              <w:bottom w:val="none" w:sz="0" w:space="0" w:color="auto"/>
            </w:tcBorders>
          </w:tcPr>
          <w:p w14:paraId="3D53BCBE" w14:textId="72D4FD02" w:rsidR="00F71106" w:rsidRDefault="00BE0BC5" w:rsidP="00413F82">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Ricevuta n. 2021B0015573/</w:t>
            </w:r>
            <w:r w:rsidR="008D7BFF">
              <w:rPr>
                <w:rFonts w:ascii="Helvetica Neue" w:hAnsi="Helvetica Neue"/>
                <w:sz w:val="22"/>
                <w:szCs w:val="22"/>
              </w:rPr>
              <w:t xml:space="preserve">RI - </w:t>
            </w:r>
            <w:r w:rsidR="00413F82">
              <w:rPr>
                <w:rFonts w:ascii="Helvetica Neue" w:hAnsi="Helvetica Neue"/>
                <w:sz w:val="22"/>
                <w:szCs w:val="22"/>
              </w:rPr>
              <w:t>RX ginocchio sx eseguita presso il Presidio Ospedaliero di Iseo dell’ASST Franciacorta</w:t>
            </w:r>
          </w:p>
        </w:tc>
        <w:tc>
          <w:tcPr>
            <w:tcW w:w="2126" w:type="dxa"/>
            <w:tcBorders>
              <w:top w:val="none" w:sz="0" w:space="0" w:color="auto"/>
              <w:bottom w:val="none" w:sz="0" w:space="0" w:color="auto"/>
            </w:tcBorders>
          </w:tcPr>
          <w:p w14:paraId="507C9366" w14:textId="54A0CAA6" w:rsidR="00F71106" w:rsidRDefault="00413F82" w:rsidP="00413F82">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23,80€</w:t>
            </w:r>
          </w:p>
        </w:tc>
      </w:tr>
      <w:tr w:rsidR="00F71106" w14:paraId="378036CA" w14:textId="77777777" w:rsidTr="00A002BF">
        <w:trPr>
          <w:trHeight w:val="580"/>
        </w:trPr>
        <w:tc>
          <w:tcPr>
            <w:cnfStyle w:val="001000000000" w:firstRow="0" w:lastRow="0" w:firstColumn="1" w:lastColumn="0" w:oddVBand="0" w:evenVBand="0" w:oddHBand="0" w:evenHBand="0" w:firstRowFirstColumn="0" w:firstRowLastColumn="0" w:lastRowFirstColumn="0" w:lastRowLastColumn="0"/>
            <w:tcW w:w="2269" w:type="dxa"/>
            <w:tcBorders>
              <w:right w:val="none" w:sz="0" w:space="0" w:color="auto"/>
            </w:tcBorders>
          </w:tcPr>
          <w:p w14:paraId="78C4281E" w14:textId="1D923CAC" w:rsidR="00F71106" w:rsidRPr="00542D94" w:rsidRDefault="00542D94" w:rsidP="00542D94">
            <w:pPr>
              <w:jc w:val="center"/>
              <w:rPr>
                <w:rFonts w:ascii="Helvetica Neue" w:hAnsi="Helvetica Neue"/>
                <w:b w:val="0"/>
                <w:bCs w:val="0"/>
                <w:sz w:val="22"/>
                <w:szCs w:val="22"/>
              </w:rPr>
            </w:pPr>
            <w:r>
              <w:rPr>
                <w:rFonts w:ascii="Helvetica Neue" w:hAnsi="Helvetica Neue"/>
                <w:b w:val="0"/>
                <w:bCs w:val="0"/>
                <w:sz w:val="22"/>
                <w:szCs w:val="22"/>
              </w:rPr>
              <w:t>7.12.2021</w:t>
            </w:r>
          </w:p>
        </w:tc>
        <w:tc>
          <w:tcPr>
            <w:tcW w:w="4819" w:type="dxa"/>
          </w:tcPr>
          <w:p w14:paraId="18440EE5" w14:textId="20D06F9E" w:rsidR="00F71106" w:rsidRDefault="000604BD" w:rsidP="00A002BF">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Ricevuta n. 2021B00</w:t>
            </w:r>
            <w:r w:rsidR="0012241D">
              <w:rPr>
                <w:rFonts w:ascii="Helvetica Neue" w:hAnsi="Helvetica Neue"/>
                <w:sz w:val="22"/>
                <w:szCs w:val="22"/>
              </w:rPr>
              <w:t xml:space="preserve">17567/RI - </w:t>
            </w:r>
            <w:r>
              <w:rPr>
                <w:rFonts w:ascii="Helvetica Neue" w:hAnsi="Helvetica Neue"/>
                <w:sz w:val="22"/>
                <w:szCs w:val="22"/>
              </w:rPr>
              <w:t>RX femore sx e ginocchio sx eseguite presso il Presidio Ospedaliero di Iseo dell’ASST Franciacorta</w:t>
            </w:r>
          </w:p>
        </w:tc>
        <w:tc>
          <w:tcPr>
            <w:tcW w:w="2126" w:type="dxa"/>
          </w:tcPr>
          <w:p w14:paraId="05FC34BF" w14:textId="24F4CA29" w:rsidR="00F71106" w:rsidRDefault="0012241D" w:rsidP="00A002BF">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36,00€</w:t>
            </w:r>
          </w:p>
        </w:tc>
      </w:tr>
      <w:tr w:rsidR="00F71106" w14:paraId="01932CC2" w14:textId="77777777" w:rsidTr="00A002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69" w:type="dxa"/>
            <w:tcBorders>
              <w:top w:val="none" w:sz="0" w:space="0" w:color="auto"/>
              <w:bottom w:val="none" w:sz="0" w:space="0" w:color="auto"/>
              <w:right w:val="none" w:sz="0" w:space="0" w:color="auto"/>
            </w:tcBorders>
          </w:tcPr>
          <w:p w14:paraId="4CC2AE16" w14:textId="2EF7D03F" w:rsidR="00F71106" w:rsidRPr="00542D94" w:rsidRDefault="00910B1E" w:rsidP="00542D94">
            <w:pPr>
              <w:jc w:val="center"/>
              <w:rPr>
                <w:rFonts w:ascii="Helvetica Neue" w:hAnsi="Helvetica Neue"/>
                <w:b w:val="0"/>
                <w:bCs w:val="0"/>
                <w:sz w:val="22"/>
                <w:szCs w:val="22"/>
              </w:rPr>
            </w:pPr>
            <w:r>
              <w:rPr>
                <w:rFonts w:ascii="Helvetica Neue" w:hAnsi="Helvetica Neue"/>
                <w:b w:val="0"/>
                <w:bCs w:val="0"/>
                <w:sz w:val="22"/>
                <w:szCs w:val="22"/>
              </w:rPr>
              <w:t>14.01.</w:t>
            </w:r>
            <w:r w:rsidRPr="00741018">
              <w:rPr>
                <w:rFonts w:ascii="Helvetica Neue" w:hAnsi="Helvetica Neue"/>
                <w:b w:val="0"/>
                <w:bCs w:val="0"/>
                <w:sz w:val="22"/>
                <w:szCs w:val="22"/>
                <w:highlight w:val="yellow"/>
              </w:rPr>
              <w:t>2022</w:t>
            </w:r>
          </w:p>
        </w:tc>
        <w:tc>
          <w:tcPr>
            <w:tcW w:w="4819" w:type="dxa"/>
            <w:tcBorders>
              <w:top w:val="none" w:sz="0" w:space="0" w:color="auto"/>
              <w:bottom w:val="none" w:sz="0" w:space="0" w:color="auto"/>
            </w:tcBorders>
          </w:tcPr>
          <w:p w14:paraId="639D5F80" w14:textId="78BE423E" w:rsidR="00F71106" w:rsidRDefault="009B43EC" w:rsidP="009B43EC">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Ricevuta n. 2022B0000793/RI - RX femore sx eseguita presso il Presidio Ospedaliero di Iseo dell’ASST Franciacorta</w:t>
            </w:r>
          </w:p>
        </w:tc>
        <w:tc>
          <w:tcPr>
            <w:tcW w:w="2126" w:type="dxa"/>
            <w:tcBorders>
              <w:top w:val="none" w:sz="0" w:space="0" w:color="auto"/>
              <w:bottom w:val="none" w:sz="0" w:space="0" w:color="auto"/>
            </w:tcBorders>
          </w:tcPr>
          <w:p w14:paraId="2765A5B7" w14:textId="13CC8D6D" w:rsidR="00F71106" w:rsidRDefault="009B43EC" w:rsidP="009B43EC">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23,80€</w:t>
            </w:r>
          </w:p>
        </w:tc>
      </w:tr>
      <w:tr w:rsidR="00F71106" w14:paraId="4328E5CB" w14:textId="77777777" w:rsidTr="00A002BF">
        <w:trPr>
          <w:trHeight w:val="580"/>
        </w:trPr>
        <w:tc>
          <w:tcPr>
            <w:cnfStyle w:val="001000000000" w:firstRow="0" w:lastRow="0" w:firstColumn="1" w:lastColumn="0" w:oddVBand="0" w:evenVBand="0" w:oddHBand="0" w:evenHBand="0" w:firstRowFirstColumn="0" w:firstRowLastColumn="0" w:lastRowFirstColumn="0" w:lastRowLastColumn="0"/>
            <w:tcW w:w="2269" w:type="dxa"/>
            <w:tcBorders>
              <w:right w:val="none" w:sz="0" w:space="0" w:color="auto"/>
            </w:tcBorders>
          </w:tcPr>
          <w:p w14:paraId="0628C8B3" w14:textId="217DA9C9" w:rsidR="00F71106" w:rsidRPr="003251D4" w:rsidRDefault="00910B1E" w:rsidP="003251D4">
            <w:pPr>
              <w:jc w:val="center"/>
              <w:rPr>
                <w:rFonts w:ascii="Helvetica Neue" w:hAnsi="Helvetica Neue"/>
                <w:b w:val="0"/>
                <w:bCs w:val="0"/>
                <w:sz w:val="22"/>
                <w:szCs w:val="22"/>
              </w:rPr>
            </w:pPr>
            <w:r w:rsidRPr="003251D4">
              <w:rPr>
                <w:rFonts w:ascii="Helvetica Neue" w:hAnsi="Helvetica Neue"/>
                <w:b w:val="0"/>
                <w:bCs w:val="0"/>
                <w:sz w:val="22"/>
                <w:szCs w:val="22"/>
              </w:rPr>
              <w:t>11.02.2022</w:t>
            </w:r>
          </w:p>
        </w:tc>
        <w:tc>
          <w:tcPr>
            <w:tcW w:w="4819" w:type="dxa"/>
          </w:tcPr>
          <w:p w14:paraId="65A833AC" w14:textId="3A3E37B2" w:rsidR="00F71106" w:rsidRDefault="003C2189" w:rsidP="003836CD">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 xml:space="preserve">Ricevuta n. </w:t>
            </w:r>
            <w:r w:rsidR="003836CD">
              <w:rPr>
                <w:rFonts w:ascii="Helvetica Neue" w:hAnsi="Helvetica Neue"/>
                <w:sz w:val="22"/>
                <w:szCs w:val="22"/>
              </w:rPr>
              <w:t xml:space="preserve">2022B0002508 - </w:t>
            </w:r>
            <w:r>
              <w:rPr>
                <w:rFonts w:ascii="Helvetica Neue" w:hAnsi="Helvetica Neue"/>
                <w:sz w:val="22"/>
                <w:szCs w:val="22"/>
              </w:rPr>
              <w:t>RX ginocchio sx eseguita presso il Presidio Ospedaliero di Iseo dell’ASST Franciacorta</w:t>
            </w:r>
          </w:p>
        </w:tc>
        <w:tc>
          <w:tcPr>
            <w:tcW w:w="2126" w:type="dxa"/>
          </w:tcPr>
          <w:p w14:paraId="00D33F1D" w14:textId="56DDFB3E" w:rsidR="00F71106" w:rsidRDefault="003836CD" w:rsidP="003836CD">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w:t>
            </w:r>
            <w:r w:rsidR="00C24F44">
              <w:rPr>
                <w:rFonts w:ascii="Helvetica Neue" w:hAnsi="Helvetica Neue"/>
                <w:sz w:val="22"/>
                <w:szCs w:val="22"/>
              </w:rPr>
              <w:t>Q.tà 2</w:t>
            </w:r>
            <w:r>
              <w:rPr>
                <w:rFonts w:ascii="Helvetica Neue" w:hAnsi="Helvetica Neue"/>
                <w:sz w:val="22"/>
                <w:szCs w:val="22"/>
              </w:rPr>
              <w:t>) 36,00€</w:t>
            </w:r>
          </w:p>
        </w:tc>
      </w:tr>
      <w:tr w:rsidR="00F71106" w14:paraId="4F977408" w14:textId="77777777" w:rsidTr="00A002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69" w:type="dxa"/>
            <w:tcBorders>
              <w:top w:val="none" w:sz="0" w:space="0" w:color="auto"/>
              <w:bottom w:val="none" w:sz="0" w:space="0" w:color="auto"/>
              <w:right w:val="none" w:sz="0" w:space="0" w:color="auto"/>
            </w:tcBorders>
          </w:tcPr>
          <w:p w14:paraId="130487AC" w14:textId="386509CD" w:rsidR="00A7392D" w:rsidRPr="003251D4" w:rsidRDefault="00A7392D" w:rsidP="003251D4">
            <w:pPr>
              <w:jc w:val="center"/>
              <w:rPr>
                <w:rFonts w:ascii="Helvetica Neue" w:hAnsi="Helvetica Neue"/>
                <w:b w:val="0"/>
                <w:bCs w:val="0"/>
                <w:sz w:val="22"/>
                <w:szCs w:val="22"/>
              </w:rPr>
            </w:pPr>
            <w:r w:rsidRPr="003251D4">
              <w:rPr>
                <w:rFonts w:ascii="Helvetica Neue" w:hAnsi="Helvetica Neue"/>
                <w:b w:val="0"/>
                <w:bCs w:val="0"/>
                <w:sz w:val="22"/>
                <w:szCs w:val="22"/>
              </w:rPr>
              <w:t>08.04.2022</w:t>
            </w:r>
          </w:p>
        </w:tc>
        <w:tc>
          <w:tcPr>
            <w:tcW w:w="4819" w:type="dxa"/>
            <w:tcBorders>
              <w:top w:val="none" w:sz="0" w:space="0" w:color="auto"/>
              <w:bottom w:val="none" w:sz="0" w:space="0" w:color="auto"/>
            </w:tcBorders>
          </w:tcPr>
          <w:p w14:paraId="2FD59825" w14:textId="1C37359E" w:rsidR="00F71106" w:rsidRDefault="00B6255D" w:rsidP="00C24F44">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 xml:space="preserve">Ricevuta n. 2022B0006302 - </w:t>
            </w:r>
            <w:r w:rsidR="00C24F44">
              <w:rPr>
                <w:rFonts w:ascii="Helvetica Neue" w:hAnsi="Helvetica Neue"/>
                <w:sz w:val="22"/>
                <w:szCs w:val="22"/>
              </w:rPr>
              <w:t>RX ginocchio sx eseguita presso il Presidio Ospedaliero di Iseo dell’ASST Franciacorta</w:t>
            </w:r>
          </w:p>
        </w:tc>
        <w:tc>
          <w:tcPr>
            <w:tcW w:w="2126" w:type="dxa"/>
            <w:tcBorders>
              <w:top w:val="none" w:sz="0" w:space="0" w:color="auto"/>
              <w:bottom w:val="none" w:sz="0" w:space="0" w:color="auto"/>
            </w:tcBorders>
          </w:tcPr>
          <w:p w14:paraId="303A81EF" w14:textId="5ADCC6F6" w:rsidR="00F71106" w:rsidRDefault="00F7748E" w:rsidP="00F7748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23,80€</w:t>
            </w:r>
          </w:p>
        </w:tc>
      </w:tr>
      <w:tr w:rsidR="00A7392D" w14:paraId="5B48166A" w14:textId="77777777" w:rsidTr="00A002BF">
        <w:trPr>
          <w:trHeight w:val="580"/>
        </w:trPr>
        <w:tc>
          <w:tcPr>
            <w:cnfStyle w:val="001000000000" w:firstRow="0" w:lastRow="0" w:firstColumn="1" w:lastColumn="0" w:oddVBand="0" w:evenVBand="0" w:oddHBand="0" w:evenHBand="0" w:firstRowFirstColumn="0" w:firstRowLastColumn="0" w:lastRowFirstColumn="0" w:lastRowLastColumn="0"/>
            <w:tcW w:w="2269" w:type="dxa"/>
          </w:tcPr>
          <w:p w14:paraId="2A399618" w14:textId="2B2DB1D1" w:rsidR="00A7392D" w:rsidRPr="003251D4" w:rsidRDefault="00A7392D" w:rsidP="003251D4">
            <w:pPr>
              <w:jc w:val="center"/>
              <w:rPr>
                <w:rFonts w:ascii="Helvetica Neue" w:hAnsi="Helvetica Neue"/>
                <w:b w:val="0"/>
                <w:bCs w:val="0"/>
                <w:sz w:val="22"/>
                <w:szCs w:val="22"/>
              </w:rPr>
            </w:pPr>
            <w:r w:rsidRPr="003251D4">
              <w:rPr>
                <w:rFonts w:ascii="Helvetica Neue" w:hAnsi="Helvetica Neue"/>
                <w:b w:val="0"/>
                <w:bCs w:val="0"/>
                <w:sz w:val="22"/>
                <w:szCs w:val="22"/>
              </w:rPr>
              <w:t>08.04.2022</w:t>
            </w:r>
          </w:p>
        </w:tc>
        <w:tc>
          <w:tcPr>
            <w:tcW w:w="4819" w:type="dxa"/>
          </w:tcPr>
          <w:p w14:paraId="7E3FD7C1" w14:textId="7B2E71A8" w:rsidR="00A7392D" w:rsidRDefault="007848E3" w:rsidP="001460B2">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Ricevuta n. 2022</w:t>
            </w:r>
            <w:r w:rsidR="00E102A6">
              <w:rPr>
                <w:rFonts w:ascii="Helvetica Neue" w:hAnsi="Helvetica Neue"/>
                <w:sz w:val="22"/>
                <w:szCs w:val="22"/>
              </w:rPr>
              <w:t>B0006318/RI</w:t>
            </w:r>
            <w:r>
              <w:rPr>
                <w:rFonts w:ascii="Helvetica Neue" w:hAnsi="Helvetica Neue"/>
                <w:sz w:val="22"/>
                <w:szCs w:val="22"/>
              </w:rPr>
              <w:t xml:space="preserve"> - </w:t>
            </w:r>
            <w:r w:rsidR="001460B2">
              <w:rPr>
                <w:rFonts w:ascii="Helvetica Neue" w:hAnsi="Helvetica Neue"/>
                <w:sz w:val="22"/>
                <w:szCs w:val="22"/>
              </w:rPr>
              <w:t>Rimozione di dispositivo esterno di immobilizzazione e visita ortopedica di controllo eseguite presso il Presidio Ospedaliero di Iseo dell’ASST Franciacorta</w:t>
            </w:r>
          </w:p>
        </w:tc>
        <w:tc>
          <w:tcPr>
            <w:tcW w:w="2126" w:type="dxa"/>
          </w:tcPr>
          <w:p w14:paraId="7244FA6D" w14:textId="68A942D6" w:rsidR="00A7392D" w:rsidRDefault="00E102A6" w:rsidP="00E102A6">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sidRPr="00E102A6">
              <w:rPr>
                <w:rFonts w:ascii="Helvetica Neue" w:hAnsi="Helvetica Neue"/>
                <w:sz w:val="22"/>
                <w:szCs w:val="22"/>
                <w:highlight w:val="yellow"/>
              </w:rPr>
              <w:t>116,9€</w:t>
            </w:r>
          </w:p>
        </w:tc>
      </w:tr>
      <w:tr w:rsidR="00A162B8" w14:paraId="09D59E9F" w14:textId="77777777" w:rsidTr="00A002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69" w:type="dxa"/>
          </w:tcPr>
          <w:p w14:paraId="29EB9050" w14:textId="234C1EBE" w:rsidR="00A162B8" w:rsidRPr="003251D4" w:rsidRDefault="00A162B8" w:rsidP="003251D4">
            <w:pPr>
              <w:jc w:val="center"/>
              <w:rPr>
                <w:rFonts w:ascii="Helvetica Neue" w:hAnsi="Helvetica Neue"/>
                <w:b w:val="0"/>
                <w:bCs w:val="0"/>
                <w:sz w:val="22"/>
                <w:szCs w:val="22"/>
              </w:rPr>
            </w:pPr>
            <w:r>
              <w:rPr>
                <w:rFonts w:ascii="Helvetica Neue" w:hAnsi="Helvetica Neue"/>
                <w:b w:val="0"/>
                <w:bCs w:val="0"/>
                <w:sz w:val="22"/>
                <w:szCs w:val="22"/>
              </w:rPr>
              <w:t>4.05.2022</w:t>
            </w:r>
          </w:p>
        </w:tc>
        <w:tc>
          <w:tcPr>
            <w:tcW w:w="4819" w:type="dxa"/>
          </w:tcPr>
          <w:p w14:paraId="4D0C1F1C" w14:textId="671B478C" w:rsidR="00A162B8" w:rsidRDefault="00A162B8" w:rsidP="001460B2">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Fattura 2/220</w:t>
            </w:r>
            <w:r w:rsidR="002F2F5E">
              <w:rPr>
                <w:rFonts w:ascii="Helvetica Neue" w:hAnsi="Helvetica Neue"/>
                <w:sz w:val="22"/>
                <w:szCs w:val="22"/>
              </w:rPr>
              <w:t>098149</w:t>
            </w:r>
            <w:r>
              <w:rPr>
                <w:rFonts w:ascii="Helvetica Neue" w:hAnsi="Helvetica Neue"/>
                <w:sz w:val="22"/>
                <w:szCs w:val="22"/>
              </w:rPr>
              <w:t xml:space="preserve"> – </w:t>
            </w:r>
            <w:r w:rsidR="002F2F5E">
              <w:rPr>
                <w:rFonts w:ascii="Helvetica Neue" w:hAnsi="Helvetica Neue"/>
                <w:sz w:val="22"/>
                <w:szCs w:val="22"/>
              </w:rPr>
              <w:t>P</w:t>
            </w:r>
            <w:r>
              <w:rPr>
                <w:rFonts w:ascii="Helvetica Neue" w:hAnsi="Helvetica Neue"/>
                <w:sz w:val="22"/>
                <w:szCs w:val="22"/>
              </w:rPr>
              <w:t xml:space="preserve">restazioni </w:t>
            </w:r>
            <w:r w:rsidR="002F2F5E">
              <w:rPr>
                <w:rFonts w:ascii="Helvetica Neue" w:hAnsi="Helvetica Neue"/>
                <w:sz w:val="22"/>
                <w:szCs w:val="22"/>
              </w:rPr>
              <w:t>S</w:t>
            </w:r>
            <w:r>
              <w:rPr>
                <w:rFonts w:ascii="Helvetica Neue" w:hAnsi="Helvetica Neue"/>
                <w:sz w:val="22"/>
                <w:szCs w:val="22"/>
              </w:rPr>
              <w:t xml:space="preserve">anitarie eseguite </w:t>
            </w:r>
            <w:r w:rsidR="00DC44EF">
              <w:rPr>
                <w:rFonts w:ascii="Helvetica Neue" w:hAnsi="Helvetica Neue"/>
                <w:sz w:val="22"/>
                <w:szCs w:val="22"/>
              </w:rPr>
              <w:t xml:space="preserve">presso </w:t>
            </w:r>
            <w:r>
              <w:rPr>
                <w:rFonts w:ascii="Helvetica Neue" w:hAnsi="Helvetica Neue"/>
                <w:sz w:val="22"/>
                <w:szCs w:val="22"/>
              </w:rPr>
              <w:t>l’Istituto Ospedaliero Fondazione Poliambulanza</w:t>
            </w:r>
          </w:p>
        </w:tc>
        <w:tc>
          <w:tcPr>
            <w:tcW w:w="2126" w:type="dxa"/>
          </w:tcPr>
          <w:p w14:paraId="65124B0A" w14:textId="61FE83B6" w:rsidR="00A162B8" w:rsidRPr="00E102A6" w:rsidRDefault="002F2F5E" w:rsidP="00E102A6">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highlight w:val="yellow"/>
              </w:rPr>
            </w:pPr>
            <w:r w:rsidRPr="002F2F5E">
              <w:rPr>
                <w:rFonts w:ascii="Helvetica Neue" w:hAnsi="Helvetica Neue"/>
                <w:sz w:val="22"/>
                <w:szCs w:val="22"/>
              </w:rPr>
              <w:t>22,50</w:t>
            </w:r>
            <w:r w:rsidR="00D37896">
              <w:rPr>
                <w:rFonts w:ascii="Helvetica Neue" w:hAnsi="Helvetica Neue"/>
                <w:sz w:val="22"/>
                <w:szCs w:val="22"/>
              </w:rPr>
              <w:t>€</w:t>
            </w:r>
          </w:p>
        </w:tc>
      </w:tr>
      <w:tr w:rsidR="00A84253" w14:paraId="1A8849A9" w14:textId="77777777" w:rsidTr="00A002BF">
        <w:trPr>
          <w:trHeight w:val="580"/>
        </w:trPr>
        <w:tc>
          <w:tcPr>
            <w:cnfStyle w:val="001000000000" w:firstRow="0" w:lastRow="0" w:firstColumn="1" w:lastColumn="0" w:oddVBand="0" w:evenVBand="0" w:oddHBand="0" w:evenHBand="0" w:firstRowFirstColumn="0" w:firstRowLastColumn="0" w:lastRowFirstColumn="0" w:lastRowLastColumn="0"/>
            <w:tcW w:w="2269" w:type="dxa"/>
          </w:tcPr>
          <w:p w14:paraId="70B456E5" w14:textId="3C200867" w:rsidR="00A84253" w:rsidRPr="003251D4" w:rsidRDefault="00A84253" w:rsidP="003251D4">
            <w:pPr>
              <w:jc w:val="center"/>
              <w:rPr>
                <w:rFonts w:ascii="Helvetica Neue" w:hAnsi="Helvetica Neue"/>
                <w:b w:val="0"/>
                <w:bCs w:val="0"/>
                <w:sz w:val="22"/>
                <w:szCs w:val="22"/>
              </w:rPr>
            </w:pPr>
            <w:r>
              <w:rPr>
                <w:rFonts w:ascii="Helvetica Neue" w:hAnsi="Helvetica Neue"/>
                <w:b w:val="0"/>
                <w:bCs w:val="0"/>
                <w:sz w:val="22"/>
                <w:szCs w:val="22"/>
              </w:rPr>
              <w:t>20.05.2022</w:t>
            </w:r>
          </w:p>
        </w:tc>
        <w:tc>
          <w:tcPr>
            <w:tcW w:w="4819" w:type="dxa"/>
          </w:tcPr>
          <w:p w14:paraId="5176759E" w14:textId="310F3969" w:rsidR="00A84253" w:rsidRDefault="00A84253" w:rsidP="001460B2">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Fattura 2/220111135</w:t>
            </w:r>
            <w:r w:rsidR="009C5D29">
              <w:rPr>
                <w:rFonts w:ascii="Helvetica Neue" w:hAnsi="Helvetica Neue"/>
                <w:sz w:val="22"/>
                <w:szCs w:val="22"/>
              </w:rPr>
              <w:t xml:space="preserve"> – </w:t>
            </w:r>
            <w:r w:rsidR="002F2F5E">
              <w:rPr>
                <w:rFonts w:ascii="Helvetica Neue" w:hAnsi="Helvetica Neue"/>
                <w:sz w:val="22"/>
                <w:szCs w:val="22"/>
              </w:rPr>
              <w:t>P</w:t>
            </w:r>
            <w:r w:rsidR="009C5D29">
              <w:rPr>
                <w:rFonts w:ascii="Helvetica Neue" w:hAnsi="Helvetica Neue"/>
                <w:sz w:val="22"/>
                <w:szCs w:val="22"/>
              </w:rPr>
              <w:t xml:space="preserve">restazioni </w:t>
            </w:r>
            <w:r w:rsidR="002F2F5E">
              <w:rPr>
                <w:rFonts w:ascii="Helvetica Neue" w:hAnsi="Helvetica Neue"/>
                <w:sz w:val="22"/>
                <w:szCs w:val="22"/>
              </w:rPr>
              <w:t>S</w:t>
            </w:r>
            <w:r w:rsidR="009C5D29">
              <w:rPr>
                <w:rFonts w:ascii="Helvetica Neue" w:hAnsi="Helvetica Neue"/>
                <w:sz w:val="22"/>
                <w:szCs w:val="22"/>
              </w:rPr>
              <w:t xml:space="preserve">anitarie eseguite </w:t>
            </w:r>
            <w:r w:rsidR="00DC44EF">
              <w:rPr>
                <w:rFonts w:ascii="Helvetica Neue" w:hAnsi="Helvetica Neue"/>
                <w:sz w:val="22"/>
                <w:szCs w:val="22"/>
              </w:rPr>
              <w:t xml:space="preserve">presso </w:t>
            </w:r>
            <w:r w:rsidR="009C5D29">
              <w:rPr>
                <w:rFonts w:ascii="Helvetica Neue" w:hAnsi="Helvetica Neue"/>
                <w:sz w:val="22"/>
                <w:szCs w:val="22"/>
              </w:rPr>
              <w:t>l’Istituto Ospedaliero</w:t>
            </w:r>
            <w:r w:rsidR="00A162B8">
              <w:rPr>
                <w:rFonts w:ascii="Helvetica Neue" w:hAnsi="Helvetica Neue"/>
                <w:sz w:val="22"/>
                <w:szCs w:val="22"/>
              </w:rPr>
              <w:t xml:space="preserve"> Fondazione Poliambulanza</w:t>
            </w:r>
          </w:p>
        </w:tc>
        <w:tc>
          <w:tcPr>
            <w:tcW w:w="2126" w:type="dxa"/>
          </w:tcPr>
          <w:p w14:paraId="488B13ED" w14:textId="0797DB3E" w:rsidR="00A84253" w:rsidRPr="00E102A6" w:rsidRDefault="009C5D29" w:rsidP="00E102A6">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highlight w:val="yellow"/>
              </w:rPr>
            </w:pPr>
            <w:r w:rsidRPr="009C5D29">
              <w:rPr>
                <w:rFonts w:ascii="Helvetica Neue" w:hAnsi="Helvetica Neue"/>
                <w:sz w:val="22"/>
                <w:szCs w:val="22"/>
              </w:rPr>
              <w:t>36</w:t>
            </w:r>
            <w:r w:rsidR="002F2F5E">
              <w:rPr>
                <w:rFonts w:ascii="Helvetica Neue" w:hAnsi="Helvetica Neue"/>
                <w:sz w:val="22"/>
                <w:szCs w:val="22"/>
              </w:rPr>
              <w:t>,</w:t>
            </w:r>
            <w:r w:rsidRPr="009C5D29">
              <w:rPr>
                <w:rFonts w:ascii="Helvetica Neue" w:hAnsi="Helvetica Neue"/>
                <w:sz w:val="22"/>
                <w:szCs w:val="22"/>
              </w:rPr>
              <w:t>00</w:t>
            </w:r>
            <w:r w:rsidR="004145F5">
              <w:rPr>
                <w:rFonts w:ascii="Helvetica Neue" w:hAnsi="Helvetica Neue"/>
                <w:sz w:val="22"/>
                <w:szCs w:val="22"/>
              </w:rPr>
              <w:t>€</w:t>
            </w:r>
          </w:p>
        </w:tc>
      </w:tr>
      <w:tr w:rsidR="00E272F0" w14:paraId="5AAA6928" w14:textId="77777777" w:rsidTr="00A002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69" w:type="dxa"/>
          </w:tcPr>
          <w:p w14:paraId="75B0C2D6" w14:textId="3E7F8E6C" w:rsidR="00E272F0" w:rsidRPr="003251D4" w:rsidRDefault="00E272F0" w:rsidP="003251D4">
            <w:pPr>
              <w:jc w:val="center"/>
              <w:rPr>
                <w:rFonts w:ascii="Helvetica Neue" w:hAnsi="Helvetica Neue"/>
                <w:b w:val="0"/>
                <w:bCs w:val="0"/>
                <w:sz w:val="22"/>
                <w:szCs w:val="22"/>
              </w:rPr>
            </w:pPr>
            <w:r>
              <w:rPr>
                <w:rFonts w:ascii="Helvetica Neue" w:hAnsi="Helvetica Neue"/>
                <w:b w:val="0"/>
                <w:bCs w:val="0"/>
                <w:sz w:val="22"/>
                <w:szCs w:val="22"/>
              </w:rPr>
              <w:t>18.10.2022</w:t>
            </w:r>
          </w:p>
        </w:tc>
        <w:tc>
          <w:tcPr>
            <w:tcW w:w="4819" w:type="dxa"/>
          </w:tcPr>
          <w:p w14:paraId="192F7398" w14:textId="0637EB50" w:rsidR="00E272F0" w:rsidRDefault="00E272F0" w:rsidP="004D0162">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Fattura 2/22022</w:t>
            </w:r>
            <w:r w:rsidR="007D0FB5">
              <w:rPr>
                <w:rFonts w:ascii="Helvetica Neue" w:hAnsi="Helvetica Neue"/>
                <w:sz w:val="22"/>
                <w:szCs w:val="22"/>
              </w:rPr>
              <w:t>0730</w:t>
            </w:r>
            <w:r>
              <w:rPr>
                <w:rFonts w:ascii="Helvetica Neue" w:hAnsi="Helvetica Neue"/>
                <w:sz w:val="22"/>
                <w:szCs w:val="22"/>
              </w:rPr>
              <w:t xml:space="preserve"> – </w:t>
            </w:r>
            <w:r w:rsidR="00DC44EF" w:rsidRPr="00DC44EF">
              <w:rPr>
                <w:rFonts w:ascii="Helvetica Neue" w:hAnsi="Helvetica Neue"/>
                <w:sz w:val="22"/>
                <w:szCs w:val="22"/>
                <w:highlight w:val="yellow"/>
              </w:rPr>
              <w:t xml:space="preserve">copia cc </w:t>
            </w:r>
            <w:proofErr w:type="gramStart"/>
            <w:r w:rsidR="00DC44EF" w:rsidRPr="00DC44EF">
              <w:rPr>
                <w:rFonts w:ascii="Helvetica Neue" w:hAnsi="Helvetica Neue"/>
                <w:sz w:val="22"/>
                <w:szCs w:val="22"/>
                <w:highlight w:val="yellow"/>
              </w:rPr>
              <w:t>email</w:t>
            </w:r>
            <w:proofErr w:type="gramEnd"/>
            <w:r>
              <w:rPr>
                <w:rFonts w:ascii="Helvetica Neue" w:hAnsi="Helvetica Neue"/>
                <w:sz w:val="22"/>
                <w:szCs w:val="22"/>
              </w:rPr>
              <w:t xml:space="preserve"> eseguit</w:t>
            </w:r>
            <w:r w:rsidR="00C53B13">
              <w:rPr>
                <w:rFonts w:ascii="Helvetica Neue" w:hAnsi="Helvetica Neue"/>
                <w:sz w:val="22"/>
                <w:szCs w:val="22"/>
              </w:rPr>
              <w:t>a presso</w:t>
            </w:r>
            <w:r>
              <w:rPr>
                <w:rFonts w:ascii="Helvetica Neue" w:hAnsi="Helvetica Neue"/>
                <w:sz w:val="22"/>
                <w:szCs w:val="22"/>
              </w:rPr>
              <w:t xml:space="preserve"> l’Istituto Ospedaliero Fondazione Poliambulanza</w:t>
            </w:r>
          </w:p>
        </w:tc>
        <w:tc>
          <w:tcPr>
            <w:tcW w:w="2126" w:type="dxa"/>
          </w:tcPr>
          <w:p w14:paraId="4C725EC4" w14:textId="10082C76" w:rsidR="00E272F0" w:rsidRDefault="00203722" w:rsidP="004D0162">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10,00</w:t>
            </w:r>
            <w:r w:rsidR="004145F5">
              <w:rPr>
                <w:rFonts w:ascii="Helvetica Neue" w:hAnsi="Helvetica Neue"/>
                <w:sz w:val="22"/>
                <w:szCs w:val="22"/>
              </w:rPr>
              <w:t>€</w:t>
            </w:r>
          </w:p>
        </w:tc>
      </w:tr>
      <w:tr w:rsidR="00A7392D" w14:paraId="4A5EAD2E" w14:textId="77777777" w:rsidTr="00A002BF">
        <w:trPr>
          <w:trHeight w:val="580"/>
        </w:trPr>
        <w:tc>
          <w:tcPr>
            <w:cnfStyle w:val="001000000000" w:firstRow="0" w:lastRow="0" w:firstColumn="1" w:lastColumn="0" w:oddVBand="0" w:evenVBand="0" w:oddHBand="0" w:evenHBand="0" w:firstRowFirstColumn="0" w:firstRowLastColumn="0" w:lastRowFirstColumn="0" w:lastRowLastColumn="0"/>
            <w:tcW w:w="2269" w:type="dxa"/>
          </w:tcPr>
          <w:p w14:paraId="2CA335C3" w14:textId="0635A7ED" w:rsidR="00A7392D" w:rsidRPr="003251D4" w:rsidRDefault="00A7392D" w:rsidP="003251D4">
            <w:pPr>
              <w:jc w:val="center"/>
              <w:rPr>
                <w:rFonts w:ascii="Helvetica Neue" w:hAnsi="Helvetica Neue"/>
                <w:b w:val="0"/>
                <w:bCs w:val="0"/>
                <w:sz w:val="22"/>
                <w:szCs w:val="22"/>
              </w:rPr>
            </w:pPr>
            <w:r w:rsidRPr="003251D4">
              <w:rPr>
                <w:rFonts w:ascii="Helvetica Neue" w:hAnsi="Helvetica Neue"/>
                <w:b w:val="0"/>
                <w:bCs w:val="0"/>
                <w:sz w:val="22"/>
                <w:szCs w:val="22"/>
              </w:rPr>
              <w:t>27.06.2024</w:t>
            </w:r>
          </w:p>
        </w:tc>
        <w:tc>
          <w:tcPr>
            <w:tcW w:w="4819" w:type="dxa"/>
          </w:tcPr>
          <w:p w14:paraId="0C525495" w14:textId="0E3D704D" w:rsidR="00A7392D" w:rsidRDefault="003D34B1" w:rsidP="004D0162">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 xml:space="preserve">Ricevuta </w:t>
            </w:r>
            <w:r w:rsidR="00600E1B">
              <w:rPr>
                <w:rFonts w:ascii="Helvetica Neue" w:hAnsi="Helvetica Neue"/>
                <w:sz w:val="22"/>
                <w:szCs w:val="22"/>
              </w:rPr>
              <w:t xml:space="preserve">n. </w:t>
            </w:r>
            <w:r w:rsidR="00445888">
              <w:rPr>
                <w:rFonts w:ascii="Helvetica Neue" w:hAnsi="Helvetica Neue"/>
                <w:sz w:val="22"/>
                <w:szCs w:val="22"/>
              </w:rPr>
              <w:t>2024</w:t>
            </w:r>
            <w:r w:rsidR="001A578B">
              <w:rPr>
                <w:rFonts w:ascii="Helvetica Neue" w:hAnsi="Helvetica Neue"/>
                <w:sz w:val="22"/>
                <w:szCs w:val="22"/>
              </w:rPr>
              <w:t>0012743/RI - CD documentazione radiologica eseguita presso il Presidio Ospedaliero di Iseo dell’ASST Franciacorta</w:t>
            </w:r>
          </w:p>
        </w:tc>
        <w:tc>
          <w:tcPr>
            <w:tcW w:w="2126" w:type="dxa"/>
          </w:tcPr>
          <w:p w14:paraId="4D838A55" w14:textId="65B778F3" w:rsidR="00A7392D" w:rsidRDefault="004D0162" w:rsidP="004D0162">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10,00€</w:t>
            </w:r>
          </w:p>
        </w:tc>
      </w:tr>
      <w:tr w:rsidR="00A7392D" w14:paraId="164A10CE" w14:textId="77777777" w:rsidTr="00A002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69" w:type="dxa"/>
          </w:tcPr>
          <w:p w14:paraId="461E2BC7" w14:textId="30803C50" w:rsidR="00A7392D" w:rsidRPr="003251D4" w:rsidRDefault="003251D4" w:rsidP="003251D4">
            <w:pPr>
              <w:jc w:val="center"/>
              <w:rPr>
                <w:rFonts w:ascii="Helvetica Neue" w:hAnsi="Helvetica Neue"/>
                <w:b w:val="0"/>
                <w:bCs w:val="0"/>
                <w:sz w:val="22"/>
                <w:szCs w:val="22"/>
              </w:rPr>
            </w:pPr>
            <w:r w:rsidRPr="003251D4">
              <w:rPr>
                <w:rFonts w:ascii="Helvetica Neue" w:hAnsi="Helvetica Neue"/>
                <w:b w:val="0"/>
                <w:bCs w:val="0"/>
                <w:sz w:val="22"/>
                <w:szCs w:val="22"/>
              </w:rPr>
              <w:t>09.12.2024</w:t>
            </w:r>
          </w:p>
        </w:tc>
        <w:tc>
          <w:tcPr>
            <w:tcW w:w="4819" w:type="dxa"/>
          </w:tcPr>
          <w:p w14:paraId="0E8246DD" w14:textId="7CBC1FA3" w:rsidR="00A7392D" w:rsidRDefault="00F7748E" w:rsidP="00F7748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Ricevuta n.344 - valutazione documentazione clinica, visita specialistica e stesura parere eseguiti dal Dr. Davide Schiavone</w:t>
            </w:r>
          </w:p>
        </w:tc>
        <w:tc>
          <w:tcPr>
            <w:tcW w:w="2126" w:type="dxa"/>
          </w:tcPr>
          <w:p w14:paraId="36E55065" w14:textId="240A0E00" w:rsidR="00A7392D" w:rsidRDefault="00F7748E" w:rsidP="00F7748E">
            <w:pPr>
              <w:jc w:val="center"/>
              <w:cnfStyle w:val="000000100000" w:firstRow="0" w:lastRow="0" w:firstColumn="0" w:lastColumn="0" w:oddVBand="0" w:evenVBand="0" w:oddHBand="1" w:evenHBand="0" w:firstRowFirstColumn="0" w:firstRowLastColumn="0" w:lastRowFirstColumn="0" w:lastRowLastColumn="0"/>
              <w:rPr>
                <w:rFonts w:ascii="Helvetica Neue" w:hAnsi="Helvetica Neue"/>
                <w:sz w:val="22"/>
                <w:szCs w:val="22"/>
              </w:rPr>
            </w:pPr>
            <w:r>
              <w:rPr>
                <w:rFonts w:ascii="Helvetica Neue" w:hAnsi="Helvetica Neue"/>
                <w:sz w:val="22"/>
                <w:szCs w:val="22"/>
              </w:rPr>
              <w:t>976,00€</w:t>
            </w:r>
          </w:p>
        </w:tc>
      </w:tr>
      <w:tr w:rsidR="003251D4" w14:paraId="2888019B" w14:textId="77777777" w:rsidTr="00A002BF">
        <w:trPr>
          <w:trHeight w:val="580"/>
        </w:trPr>
        <w:tc>
          <w:tcPr>
            <w:cnfStyle w:val="001000000000" w:firstRow="0" w:lastRow="0" w:firstColumn="1" w:lastColumn="0" w:oddVBand="0" w:evenVBand="0" w:oddHBand="0" w:evenHBand="0" w:firstRowFirstColumn="0" w:firstRowLastColumn="0" w:lastRowFirstColumn="0" w:lastRowLastColumn="0"/>
            <w:tcW w:w="2269" w:type="dxa"/>
          </w:tcPr>
          <w:p w14:paraId="50909927" w14:textId="73851E44" w:rsidR="003251D4" w:rsidRPr="003251D4" w:rsidRDefault="003251D4" w:rsidP="003251D4">
            <w:pPr>
              <w:jc w:val="center"/>
              <w:rPr>
                <w:rFonts w:ascii="Helvetica Neue" w:hAnsi="Helvetica Neue"/>
                <w:b w:val="0"/>
                <w:bCs w:val="0"/>
                <w:sz w:val="22"/>
                <w:szCs w:val="22"/>
              </w:rPr>
            </w:pPr>
            <w:r w:rsidRPr="003251D4">
              <w:rPr>
                <w:rFonts w:ascii="Helvetica Neue" w:hAnsi="Helvetica Neue"/>
                <w:b w:val="0"/>
                <w:bCs w:val="0"/>
                <w:sz w:val="22"/>
                <w:szCs w:val="22"/>
              </w:rPr>
              <w:t>18.02.2025</w:t>
            </w:r>
          </w:p>
        </w:tc>
        <w:tc>
          <w:tcPr>
            <w:tcW w:w="4819" w:type="dxa"/>
          </w:tcPr>
          <w:p w14:paraId="56504DC0" w14:textId="0C982C4A" w:rsidR="003251D4" w:rsidRDefault="00F7748E" w:rsidP="00F7748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Fattura n.59/C - Prestazione sanitaria di natura medico legale eseguita dalla Dr.ssa Sarah Nalin</w:t>
            </w:r>
          </w:p>
        </w:tc>
        <w:tc>
          <w:tcPr>
            <w:tcW w:w="2126" w:type="dxa"/>
          </w:tcPr>
          <w:p w14:paraId="61C39DC2" w14:textId="5D97803D" w:rsidR="003251D4" w:rsidRDefault="00F7748E" w:rsidP="00F7748E">
            <w:pPr>
              <w:jc w:val="center"/>
              <w:cnfStyle w:val="000000000000" w:firstRow="0" w:lastRow="0" w:firstColumn="0" w:lastColumn="0" w:oddVBand="0" w:evenVBand="0" w:oddHBand="0" w:evenHBand="0" w:firstRowFirstColumn="0" w:firstRowLastColumn="0" w:lastRowFirstColumn="0" w:lastRowLastColumn="0"/>
              <w:rPr>
                <w:rFonts w:ascii="Helvetica Neue" w:hAnsi="Helvetica Neue"/>
                <w:sz w:val="22"/>
                <w:szCs w:val="22"/>
              </w:rPr>
            </w:pPr>
            <w:r>
              <w:rPr>
                <w:rFonts w:ascii="Helvetica Neue" w:hAnsi="Helvetica Neue"/>
                <w:sz w:val="22"/>
                <w:szCs w:val="22"/>
              </w:rPr>
              <w:t>2.440,00€</w:t>
            </w:r>
          </w:p>
        </w:tc>
      </w:tr>
    </w:tbl>
    <w:p w14:paraId="70CCD6EF" w14:textId="77777777" w:rsidR="00282E96" w:rsidRDefault="00282E96">
      <w:pPr>
        <w:rPr>
          <w:rFonts w:ascii="Helvetica Neue" w:hAnsi="Helvetica Neue"/>
          <w:sz w:val="22"/>
          <w:szCs w:val="22"/>
        </w:rPr>
      </w:pPr>
    </w:p>
    <w:p w14:paraId="2DF2A4B1" w14:textId="77777777" w:rsidR="00282E96" w:rsidRDefault="00282E96">
      <w:pPr>
        <w:rPr>
          <w:rFonts w:ascii="Helvetica Neue" w:hAnsi="Helvetica Neue"/>
          <w:sz w:val="22"/>
          <w:szCs w:val="22"/>
        </w:rPr>
      </w:pPr>
    </w:p>
    <w:p w14:paraId="68A7B9E1" w14:textId="4B599FED" w:rsidR="004F4D69" w:rsidRDefault="002B3E80">
      <w:pPr>
        <w:rPr>
          <w:rFonts w:ascii="Helvetica Neue" w:hAnsi="Helvetica Neue"/>
          <w:sz w:val="22"/>
          <w:szCs w:val="22"/>
        </w:rPr>
      </w:pPr>
      <w:r>
        <w:rPr>
          <w:rFonts w:ascii="Helvetica Neue" w:hAnsi="Helvetica Neue"/>
          <w:sz w:val="22"/>
          <w:szCs w:val="22"/>
        </w:rPr>
        <w:br w:type="page"/>
      </w:r>
    </w:p>
    <w:p w14:paraId="1C37D287" w14:textId="7C95198F" w:rsidR="00333E22" w:rsidRPr="00053B14" w:rsidRDefault="00C67143" w:rsidP="00053B14">
      <w:pPr>
        <w:pStyle w:val="TitoloparagrafoPIGA"/>
      </w:pPr>
      <w:bookmarkStart w:id="9" w:name="_Toc221185714"/>
      <w:bookmarkStart w:id="10" w:name="_Hlk84001163"/>
      <w:bookmarkEnd w:id="6"/>
      <w:bookmarkEnd w:id="7"/>
      <w:r w:rsidRPr="004B574B">
        <w:lastRenderedPageBreak/>
        <w:t>PRECEDENTI PARERI TECNICI</w:t>
      </w:r>
      <w:bookmarkEnd w:id="9"/>
    </w:p>
    <w:p w14:paraId="1E4EA244" w14:textId="19D17EF7" w:rsidR="00333E22" w:rsidRDefault="00333E22" w:rsidP="00960CA8">
      <w:pPr>
        <w:widowControl/>
        <w:suppressAutoHyphens w:val="0"/>
        <w:autoSpaceDN/>
        <w:spacing w:line="276" w:lineRule="auto"/>
        <w:jc w:val="both"/>
        <w:textAlignment w:val="auto"/>
        <w:rPr>
          <w:rFonts w:ascii="Helvetica Neue" w:hAnsi="Helvetica Neue"/>
          <w:b/>
          <w:bCs/>
          <w:iCs/>
          <w:kern w:val="0"/>
          <w:sz w:val="22"/>
          <w:szCs w:val="22"/>
        </w:rPr>
      </w:pPr>
      <w:r w:rsidRPr="00333E22">
        <w:rPr>
          <w:rFonts w:ascii="Helvetica Neue" w:hAnsi="Helvetica Neue"/>
          <w:b/>
          <w:bCs/>
          <w:iCs/>
          <w:kern w:val="0"/>
          <w:sz w:val="22"/>
          <w:szCs w:val="22"/>
        </w:rPr>
        <w:t>Re</w:t>
      </w:r>
      <w:r>
        <w:rPr>
          <w:rFonts w:ascii="Helvetica Neue" w:hAnsi="Helvetica Neue"/>
          <w:b/>
          <w:bCs/>
          <w:iCs/>
          <w:kern w:val="0"/>
          <w:sz w:val="22"/>
          <w:szCs w:val="22"/>
        </w:rPr>
        <w:t>lazione medico legale a firma del</w:t>
      </w:r>
      <w:r w:rsidR="00534C27">
        <w:rPr>
          <w:rFonts w:ascii="Helvetica Neue" w:hAnsi="Helvetica Neue"/>
          <w:b/>
          <w:bCs/>
          <w:iCs/>
          <w:kern w:val="0"/>
          <w:sz w:val="22"/>
          <w:szCs w:val="22"/>
        </w:rPr>
        <w:t>la</w:t>
      </w:r>
      <w:r>
        <w:rPr>
          <w:rFonts w:ascii="Helvetica Neue" w:hAnsi="Helvetica Neue"/>
          <w:b/>
          <w:bCs/>
          <w:iCs/>
          <w:kern w:val="0"/>
          <w:sz w:val="22"/>
          <w:szCs w:val="22"/>
        </w:rPr>
        <w:t xml:space="preserve"> Dott.</w:t>
      </w:r>
      <w:r w:rsidR="00534C27">
        <w:rPr>
          <w:rFonts w:ascii="Helvetica Neue" w:hAnsi="Helvetica Neue"/>
          <w:b/>
          <w:bCs/>
          <w:iCs/>
          <w:kern w:val="0"/>
          <w:sz w:val="22"/>
          <w:szCs w:val="22"/>
        </w:rPr>
        <w:t>ssa</w:t>
      </w:r>
      <w:r>
        <w:rPr>
          <w:rFonts w:ascii="Helvetica Neue" w:hAnsi="Helvetica Neue"/>
          <w:b/>
          <w:bCs/>
          <w:iCs/>
          <w:kern w:val="0"/>
          <w:sz w:val="22"/>
          <w:szCs w:val="22"/>
        </w:rPr>
        <w:t xml:space="preserve"> </w:t>
      </w:r>
      <w:r w:rsidR="00534C27">
        <w:rPr>
          <w:rFonts w:ascii="Helvetica Neue" w:hAnsi="Helvetica Neue"/>
          <w:b/>
          <w:bCs/>
          <w:iCs/>
          <w:kern w:val="0"/>
          <w:sz w:val="22"/>
          <w:szCs w:val="22"/>
        </w:rPr>
        <w:t>Sarah Nalin</w:t>
      </w:r>
      <w:r>
        <w:rPr>
          <w:rFonts w:ascii="Helvetica Neue" w:hAnsi="Helvetica Neue"/>
          <w:b/>
          <w:bCs/>
          <w:iCs/>
          <w:kern w:val="0"/>
          <w:sz w:val="22"/>
          <w:szCs w:val="22"/>
        </w:rPr>
        <w:t xml:space="preserve"> per conto del Sig. </w:t>
      </w:r>
      <w:r w:rsidR="00534C27">
        <w:rPr>
          <w:rFonts w:ascii="Helvetica Neue" w:hAnsi="Helvetica Neue"/>
          <w:b/>
          <w:bCs/>
          <w:iCs/>
          <w:kern w:val="0"/>
          <w:sz w:val="22"/>
          <w:szCs w:val="22"/>
        </w:rPr>
        <w:t>Luca Mao</w:t>
      </w:r>
      <w:r>
        <w:rPr>
          <w:rFonts w:ascii="Helvetica Neue" w:hAnsi="Helvetica Neue"/>
          <w:b/>
          <w:bCs/>
          <w:iCs/>
          <w:kern w:val="0"/>
          <w:sz w:val="22"/>
          <w:szCs w:val="22"/>
        </w:rPr>
        <w:t>, in data 1</w:t>
      </w:r>
      <w:r w:rsidR="00D47F11">
        <w:rPr>
          <w:rFonts w:ascii="Helvetica Neue" w:hAnsi="Helvetica Neue"/>
          <w:b/>
          <w:bCs/>
          <w:iCs/>
          <w:kern w:val="0"/>
          <w:sz w:val="22"/>
          <w:szCs w:val="22"/>
        </w:rPr>
        <w:t>9</w:t>
      </w:r>
      <w:r>
        <w:rPr>
          <w:rFonts w:ascii="Helvetica Neue" w:hAnsi="Helvetica Neue"/>
          <w:b/>
          <w:bCs/>
          <w:iCs/>
          <w:kern w:val="0"/>
          <w:sz w:val="22"/>
          <w:szCs w:val="22"/>
        </w:rPr>
        <w:t>.0</w:t>
      </w:r>
      <w:r w:rsidR="00D47F11">
        <w:rPr>
          <w:rFonts w:ascii="Helvetica Neue" w:hAnsi="Helvetica Neue"/>
          <w:b/>
          <w:bCs/>
          <w:iCs/>
          <w:kern w:val="0"/>
          <w:sz w:val="22"/>
          <w:szCs w:val="22"/>
        </w:rPr>
        <w:t>4</w:t>
      </w:r>
      <w:r>
        <w:rPr>
          <w:rFonts w:ascii="Helvetica Neue" w:hAnsi="Helvetica Neue"/>
          <w:b/>
          <w:bCs/>
          <w:iCs/>
          <w:kern w:val="0"/>
          <w:sz w:val="22"/>
          <w:szCs w:val="22"/>
        </w:rPr>
        <w:t>.20</w:t>
      </w:r>
      <w:r w:rsidR="00D47F11">
        <w:rPr>
          <w:rFonts w:ascii="Helvetica Neue" w:hAnsi="Helvetica Neue"/>
          <w:b/>
          <w:bCs/>
          <w:iCs/>
          <w:kern w:val="0"/>
          <w:sz w:val="22"/>
          <w:szCs w:val="22"/>
        </w:rPr>
        <w:t>24</w:t>
      </w:r>
      <w:r>
        <w:rPr>
          <w:rFonts w:ascii="Helvetica Neue" w:hAnsi="Helvetica Neue"/>
          <w:b/>
          <w:bCs/>
          <w:iCs/>
          <w:kern w:val="0"/>
          <w:sz w:val="22"/>
          <w:szCs w:val="22"/>
        </w:rPr>
        <w:t>:</w:t>
      </w:r>
    </w:p>
    <w:p w14:paraId="1D23AD1A" w14:textId="4F5BA458" w:rsidR="00F764C8" w:rsidRDefault="00333E22"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kern w:val="0"/>
          <w:sz w:val="22"/>
          <w:szCs w:val="22"/>
        </w:rPr>
        <w:t xml:space="preserve">“… </w:t>
      </w:r>
      <w:bookmarkEnd w:id="10"/>
      <w:r w:rsidR="009629A7" w:rsidRPr="009629A7">
        <w:rPr>
          <w:rFonts w:ascii="Helvetica Neue" w:hAnsi="Helvetica Neue"/>
          <w:iCs/>
          <w:kern w:val="0"/>
          <w:sz w:val="22"/>
          <w:szCs w:val="22"/>
        </w:rPr>
        <w:t xml:space="preserve">Lo scopo dell'indagine era di accertare la natura delle lesioni dalla suddetta riportate </w:t>
      </w:r>
      <w:proofErr w:type="gramStart"/>
      <w:r w:rsidR="009629A7" w:rsidRPr="009629A7">
        <w:rPr>
          <w:rFonts w:ascii="Helvetica Neue" w:hAnsi="Helvetica Neue"/>
          <w:iCs/>
          <w:kern w:val="0"/>
          <w:sz w:val="22"/>
          <w:szCs w:val="22"/>
        </w:rPr>
        <w:t>e</w:t>
      </w:r>
      <w:proofErr w:type="gramEnd"/>
      <w:r w:rsidR="009629A7" w:rsidRPr="009629A7">
        <w:rPr>
          <w:rFonts w:ascii="Helvetica Neue" w:hAnsi="Helvetica Neue"/>
          <w:iCs/>
          <w:kern w:val="0"/>
          <w:sz w:val="22"/>
          <w:szCs w:val="22"/>
        </w:rPr>
        <w:t xml:space="preserve"> eventuali profili di responsabilità dei sanitari che l’ebbero in cura. Il caso è stato affrontato con specialista della materia Dott. Davide Schiavon</w:t>
      </w:r>
      <w:r w:rsidR="009629A7">
        <w:rPr>
          <w:rFonts w:ascii="Helvetica Neue" w:hAnsi="Helvetica Neue"/>
          <w:iCs/>
          <w:kern w:val="0"/>
          <w:sz w:val="22"/>
          <w:szCs w:val="22"/>
        </w:rPr>
        <w:t xml:space="preserve"> …</w:t>
      </w:r>
    </w:p>
    <w:p w14:paraId="114F61C6" w14:textId="77777777" w:rsidR="009352C9" w:rsidRDefault="00AD1960" w:rsidP="00F764C8">
      <w:pPr>
        <w:widowControl/>
        <w:suppressAutoHyphens w:val="0"/>
        <w:autoSpaceDN/>
        <w:spacing w:line="276" w:lineRule="auto"/>
        <w:jc w:val="both"/>
        <w:textAlignment w:val="auto"/>
        <w:rPr>
          <w:rFonts w:ascii="Helvetica Neue" w:hAnsi="Helvetica Neue"/>
          <w:iCs/>
          <w:kern w:val="0"/>
          <w:sz w:val="22"/>
          <w:szCs w:val="22"/>
        </w:rPr>
      </w:pPr>
      <w:r w:rsidRPr="00AD1960">
        <w:rPr>
          <w:rFonts w:ascii="Helvetica Neue" w:hAnsi="Helvetica Neue"/>
          <w:iCs/>
          <w:kern w:val="0"/>
          <w:sz w:val="22"/>
          <w:szCs w:val="22"/>
        </w:rPr>
        <w:t xml:space="preserve">VISITA DEL DANNEGGIATO </w:t>
      </w:r>
      <w:r w:rsidRPr="00AA477C">
        <w:rPr>
          <w:rFonts w:ascii="Helvetica Neue" w:hAnsi="Helvetica Neue"/>
          <w:iCs/>
          <w:kern w:val="0"/>
          <w:sz w:val="22"/>
          <w:szCs w:val="22"/>
          <w:u w:val="single"/>
        </w:rPr>
        <w:t>Anamnesi familiare</w:t>
      </w:r>
      <w:r w:rsidRPr="00AD1960">
        <w:rPr>
          <w:rFonts w:ascii="Helvetica Neue" w:hAnsi="Helvetica Neue"/>
          <w:iCs/>
          <w:kern w:val="0"/>
          <w:sz w:val="22"/>
          <w:szCs w:val="22"/>
        </w:rPr>
        <w:t xml:space="preserve">: mamma riferita in discrete condizioni generali, padre deceduto per demenza e per K., ha un fratello riferito in buona salute. </w:t>
      </w:r>
      <w:r w:rsidRPr="00AA477C">
        <w:rPr>
          <w:rFonts w:ascii="Helvetica Neue" w:hAnsi="Helvetica Neue"/>
          <w:iCs/>
          <w:kern w:val="0"/>
          <w:sz w:val="22"/>
          <w:szCs w:val="22"/>
          <w:u w:val="single"/>
        </w:rPr>
        <w:t>Anamnesi patologica remota</w:t>
      </w:r>
      <w:r w:rsidRPr="00AD1960">
        <w:rPr>
          <w:rFonts w:ascii="Helvetica Neue" w:hAnsi="Helvetica Neue"/>
          <w:iCs/>
          <w:kern w:val="0"/>
          <w:sz w:val="22"/>
          <w:szCs w:val="22"/>
        </w:rPr>
        <w:t xml:space="preserve">: nel 2006 protesi ginocchio sinistro, artrodesi caviglia destra. </w:t>
      </w:r>
      <w:r w:rsidRPr="00AA477C">
        <w:rPr>
          <w:rFonts w:ascii="Helvetica Neue" w:hAnsi="Helvetica Neue"/>
          <w:iCs/>
          <w:kern w:val="0"/>
          <w:sz w:val="22"/>
          <w:szCs w:val="22"/>
          <w:u w:val="single"/>
        </w:rPr>
        <w:t>Anamnesi fisiologica</w:t>
      </w:r>
      <w:r w:rsidRPr="00AD1960">
        <w:rPr>
          <w:rFonts w:ascii="Helvetica Neue" w:hAnsi="Helvetica Neue"/>
          <w:iCs/>
          <w:kern w:val="0"/>
          <w:sz w:val="22"/>
          <w:szCs w:val="22"/>
        </w:rPr>
        <w:t xml:space="preserve">: nato a termine con parto eutocico, primi atti fisiologici nella norma. Scolarità V superiore. Agente di commercio. </w:t>
      </w:r>
      <w:r w:rsidRPr="00AA477C">
        <w:rPr>
          <w:rFonts w:ascii="Helvetica Neue" w:hAnsi="Helvetica Neue"/>
          <w:iCs/>
          <w:kern w:val="0"/>
          <w:sz w:val="22"/>
          <w:szCs w:val="22"/>
          <w:u w:val="single"/>
        </w:rPr>
        <w:t>Anamnesi patologica prossima</w:t>
      </w:r>
      <w:r w:rsidRPr="00AD1960">
        <w:rPr>
          <w:rFonts w:ascii="Helvetica Neue" w:hAnsi="Helvetica Neue"/>
          <w:iCs/>
          <w:kern w:val="0"/>
          <w:sz w:val="22"/>
          <w:szCs w:val="22"/>
        </w:rPr>
        <w:t xml:space="preserve">: in data 30 settembre 2021 scivolava a casa e si procurava una frattura a carico del femore distale di sinistra. In seguito a ciò veniva sottoposto ad osteosintesi con placca e viti. La frattura però non guarì e pertanto nel </w:t>
      </w:r>
      <w:r w:rsidRPr="00F205F0">
        <w:rPr>
          <w:rFonts w:ascii="Helvetica Neue" w:hAnsi="Helvetica Neue"/>
          <w:iCs/>
          <w:kern w:val="0"/>
          <w:sz w:val="22"/>
          <w:szCs w:val="22"/>
        </w:rPr>
        <w:t xml:space="preserve">febbraio 2022 è stato sottoposto nuovamente ad intervento chirurgico. Precisa che non ha deambulato per circa otto mesi, utilizzando carrozzina fino a luglio e che successivamente all’intervento di febbraio 2022 ha utilizzato nuovamente le stampelle per oltre un mese. </w:t>
      </w:r>
      <w:r w:rsidRPr="00F205F0">
        <w:rPr>
          <w:rFonts w:ascii="Helvetica Neue" w:hAnsi="Helvetica Neue"/>
          <w:b/>
          <w:bCs/>
          <w:iCs/>
          <w:kern w:val="0"/>
          <w:sz w:val="22"/>
          <w:szCs w:val="22"/>
        </w:rPr>
        <w:t>Attualmente</w:t>
      </w:r>
      <w:r w:rsidRPr="00F205F0">
        <w:rPr>
          <w:rFonts w:ascii="Helvetica Neue" w:hAnsi="Helvetica Neue"/>
          <w:iCs/>
          <w:kern w:val="0"/>
          <w:sz w:val="22"/>
          <w:szCs w:val="22"/>
        </w:rPr>
        <w:t xml:space="preserve"> ha dolore e difficoltà a camminare, soprattutto quando il dolore al ginocchio si acutizza, si sente molto incerto, e non riesce più andare in moto come faceva prima dei fatti. Attualmente utilizza suoletta che non usava prima dei fatti. </w:t>
      </w:r>
      <w:r w:rsidRPr="00F205F0">
        <w:rPr>
          <w:rFonts w:ascii="Helvetica Neue" w:hAnsi="Helvetica Neue"/>
          <w:b/>
          <w:bCs/>
          <w:iCs/>
          <w:kern w:val="0"/>
          <w:sz w:val="22"/>
          <w:szCs w:val="22"/>
          <w:u w:val="single"/>
        </w:rPr>
        <w:t>Esame obiettivo</w:t>
      </w:r>
      <w:r w:rsidRPr="00F205F0">
        <w:rPr>
          <w:rFonts w:ascii="Helvetica Neue" w:hAnsi="Helvetica Neue"/>
          <w:iCs/>
          <w:kern w:val="0"/>
          <w:sz w:val="22"/>
          <w:szCs w:val="22"/>
        </w:rPr>
        <w:t xml:space="preserve">: soggetto di età biologica corrispondente a quella anagrafica, di statura e corporatura media, in buone condizioni generali di nutrizione e sanguificazione. </w:t>
      </w:r>
      <w:r w:rsidRPr="00F205F0">
        <w:rPr>
          <w:rFonts w:ascii="Helvetica Neue" w:hAnsi="Helvetica Neue"/>
          <w:iCs/>
          <w:kern w:val="0"/>
          <w:sz w:val="22"/>
          <w:szCs w:val="22"/>
          <w:u w:val="single"/>
        </w:rPr>
        <w:t>Arto inferiore sinistro</w:t>
      </w:r>
      <w:r w:rsidRPr="00F205F0">
        <w:rPr>
          <w:rFonts w:ascii="Helvetica Neue" w:hAnsi="Helvetica Neue"/>
          <w:iCs/>
          <w:kern w:val="0"/>
          <w:sz w:val="22"/>
          <w:szCs w:val="22"/>
        </w:rPr>
        <w:t xml:space="preserve">: in asse. Vedasi foto per esito cicatriziale da precedente intervento di protesi e di successivo intervento per sintesi della frattura </w:t>
      </w:r>
      <w:proofErr w:type="spellStart"/>
      <w:r w:rsidRPr="00F205F0">
        <w:rPr>
          <w:rFonts w:ascii="Helvetica Neue" w:hAnsi="Helvetica Neue"/>
          <w:iCs/>
          <w:kern w:val="0"/>
          <w:sz w:val="22"/>
          <w:szCs w:val="22"/>
        </w:rPr>
        <w:t>periprotesica</w:t>
      </w:r>
      <w:proofErr w:type="spellEnd"/>
      <w:r w:rsidRPr="00F205F0">
        <w:rPr>
          <w:rFonts w:ascii="Helvetica Neue" w:hAnsi="Helvetica Neue"/>
          <w:iCs/>
          <w:kern w:val="0"/>
          <w:sz w:val="22"/>
          <w:szCs w:val="22"/>
        </w:rPr>
        <w:t xml:space="preserve">. Alla perimetria comparata si rileva </w:t>
      </w:r>
      <w:proofErr w:type="spellStart"/>
      <w:r w:rsidRPr="00F205F0">
        <w:rPr>
          <w:rFonts w:ascii="Helvetica Neue" w:hAnsi="Helvetica Neue"/>
          <w:iCs/>
          <w:kern w:val="0"/>
          <w:sz w:val="22"/>
          <w:szCs w:val="22"/>
        </w:rPr>
        <w:t>minus</w:t>
      </w:r>
      <w:proofErr w:type="spellEnd"/>
      <w:r w:rsidRPr="00F205F0">
        <w:rPr>
          <w:rFonts w:ascii="Helvetica Neue" w:hAnsi="Helvetica Neue"/>
          <w:iCs/>
          <w:kern w:val="0"/>
          <w:sz w:val="22"/>
          <w:szCs w:val="22"/>
        </w:rPr>
        <w:t xml:space="preserve"> di 1,5 cm alla coscia e di 1 cm alla sura. Dismetria con </w:t>
      </w:r>
      <w:proofErr w:type="spellStart"/>
      <w:r w:rsidRPr="00F205F0">
        <w:rPr>
          <w:rFonts w:ascii="Helvetica Neue" w:hAnsi="Helvetica Neue"/>
          <w:iCs/>
          <w:kern w:val="0"/>
          <w:sz w:val="22"/>
          <w:szCs w:val="22"/>
        </w:rPr>
        <w:t>minus</w:t>
      </w:r>
      <w:proofErr w:type="spellEnd"/>
      <w:r w:rsidRPr="00F205F0">
        <w:rPr>
          <w:rFonts w:ascii="Helvetica Neue" w:hAnsi="Helvetica Neue"/>
          <w:iCs/>
          <w:kern w:val="0"/>
          <w:sz w:val="22"/>
          <w:szCs w:val="22"/>
        </w:rPr>
        <w:t xml:space="preserve"> a sinistra di 2 cm rispetto a destra. Movimenti: la flessione del ginocchio arriva a 90°, estensione completa. La protesi appare stabile, rotula </w:t>
      </w:r>
      <w:proofErr w:type="spellStart"/>
      <w:r w:rsidRPr="00F205F0">
        <w:rPr>
          <w:rFonts w:ascii="Helvetica Neue" w:hAnsi="Helvetica Neue"/>
          <w:iCs/>
          <w:kern w:val="0"/>
          <w:sz w:val="22"/>
          <w:szCs w:val="22"/>
        </w:rPr>
        <w:t>ipomobile</w:t>
      </w:r>
      <w:proofErr w:type="spellEnd"/>
      <w:r w:rsidRPr="00F205F0">
        <w:rPr>
          <w:rFonts w:ascii="Helvetica Neue" w:hAnsi="Helvetica Neue"/>
          <w:iCs/>
          <w:kern w:val="0"/>
          <w:sz w:val="22"/>
          <w:szCs w:val="22"/>
        </w:rPr>
        <w:t xml:space="preserve">. Il ginocchio appare tumido. Deambulazione tendenzialmente con carico </w:t>
      </w:r>
      <w:r w:rsidR="009352C9" w:rsidRPr="00F205F0">
        <w:rPr>
          <w:rFonts w:ascii="Helvetica Neue" w:hAnsi="Helvetica Neue"/>
          <w:iCs/>
          <w:kern w:val="0"/>
          <w:sz w:val="22"/>
          <w:szCs w:val="22"/>
        </w:rPr>
        <w:t>controlaterale.</w:t>
      </w:r>
      <w:r w:rsidRPr="00F205F0">
        <w:rPr>
          <w:rFonts w:ascii="Helvetica Neue" w:hAnsi="Helvetica Neue"/>
          <w:iCs/>
          <w:kern w:val="0"/>
          <w:sz w:val="22"/>
          <w:szCs w:val="22"/>
        </w:rPr>
        <w:t xml:space="preserve"> Si omette l'esame</w:t>
      </w:r>
      <w:r w:rsidRPr="00AD1960">
        <w:rPr>
          <w:rFonts w:ascii="Helvetica Neue" w:hAnsi="Helvetica Neue"/>
          <w:iCs/>
          <w:kern w:val="0"/>
          <w:sz w:val="22"/>
          <w:szCs w:val="22"/>
        </w:rPr>
        <w:t xml:space="preserve"> dei restanti organi ed apparati perché irrilevanti al fine della presente indagine. </w:t>
      </w:r>
    </w:p>
    <w:p w14:paraId="181EDB5C" w14:textId="003EBB4C" w:rsidR="00C31DBC" w:rsidRDefault="00C31DBC" w:rsidP="00C31DBC">
      <w:pPr>
        <w:widowControl/>
        <w:suppressAutoHyphens w:val="0"/>
        <w:autoSpaceDN/>
        <w:spacing w:line="276" w:lineRule="auto"/>
        <w:jc w:val="center"/>
        <w:textAlignment w:val="auto"/>
        <w:rPr>
          <w:rFonts w:ascii="Helvetica Neue" w:hAnsi="Helvetica Neue"/>
          <w:iCs/>
          <w:kern w:val="0"/>
          <w:sz w:val="22"/>
          <w:szCs w:val="22"/>
        </w:rPr>
      </w:pPr>
      <w:r>
        <w:rPr>
          <w:rFonts w:ascii="Helvetica Neue" w:hAnsi="Helvetica Neue"/>
          <w:iCs/>
          <w:noProof/>
          <w:kern w:val="0"/>
          <w:sz w:val="22"/>
          <w:szCs w:val="22"/>
        </w:rPr>
        <w:drawing>
          <wp:inline distT="0" distB="0" distL="0" distR="0" wp14:anchorId="01A40FAE" wp14:editId="30B6B080">
            <wp:extent cx="2733675" cy="3321040"/>
            <wp:effectExtent l="0" t="0" r="0" b="0"/>
            <wp:docPr id="193873980" name="Immagine 2" descr="Immagine che contiene persona, Carne, vena, pel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980" name="Immagine 2" descr="Immagine che contiene persona, Carne, vena, pelle&#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5611" cy="3323391"/>
                    </a:xfrm>
                    <a:prstGeom prst="rect">
                      <a:avLst/>
                    </a:prstGeom>
                  </pic:spPr>
                </pic:pic>
              </a:graphicData>
            </a:graphic>
          </wp:inline>
        </w:drawing>
      </w:r>
    </w:p>
    <w:p w14:paraId="568B3CD7" w14:textId="77777777" w:rsidR="00A00B6C" w:rsidRPr="00F205F0" w:rsidRDefault="00AD1960" w:rsidP="00F764C8">
      <w:pPr>
        <w:widowControl/>
        <w:suppressAutoHyphens w:val="0"/>
        <w:autoSpaceDN/>
        <w:spacing w:line="276" w:lineRule="auto"/>
        <w:jc w:val="both"/>
        <w:textAlignment w:val="auto"/>
        <w:rPr>
          <w:rFonts w:ascii="Helvetica Neue" w:hAnsi="Helvetica Neue"/>
          <w:iCs/>
          <w:kern w:val="0"/>
          <w:sz w:val="22"/>
          <w:szCs w:val="22"/>
        </w:rPr>
      </w:pPr>
      <w:r w:rsidRPr="00AD1960">
        <w:rPr>
          <w:rFonts w:ascii="Helvetica Neue" w:hAnsi="Helvetica Neue"/>
          <w:iCs/>
          <w:kern w:val="0"/>
          <w:sz w:val="22"/>
          <w:szCs w:val="22"/>
        </w:rPr>
        <w:lastRenderedPageBreak/>
        <w:t xml:space="preserve">PARERE MEDICO-LEGALE Lo scopo del presente parere è rappresentato dalla valutazione medico legale del ricorso o meno di Responsabilità Professionale nell'operato dei sanitari che ebbero in cura il Sig. Luca Mao. In data 30 settembre 2021 scivolava a casa e si procurava una frattura a carico del femore distale di sinistra. In seguito a ciò veniva sottoposto, presso l’ospedale di Iseo, ad osteosintesi con placca e viti. La frattura però non guarì e pertanto nel febbraio 2022 è stato sottoposto nuovamente ad intervento chirurgico. In seguito all’intervento del settembre 2021 il paziente dovette utilizzare la carrozzina e le stampelle per molti mesi. Il paziente si è poi sottoposto a trattamento riabilitativo. Al fine di valutare il caso si è richiesto un approfondimento di tipo specialistico ortopedico. L’ortopedico ritiene che vi siano plurime criticità, iniziando da un inquadramento non adeguato della tipologia della frattura che ha condizionato il trattamento chirurgico. La riduzione stessa e, quindi, l’atto chirurgico posto in essere non ha evidenziato una corretta composizione della rima di frattura che si è resa evidente nel post-operatorio e che ha di fatto comportato un riassorbimento osseo con la necessità di una revisione dell’impianto protesico. Il non adeguato trattamento chirurgico, ossia, la riduzione non corretta della frattura ha comportato una scomposizione della stessa che, secondo il parere specialistico ha determinato una perdita di matrice ossea con la necessità di applicare una protesi di dimensioni adeguate alla nuova sede di allocazione. Dopo aver, quindi, evidenziato le criticità </w:t>
      </w:r>
      <w:proofErr w:type="gramStart"/>
      <w:r w:rsidRPr="00AD1960">
        <w:rPr>
          <w:rFonts w:ascii="Helvetica Neue" w:hAnsi="Helvetica Neue"/>
          <w:iCs/>
          <w:kern w:val="0"/>
          <w:sz w:val="22"/>
          <w:szCs w:val="22"/>
        </w:rPr>
        <w:t>poste in essere</w:t>
      </w:r>
      <w:proofErr w:type="gramEnd"/>
      <w:r w:rsidRPr="00AD1960">
        <w:rPr>
          <w:rFonts w:ascii="Helvetica Neue" w:hAnsi="Helvetica Neue"/>
          <w:iCs/>
          <w:kern w:val="0"/>
          <w:sz w:val="22"/>
          <w:szCs w:val="22"/>
        </w:rPr>
        <w:t xml:space="preserve"> sull’operato dei sanitari che ebbero in cura il paziente nei termini di indicazione del trattamento, il passo successivo è la quantificazione del danno che ne è derivato. Appare indubbio che una scelta terapeutica consona al quadro presentato dal paziente avrebbe indubbiamente comportato un periodo di malattia che poteva concludersi nell’arco di due mesi. Dobbiamo, quindi, ritenere che il caso di specie vede un allungamento della malattia. Agli effetti del computo del danno biologico temporaneo, possono essere riconosciuti </w:t>
      </w:r>
      <w:r w:rsidRPr="00A44455">
        <w:rPr>
          <w:rFonts w:ascii="Helvetica Neue" w:hAnsi="Helvetica Neue"/>
          <w:b/>
          <w:bCs/>
          <w:iCs/>
          <w:kern w:val="0"/>
          <w:sz w:val="22"/>
          <w:szCs w:val="22"/>
        </w:rPr>
        <w:t xml:space="preserve">7 giorni di inabilità biologica al 100%, 30 giorni di parziale inabilità biologica al 75% </w:t>
      </w:r>
      <w:r w:rsidRPr="00AD1960">
        <w:rPr>
          <w:rFonts w:ascii="Helvetica Neue" w:hAnsi="Helvetica Neue"/>
          <w:iCs/>
          <w:kern w:val="0"/>
          <w:sz w:val="22"/>
          <w:szCs w:val="22"/>
        </w:rPr>
        <w:t xml:space="preserve">ed ulteriori </w:t>
      </w:r>
      <w:r w:rsidRPr="00A44455">
        <w:rPr>
          <w:rFonts w:ascii="Helvetica Neue" w:hAnsi="Helvetica Neue"/>
          <w:b/>
          <w:bCs/>
          <w:iCs/>
          <w:kern w:val="0"/>
          <w:sz w:val="22"/>
          <w:szCs w:val="22"/>
        </w:rPr>
        <w:t>120 giorni di parziale inabilità biologica al 50%</w:t>
      </w:r>
      <w:r w:rsidRPr="00AD1960">
        <w:rPr>
          <w:rFonts w:ascii="Helvetica Neue" w:hAnsi="Helvetica Neue"/>
          <w:iCs/>
          <w:kern w:val="0"/>
          <w:sz w:val="22"/>
          <w:szCs w:val="22"/>
        </w:rPr>
        <w:t xml:space="preserve"> a fronte di un livello di sofferenza medio. Per quanto attiene il danno biologico permanente il quadro deve valutarsi come danno di natura incrementativa, alias differenziale, ciò anche a fronte del documento proposto dalla SMLT, in occasione del convegno di Padova dell’11.10.2024, frutto del lavoro di una commissione che ha esaminato concretamente le fattispecie che si presentano nell’attività medico-legale quotidiana ben consapevoli delle pronunce giurisprudenziali. A fronte di tali premesse il danno biologico permanente valutabile nel caso di specie, tenuto conto della scomposizione della frattura che ha </w:t>
      </w:r>
      <w:r w:rsidRPr="00F205F0">
        <w:rPr>
          <w:rFonts w:ascii="Helvetica Neue" w:hAnsi="Helvetica Neue"/>
          <w:iCs/>
          <w:kern w:val="0"/>
          <w:sz w:val="22"/>
          <w:szCs w:val="22"/>
        </w:rPr>
        <w:t>richiesto l’inserimento di una protesi in un contesto il tessuto osseo privo di matrice, può valutarsi in una riduzione della validità psicosomatica intorno al 30% (trenta per cento), a fronte di un livello di sofferenza medio, ai sensi delle “</w:t>
      </w:r>
      <w:r w:rsidRPr="00F205F0">
        <w:rPr>
          <w:rFonts w:ascii="Helvetica Neue" w:hAnsi="Helvetica Neue"/>
          <w:i/>
          <w:kern w:val="0"/>
          <w:sz w:val="22"/>
          <w:szCs w:val="22"/>
        </w:rPr>
        <w:t>Linee guida per la valutazione medico-legale del danno alla persona in ambito civilistico</w:t>
      </w:r>
      <w:r w:rsidRPr="00F205F0">
        <w:rPr>
          <w:rFonts w:ascii="Helvetica Neue" w:hAnsi="Helvetica Neue"/>
          <w:iCs/>
          <w:kern w:val="0"/>
          <w:sz w:val="22"/>
          <w:szCs w:val="22"/>
        </w:rPr>
        <w:t xml:space="preserve">” (SIMLA, Buzzi et altri) Giuffrè editore 2016. </w:t>
      </w:r>
    </w:p>
    <w:p w14:paraId="27ADB574" w14:textId="321B2100" w:rsidR="009629A7" w:rsidRDefault="00AD1960" w:rsidP="00F764C8">
      <w:pPr>
        <w:widowControl/>
        <w:suppressAutoHyphens w:val="0"/>
        <w:autoSpaceDN/>
        <w:spacing w:line="276" w:lineRule="auto"/>
        <w:jc w:val="both"/>
        <w:textAlignment w:val="auto"/>
        <w:rPr>
          <w:rFonts w:ascii="Helvetica Neue" w:hAnsi="Helvetica Neue"/>
          <w:iCs/>
          <w:kern w:val="0"/>
          <w:sz w:val="22"/>
          <w:szCs w:val="22"/>
        </w:rPr>
      </w:pPr>
      <w:r w:rsidRPr="00F205F0">
        <w:rPr>
          <w:rFonts w:ascii="Helvetica Neue" w:hAnsi="Helvetica Neue"/>
          <w:iCs/>
          <w:kern w:val="0"/>
          <w:sz w:val="22"/>
          <w:szCs w:val="22"/>
        </w:rPr>
        <w:t xml:space="preserve">Va detto che, se la frattura fosse stata trattata adeguatamente e non </w:t>
      </w:r>
      <w:proofErr w:type="gramStart"/>
      <w:r w:rsidRPr="00F205F0">
        <w:rPr>
          <w:rFonts w:ascii="Helvetica Neue" w:hAnsi="Helvetica Neue"/>
          <w:iCs/>
          <w:kern w:val="0"/>
          <w:sz w:val="22"/>
          <w:szCs w:val="22"/>
        </w:rPr>
        <w:t>si fosse scomposta</w:t>
      </w:r>
      <w:proofErr w:type="gramEnd"/>
      <w:r w:rsidRPr="00F205F0">
        <w:rPr>
          <w:rFonts w:ascii="Helvetica Neue" w:hAnsi="Helvetica Neue"/>
          <w:iCs/>
          <w:kern w:val="0"/>
          <w:sz w:val="22"/>
          <w:szCs w:val="22"/>
        </w:rPr>
        <w:t xml:space="preserve"> per l’errata riduzione, determinando una perdita di matrice ossea tale da richiedere una revisione protesica di dimensioni più grande rispetto quella precedentemente inserita, il danno biologico permanente si sarebbe concretizzato intorno al 20%. Sussiste pertanto un danno di natura iatrogena valutabile nel 10%, con trasformazione economica del valore del punto partendo dal valore del 20% per giungere al valore del 30%. Tenuto conto dei disagi lamentati dal periziando nell’impossibilità di praticare le attività ludiche ricreative</w:t>
      </w:r>
      <w:r w:rsidRPr="00AD1960">
        <w:rPr>
          <w:rFonts w:ascii="Helvetica Neue" w:hAnsi="Helvetica Neue"/>
          <w:iCs/>
          <w:kern w:val="0"/>
          <w:sz w:val="22"/>
          <w:szCs w:val="22"/>
        </w:rPr>
        <w:t xml:space="preserve"> praticate prima dei fatti, viste le indicazioni normative previste dall’articolo 138 del Codice delle Assicurazioni, attualmente in vigore, si ritiene di dover necessariamente proporre, in </w:t>
      </w:r>
      <w:r w:rsidRPr="00AD1960">
        <w:rPr>
          <w:rFonts w:ascii="Helvetica Neue" w:hAnsi="Helvetica Neue"/>
          <w:iCs/>
          <w:kern w:val="0"/>
          <w:sz w:val="22"/>
          <w:szCs w:val="22"/>
        </w:rPr>
        <w:lastRenderedPageBreak/>
        <w:t xml:space="preserve">via proporzionale ai postumi riscontrati ed alla specificità dell’attività dichiarata, un opportuno adeguamento </w:t>
      </w:r>
      <w:proofErr w:type="spellStart"/>
      <w:r w:rsidRPr="00AD1960">
        <w:rPr>
          <w:rFonts w:ascii="Helvetica Neue" w:hAnsi="Helvetica Neue"/>
          <w:iCs/>
          <w:kern w:val="0"/>
          <w:sz w:val="22"/>
          <w:szCs w:val="22"/>
        </w:rPr>
        <w:t>maggiorativo</w:t>
      </w:r>
      <w:proofErr w:type="spellEnd"/>
      <w:r w:rsidRPr="00AD1960">
        <w:rPr>
          <w:rFonts w:ascii="Helvetica Neue" w:hAnsi="Helvetica Neue"/>
          <w:iCs/>
          <w:kern w:val="0"/>
          <w:sz w:val="22"/>
          <w:szCs w:val="22"/>
        </w:rPr>
        <w:t xml:space="preserve"> dei valori monetari previsti per il risarcimento del danno biologico in rapporto all’evidente ripercussione dei postumi </w:t>
      </w:r>
      <w:r w:rsidRPr="00A00B6C">
        <w:rPr>
          <w:rFonts w:ascii="Helvetica Neue" w:hAnsi="Helvetica Neue"/>
          <w:i/>
          <w:kern w:val="0"/>
          <w:sz w:val="22"/>
          <w:szCs w:val="22"/>
        </w:rPr>
        <w:t>sulle attività quotidiane e sugli aspetti dinamico relazionali</w:t>
      </w:r>
      <w:r w:rsidRPr="00AD1960">
        <w:rPr>
          <w:rFonts w:ascii="Helvetica Neue" w:hAnsi="Helvetica Neue"/>
          <w:iCs/>
          <w:kern w:val="0"/>
          <w:sz w:val="22"/>
          <w:szCs w:val="22"/>
        </w:rPr>
        <w:t xml:space="preserve"> del danneggiato. Andranno rimborsate tutte le spese sanitarie sostenute, necessarie e pertinenti clinicamente e cronologicamente con l’evento denunciato</w:t>
      </w:r>
      <w:r w:rsidR="005E515F">
        <w:rPr>
          <w:rFonts w:ascii="Helvetica Neue" w:hAnsi="Helvetica Neue"/>
          <w:iCs/>
          <w:kern w:val="0"/>
          <w:sz w:val="22"/>
          <w:szCs w:val="22"/>
        </w:rPr>
        <w:t xml:space="preserve"> …”.</w:t>
      </w:r>
    </w:p>
    <w:p w14:paraId="35601B6C" w14:textId="77777777" w:rsidR="00F764C8" w:rsidRDefault="00F764C8" w:rsidP="00F764C8">
      <w:pPr>
        <w:widowControl/>
        <w:suppressAutoHyphens w:val="0"/>
        <w:autoSpaceDN/>
        <w:spacing w:line="276" w:lineRule="auto"/>
        <w:jc w:val="both"/>
        <w:textAlignment w:val="auto"/>
        <w:rPr>
          <w:rFonts w:ascii="Helvetica Neue" w:hAnsi="Helvetica Neue"/>
          <w:iCs/>
          <w:kern w:val="0"/>
          <w:sz w:val="22"/>
          <w:szCs w:val="22"/>
        </w:rPr>
      </w:pPr>
    </w:p>
    <w:p w14:paraId="7F2EE439" w14:textId="72B8DED2" w:rsidR="005E515F" w:rsidRDefault="005E515F" w:rsidP="005E515F">
      <w:pPr>
        <w:widowControl/>
        <w:suppressAutoHyphens w:val="0"/>
        <w:autoSpaceDN/>
        <w:spacing w:line="276" w:lineRule="auto"/>
        <w:jc w:val="both"/>
        <w:textAlignment w:val="auto"/>
        <w:rPr>
          <w:rFonts w:ascii="Helvetica Neue" w:hAnsi="Helvetica Neue"/>
          <w:b/>
          <w:bCs/>
          <w:iCs/>
          <w:kern w:val="0"/>
          <w:sz w:val="22"/>
          <w:szCs w:val="22"/>
        </w:rPr>
      </w:pPr>
      <w:r>
        <w:rPr>
          <w:rFonts w:ascii="Helvetica Neue" w:hAnsi="Helvetica Neue"/>
          <w:b/>
          <w:bCs/>
          <w:iCs/>
          <w:kern w:val="0"/>
          <w:sz w:val="22"/>
          <w:szCs w:val="22"/>
        </w:rPr>
        <w:t xml:space="preserve">Relazione </w:t>
      </w:r>
      <w:r w:rsidR="002D28EF">
        <w:rPr>
          <w:rFonts w:ascii="Helvetica Neue" w:hAnsi="Helvetica Neue"/>
          <w:b/>
          <w:bCs/>
          <w:iCs/>
          <w:kern w:val="0"/>
          <w:sz w:val="22"/>
          <w:szCs w:val="22"/>
        </w:rPr>
        <w:t xml:space="preserve">specialistica </w:t>
      </w:r>
      <w:r>
        <w:rPr>
          <w:rFonts w:ascii="Helvetica Neue" w:hAnsi="Helvetica Neue"/>
          <w:b/>
          <w:bCs/>
          <w:iCs/>
          <w:kern w:val="0"/>
          <w:sz w:val="22"/>
          <w:szCs w:val="22"/>
        </w:rPr>
        <w:t>ortopedica a firma del Dott. Davide Schiavon per conto del sig. Luca Mao, in data 21.11.2024:</w:t>
      </w:r>
    </w:p>
    <w:p w14:paraId="21081F64" w14:textId="307785A1" w:rsidR="00942D53" w:rsidRDefault="005E515F"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kern w:val="0"/>
          <w:sz w:val="22"/>
          <w:szCs w:val="22"/>
        </w:rPr>
        <w:t xml:space="preserve">“… </w:t>
      </w:r>
      <w:r w:rsidR="00000CF5" w:rsidRPr="00000CF5">
        <w:rPr>
          <w:rFonts w:ascii="Helvetica Neue" w:hAnsi="Helvetica Neue"/>
          <w:iCs/>
          <w:kern w:val="0"/>
          <w:sz w:val="22"/>
          <w:szCs w:val="22"/>
        </w:rPr>
        <w:t xml:space="preserve">PARERE DOPO VALUTAZIONE DOCUMENTALE E CLINICA DEL SIG. MAO LUCA Paziente di anni 61 (epoca trauma). Peso 90kg Altezza 165 BMI: 33 obesità lieve. Diagnosi: frattura </w:t>
      </w:r>
      <w:proofErr w:type="spellStart"/>
      <w:r w:rsidR="00000CF5" w:rsidRPr="00000CF5">
        <w:rPr>
          <w:rFonts w:ascii="Helvetica Neue" w:hAnsi="Helvetica Neue"/>
          <w:iCs/>
          <w:kern w:val="0"/>
          <w:sz w:val="22"/>
          <w:szCs w:val="22"/>
        </w:rPr>
        <w:t>periprotesica</w:t>
      </w:r>
      <w:proofErr w:type="spellEnd"/>
      <w:r w:rsidR="00000CF5" w:rsidRPr="00000CF5">
        <w:rPr>
          <w:rFonts w:ascii="Helvetica Neue" w:hAnsi="Helvetica Neue"/>
          <w:iCs/>
          <w:kern w:val="0"/>
          <w:sz w:val="22"/>
          <w:szCs w:val="22"/>
        </w:rPr>
        <w:t xml:space="preserve"> femore distale sinistro occorsa causa caduta accidentale (segnalata escoriazione 3° distale gamba sinistra). Non deficit periferici in atto. In data 01-10-2021 sottoposto ad intervento di “Osteosintesi con placca e viti Zimmer” Dott Romeo Riccardo. Tempo 2h 25min. Non segnalate particolari difficoltà e la protesi segnalata stabile. Dalla valutazione radiografica la frattura può essere classificata come </w:t>
      </w:r>
      <w:proofErr w:type="spellStart"/>
      <w:r w:rsidR="00000CF5" w:rsidRPr="00000CF5">
        <w:rPr>
          <w:rFonts w:ascii="Helvetica Neue" w:hAnsi="Helvetica Neue"/>
          <w:iCs/>
          <w:kern w:val="0"/>
          <w:sz w:val="22"/>
          <w:szCs w:val="22"/>
        </w:rPr>
        <w:t>Type</w:t>
      </w:r>
      <w:proofErr w:type="spellEnd"/>
      <w:r w:rsidR="00000CF5" w:rsidRPr="00000CF5">
        <w:rPr>
          <w:rFonts w:ascii="Helvetica Neue" w:hAnsi="Helvetica Neue"/>
          <w:iCs/>
          <w:kern w:val="0"/>
          <w:sz w:val="22"/>
          <w:szCs w:val="22"/>
        </w:rPr>
        <w:t xml:space="preserve"> II: </w:t>
      </w:r>
      <w:proofErr w:type="spellStart"/>
      <w:r w:rsidR="00000CF5" w:rsidRPr="00000CF5">
        <w:rPr>
          <w:rFonts w:ascii="Helvetica Neue" w:hAnsi="Helvetica Neue"/>
          <w:iCs/>
          <w:kern w:val="0"/>
          <w:sz w:val="22"/>
          <w:szCs w:val="22"/>
        </w:rPr>
        <w:t>Displaced</w:t>
      </w:r>
      <w:proofErr w:type="spellEnd"/>
      <w:r w:rsidR="00000CF5" w:rsidRPr="00000CF5">
        <w:rPr>
          <w:rFonts w:ascii="Helvetica Neue" w:hAnsi="Helvetica Neue"/>
          <w:iCs/>
          <w:kern w:val="0"/>
          <w:sz w:val="22"/>
          <w:szCs w:val="22"/>
        </w:rPr>
        <w:t xml:space="preserve"> with an </w:t>
      </w:r>
      <w:proofErr w:type="spellStart"/>
      <w:r w:rsidR="00000CF5" w:rsidRPr="00000CF5">
        <w:rPr>
          <w:rFonts w:ascii="Helvetica Neue" w:hAnsi="Helvetica Neue"/>
          <w:iCs/>
          <w:kern w:val="0"/>
          <w:sz w:val="22"/>
          <w:szCs w:val="22"/>
        </w:rPr>
        <w:t>intact</w:t>
      </w:r>
      <w:proofErr w:type="spellEnd"/>
      <w:r w:rsidR="00000CF5" w:rsidRPr="00000CF5">
        <w:rPr>
          <w:rFonts w:ascii="Helvetica Neue" w:hAnsi="Helvetica Neue"/>
          <w:iCs/>
          <w:kern w:val="0"/>
          <w:sz w:val="22"/>
          <w:szCs w:val="22"/>
        </w:rPr>
        <w:t xml:space="preserve"> </w:t>
      </w:r>
      <w:proofErr w:type="spellStart"/>
      <w:r w:rsidR="00000CF5" w:rsidRPr="00000CF5">
        <w:rPr>
          <w:rFonts w:ascii="Helvetica Neue" w:hAnsi="Helvetica Neue"/>
          <w:iCs/>
          <w:kern w:val="0"/>
          <w:sz w:val="22"/>
          <w:szCs w:val="22"/>
        </w:rPr>
        <w:t>interface</w:t>
      </w:r>
      <w:proofErr w:type="spellEnd"/>
      <w:r w:rsidR="00B3166F">
        <w:rPr>
          <w:rFonts w:ascii="Helvetica Neue" w:hAnsi="Helvetica Neue"/>
          <w:iCs/>
          <w:kern w:val="0"/>
          <w:sz w:val="22"/>
          <w:szCs w:val="22"/>
        </w:rPr>
        <w:t xml:space="preserve"> …</w:t>
      </w:r>
    </w:p>
    <w:p w14:paraId="2129A6FB" w14:textId="39697C97" w:rsidR="00942D53" w:rsidRDefault="00942D53" w:rsidP="002529C2">
      <w:pPr>
        <w:widowControl/>
        <w:suppressAutoHyphens w:val="0"/>
        <w:autoSpaceDN/>
        <w:spacing w:line="276" w:lineRule="auto"/>
        <w:jc w:val="center"/>
        <w:textAlignment w:val="auto"/>
        <w:rPr>
          <w:rFonts w:ascii="Helvetica Neue" w:hAnsi="Helvetica Neue"/>
          <w:iCs/>
          <w:kern w:val="0"/>
          <w:sz w:val="22"/>
          <w:szCs w:val="22"/>
        </w:rPr>
      </w:pPr>
      <w:r>
        <w:rPr>
          <w:rFonts w:ascii="Helvetica Neue" w:hAnsi="Helvetica Neue"/>
          <w:iCs/>
          <w:noProof/>
          <w:kern w:val="0"/>
          <w:sz w:val="22"/>
          <w:szCs w:val="22"/>
        </w:rPr>
        <w:drawing>
          <wp:inline distT="0" distB="0" distL="0" distR="0" wp14:anchorId="1EDD75B0" wp14:editId="6CCAEF10">
            <wp:extent cx="4983176" cy="5400000"/>
            <wp:effectExtent l="0" t="0" r="0" b="0"/>
            <wp:docPr id="1475300134" name="Immagine 5" descr="Immagine che contiene Imaging medicale, lastra dei raggi X, radiologia, Radiografia med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0134" name="Immagine 5" descr="Immagine che contiene Imaging medicale, lastra dei raggi X, radiologia, Radiografia medica&#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4983176" cy="5400000"/>
                    </a:xfrm>
                    <a:prstGeom prst="rect">
                      <a:avLst/>
                    </a:prstGeom>
                  </pic:spPr>
                </pic:pic>
              </a:graphicData>
            </a:graphic>
          </wp:inline>
        </w:drawing>
      </w:r>
    </w:p>
    <w:p w14:paraId="1BF8383E" w14:textId="11C5C90B" w:rsidR="00942D53" w:rsidRDefault="00942D53"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noProof/>
          <w:kern w:val="0"/>
          <w:sz w:val="22"/>
          <w:szCs w:val="22"/>
        </w:rPr>
        <w:lastRenderedPageBreak/>
        <w:drawing>
          <wp:inline distT="0" distB="0" distL="0" distR="0" wp14:anchorId="6BBE5ACC" wp14:editId="63AB4C71">
            <wp:extent cx="5579745" cy="6617335"/>
            <wp:effectExtent l="0" t="0" r="1905" b="0"/>
            <wp:docPr id="916598694" name="Immagine 6" descr="Immagine che contiene lastra dei raggi X, Imaging medicale, radiologia, Radiografia med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98694" name="Immagine 6" descr="Immagine che contiene lastra dei raggi X, Imaging medicale, radiologia, Radiografia medic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579745" cy="6617335"/>
                    </a:xfrm>
                    <a:prstGeom prst="rect">
                      <a:avLst/>
                    </a:prstGeom>
                  </pic:spPr>
                </pic:pic>
              </a:graphicData>
            </a:graphic>
          </wp:inline>
        </w:drawing>
      </w:r>
    </w:p>
    <w:p w14:paraId="4FD7D324" w14:textId="4DF99861" w:rsidR="00942D53" w:rsidRDefault="009D298A"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kern w:val="0"/>
          <w:sz w:val="22"/>
          <w:szCs w:val="22"/>
        </w:rPr>
        <w:t>Ulteriore controllo dell’07-12-2021 danno chiara conferma:</w:t>
      </w:r>
    </w:p>
    <w:p w14:paraId="6B8618B1" w14:textId="2A3E2E2A" w:rsidR="009D298A" w:rsidRDefault="009D298A"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noProof/>
          <w:kern w:val="0"/>
          <w:sz w:val="22"/>
          <w:szCs w:val="22"/>
        </w:rPr>
        <w:lastRenderedPageBreak/>
        <w:drawing>
          <wp:inline distT="0" distB="0" distL="0" distR="0" wp14:anchorId="2E7DC658" wp14:editId="1CA7E832">
            <wp:extent cx="5579745" cy="7132955"/>
            <wp:effectExtent l="0" t="0" r="1905" b="0"/>
            <wp:docPr id="698388062" name="Immagine 7" descr="Immagine che contiene testo, Imaging medicale, schermata, Radiografia med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88062" name="Immagine 7" descr="Immagine che contiene testo, Imaging medicale, schermata, Radiografia medic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5579745" cy="7132955"/>
                    </a:xfrm>
                    <a:prstGeom prst="rect">
                      <a:avLst/>
                    </a:prstGeom>
                  </pic:spPr>
                </pic:pic>
              </a:graphicData>
            </a:graphic>
          </wp:inline>
        </w:drawing>
      </w:r>
    </w:p>
    <w:p w14:paraId="796BF5D9" w14:textId="0D95CB9D" w:rsidR="00086590" w:rsidRDefault="00086590"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noProof/>
          <w:kern w:val="0"/>
          <w:sz w:val="22"/>
          <w:szCs w:val="22"/>
        </w:rPr>
        <w:lastRenderedPageBreak/>
        <w:drawing>
          <wp:inline distT="0" distB="0" distL="0" distR="0" wp14:anchorId="46B10FEA" wp14:editId="5F9A0681">
            <wp:extent cx="5579745" cy="6753225"/>
            <wp:effectExtent l="0" t="0" r="1905" b="9525"/>
            <wp:docPr id="1477799904" name="Immagine 8" descr="Immagine che contiene testo, schermata, lastra dei raggi X&#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9904" name="Immagine 8" descr="Immagine che contiene testo, schermata, lastra dei raggi X&#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5579745" cy="6753225"/>
                    </a:xfrm>
                    <a:prstGeom prst="rect">
                      <a:avLst/>
                    </a:prstGeom>
                  </pic:spPr>
                </pic:pic>
              </a:graphicData>
            </a:graphic>
          </wp:inline>
        </w:drawing>
      </w:r>
    </w:p>
    <w:p w14:paraId="7C9EDBD8" w14:textId="3BC8139D" w:rsidR="00086590" w:rsidRDefault="00086590"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noProof/>
          <w:kern w:val="0"/>
          <w:sz w:val="22"/>
          <w:szCs w:val="22"/>
        </w:rPr>
        <w:lastRenderedPageBreak/>
        <w:drawing>
          <wp:inline distT="0" distB="0" distL="0" distR="0" wp14:anchorId="05A54914" wp14:editId="2EDC34A9">
            <wp:extent cx="5579745" cy="3065780"/>
            <wp:effectExtent l="0" t="0" r="1905" b="1270"/>
            <wp:docPr id="1297110236" name="Immagine 9" descr="Immagine che contiene lastra dei raggi X, Imaging medicale, radiologia, Radiografia med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10236" name="Immagine 9" descr="Immagine che contiene lastra dei raggi X, Imaging medicale, radiologia, Radiografia medic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579745" cy="3065780"/>
                    </a:xfrm>
                    <a:prstGeom prst="rect">
                      <a:avLst/>
                    </a:prstGeom>
                  </pic:spPr>
                </pic:pic>
              </a:graphicData>
            </a:graphic>
          </wp:inline>
        </w:drawing>
      </w:r>
    </w:p>
    <w:p w14:paraId="15510892" w14:textId="32F859EE" w:rsidR="00E13B3A" w:rsidRDefault="00E13B3A" w:rsidP="00F764C8">
      <w:pPr>
        <w:widowControl/>
        <w:suppressAutoHyphens w:val="0"/>
        <w:autoSpaceDN/>
        <w:spacing w:line="276" w:lineRule="auto"/>
        <w:jc w:val="both"/>
        <w:textAlignment w:val="auto"/>
        <w:rPr>
          <w:rFonts w:ascii="Helvetica Neue" w:hAnsi="Helvetica Neue"/>
          <w:iCs/>
          <w:kern w:val="0"/>
          <w:sz w:val="22"/>
          <w:szCs w:val="22"/>
        </w:rPr>
      </w:pPr>
      <w:r w:rsidRPr="00E13B3A">
        <w:rPr>
          <w:rFonts w:ascii="Helvetica Neue" w:hAnsi="Helvetica Neue"/>
          <w:iCs/>
          <w:kern w:val="0"/>
          <w:sz w:val="22"/>
          <w:szCs w:val="22"/>
        </w:rPr>
        <w:t>ANALISI DELLE CRITICIT</w:t>
      </w:r>
      <w:r>
        <w:rPr>
          <w:rFonts w:ascii="Helvetica Neue" w:hAnsi="Helvetica Neue"/>
          <w:iCs/>
          <w:kern w:val="0"/>
          <w:sz w:val="22"/>
          <w:szCs w:val="22"/>
        </w:rPr>
        <w:t>A</w:t>
      </w:r>
      <w:r w:rsidRPr="00E13B3A">
        <w:rPr>
          <w:rFonts w:ascii="Helvetica Neue" w:hAnsi="Helvetica Neue"/>
          <w:iCs/>
          <w:kern w:val="0"/>
          <w:sz w:val="22"/>
          <w:szCs w:val="22"/>
        </w:rPr>
        <w:t>’: Indipendentemente dalle indicazioni di letteratura vi è a mio avviso in atteggiamento censurabile da parte dei colleghi dell’azienda “Presidio Ospedaliero di Iseo” che tento così di riassumere. Mancata esecuzione di TAC con sottrazione di immagine che avrebbe permesso di classificare adeguatamente la frattura e giustificare la scelta chirurgica (placca vs chiodi</w:t>
      </w:r>
      <w:r w:rsidR="004404A2">
        <w:rPr>
          <w:rFonts w:ascii="Helvetica Neue" w:hAnsi="Helvetica Neue"/>
          <w:iCs/>
          <w:kern w:val="0"/>
          <w:sz w:val="22"/>
          <w:szCs w:val="22"/>
        </w:rPr>
        <w:t>,</w:t>
      </w:r>
      <w:r w:rsidRPr="00E13B3A">
        <w:rPr>
          <w:rFonts w:ascii="Helvetica Neue" w:hAnsi="Helvetica Neue"/>
          <w:iCs/>
          <w:kern w:val="0"/>
          <w:sz w:val="22"/>
          <w:szCs w:val="22"/>
        </w:rPr>
        <w:t xml:space="preserve"> retrogrado vs revisione protesica). La classificazione </w:t>
      </w:r>
      <w:r w:rsidRPr="00F205F0">
        <w:rPr>
          <w:rFonts w:ascii="Helvetica Neue" w:hAnsi="Helvetica Neue"/>
          <w:iCs/>
          <w:kern w:val="0"/>
          <w:sz w:val="22"/>
          <w:szCs w:val="22"/>
        </w:rPr>
        <w:t xml:space="preserve">da me utilizzata è basata solo su immagini radiografiche che non ritengo sufficienti. Errata esecuzione tecnica con frattura sintetizzata con grave scomposizione. Il grado di </w:t>
      </w:r>
      <w:r w:rsidR="00C04398" w:rsidRPr="00F205F0">
        <w:rPr>
          <w:rFonts w:ascii="Helvetica Neue" w:hAnsi="Helvetica Neue"/>
          <w:iCs/>
          <w:kern w:val="0"/>
          <w:sz w:val="22"/>
          <w:szCs w:val="22"/>
        </w:rPr>
        <w:t>scomposizione</w:t>
      </w:r>
      <w:r w:rsidRPr="00F205F0">
        <w:rPr>
          <w:rFonts w:ascii="Helvetica Neue" w:hAnsi="Helvetica Neue"/>
          <w:iCs/>
          <w:kern w:val="0"/>
          <w:sz w:val="22"/>
          <w:szCs w:val="22"/>
        </w:rPr>
        <w:t xml:space="preserve"> non avrebbe mai consentito una consolidazione dei frammenti. Scomposizione ben visibile nel </w:t>
      </w:r>
      <w:proofErr w:type="gramStart"/>
      <w:r w:rsidRPr="00F205F0">
        <w:rPr>
          <w:rFonts w:ascii="Helvetica Neue" w:hAnsi="Helvetica Neue"/>
          <w:iCs/>
          <w:kern w:val="0"/>
          <w:sz w:val="22"/>
          <w:szCs w:val="22"/>
        </w:rPr>
        <w:t>post operatorio</w:t>
      </w:r>
      <w:proofErr w:type="gramEnd"/>
      <w:r w:rsidRPr="00F205F0">
        <w:rPr>
          <w:rFonts w:ascii="Helvetica Neue" w:hAnsi="Helvetica Neue"/>
          <w:iCs/>
          <w:kern w:val="0"/>
          <w:sz w:val="22"/>
          <w:szCs w:val="22"/>
        </w:rPr>
        <w:t xml:space="preserve"> ma nessuno ha preso la decisione di rivedere l’intervento. Rx di controllo seriate nei mesi successivi che hanno sempre confermato la </w:t>
      </w:r>
      <w:r w:rsidR="00C04398" w:rsidRPr="00F205F0">
        <w:rPr>
          <w:rFonts w:ascii="Helvetica Neue" w:hAnsi="Helvetica Neue"/>
          <w:iCs/>
          <w:kern w:val="0"/>
          <w:sz w:val="22"/>
          <w:szCs w:val="22"/>
        </w:rPr>
        <w:t>scomposizione</w:t>
      </w:r>
      <w:r w:rsidRPr="00F205F0">
        <w:rPr>
          <w:rFonts w:ascii="Helvetica Neue" w:hAnsi="Helvetica Neue"/>
          <w:iCs/>
          <w:kern w:val="0"/>
          <w:sz w:val="22"/>
          <w:szCs w:val="22"/>
        </w:rPr>
        <w:t xml:space="preserve"> dalla frattura e la mancata consolidazione Rx di controllo del 11-03-2022 che a </w:t>
      </w:r>
      <w:r w:rsidR="00C04398" w:rsidRPr="00F205F0">
        <w:rPr>
          <w:rFonts w:ascii="Helvetica Neue" w:hAnsi="Helvetica Neue"/>
          <w:iCs/>
          <w:kern w:val="0"/>
          <w:sz w:val="22"/>
          <w:szCs w:val="22"/>
        </w:rPr>
        <w:t>differenza</w:t>
      </w:r>
      <w:r w:rsidRPr="00F205F0">
        <w:rPr>
          <w:rFonts w:ascii="Helvetica Neue" w:hAnsi="Helvetica Neue"/>
          <w:iCs/>
          <w:kern w:val="0"/>
          <w:sz w:val="22"/>
          <w:szCs w:val="22"/>
        </w:rPr>
        <w:t xml:space="preserve"> della altre (peraltro di scarsa esecuzione) ha evidenziato un riassorbimento osseo dietro lo scudo femorale il che indicava la necessità di una revisione dell’</w:t>
      </w:r>
      <w:r w:rsidR="00C04398" w:rsidRPr="00F205F0">
        <w:rPr>
          <w:rFonts w:ascii="Helvetica Neue" w:hAnsi="Helvetica Neue"/>
          <w:iCs/>
          <w:kern w:val="0"/>
          <w:sz w:val="22"/>
          <w:szCs w:val="22"/>
        </w:rPr>
        <w:t>impianto</w:t>
      </w:r>
      <w:r w:rsidRPr="00F205F0">
        <w:rPr>
          <w:rFonts w:ascii="Helvetica Neue" w:hAnsi="Helvetica Neue"/>
          <w:iCs/>
          <w:kern w:val="0"/>
          <w:sz w:val="22"/>
          <w:szCs w:val="22"/>
        </w:rPr>
        <w:t xml:space="preserve"> </w:t>
      </w:r>
      <w:r w:rsidR="00C04398" w:rsidRPr="00F205F0">
        <w:rPr>
          <w:rFonts w:ascii="Helvetica Neue" w:hAnsi="Helvetica Neue"/>
          <w:iCs/>
          <w:kern w:val="0"/>
          <w:sz w:val="22"/>
          <w:szCs w:val="22"/>
        </w:rPr>
        <w:t>protesico</w:t>
      </w:r>
      <w:r w:rsidRPr="00F205F0">
        <w:rPr>
          <w:rFonts w:ascii="Helvetica Neue" w:hAnsi="Helvetica Neue"/>
          <w:iCs/>
          <w:kern w:val="0"/>
          <w:sz w:val="22"/>
          <w:szCs w:val="22"/>
        </w:rPr>
        <w:t xml:space="preserve"> urgente. Revisione seguita solamente il 27-07-2022 con corretta indicazione (tale intervento viene definito anche come “</w:t>
      </w:r>
      <w:proofErr w:type="spellStart"/>
      <w:r w:rsidRPr="00F205F0">
        <w:rPr>
          <w:rFonts w:ascii="Helvetica Neue" w:hAnsi="Helvetica Neue"/>
          <w:iCs/>
          <w:kern w:val="0"/>
          <w:sz w:val="22"/>
          <w:szCs w:val="22"/>
        </w:rPr>
        <w:t>limbs</w:t>
      </w:r>
      <w:proofErr w:type="spellEnd"/>
      <w:r w:rsidRPr="00F205F0">
        <w:rPr>
          <w:rFonts w:ascii="Helvetica Neue" w:hAnsi="Helvetica Neue"/>
          <w:iCs/>
          <w:kern w:val="0"/>
          <w:sz w:val="22"/>
          <w:szCs w:val="22"/>
        </w:rPr>
        <w:t xml:space="preserve"> </w:t>
      </w:r>
      <w:proofErr w:type="spellStart"/>
      <w:r w:rsidRPr="00F205F0">
        <w:rPr>
          <w:rFonts w:ascii="Helvetica Neue" w:hAnsi="Helvetica Neue"/>
          <w:iCs/>
          <w:kern w:val="0"/>
          <w:sz w:val="22"/>
          <w:szCs w:val="22"/>
        </w:rPr>
        <w:t>salvage</w:t>
      </w:r>
      <w:proofErr w:type="spellEnd"/>
      <w:r w:rsidRPr="00F205F0">
        <w:rPr>
          <w:rFonts w:ascii="Helvetica Neue" w:hAnsi="Helvetica Neue"/>
          <w:iCs/>
          <w:kern w:val="0"/>
          <w:sz w:val="22"/>
          <w:szCs w:val="22"/>
        </w:rPr>
        <w:t xml:space="preserve"> surgery” ad indicare quasi un disperato tentativo di salvare un arto). Verosimile ritenere che la scomposi</w:t>
      </w:r>
      <w:r w:rsidR="00D33F1F" w:rsidRPr="00F205F0">
        <w:rPr>
          <w:rFonts w:ascii="Helvetica Neue" w:hAnsi="Helvetica Neue"/>
          <w:iCs/>
          <w:kern w:val="0"/>
          <w:sz w:val="22"/>
          <w:szCs w:val="22"/>
        </w:rPr>
        <w:t>zi</w:t>
      </w:r>
      <w:r w:rsidRPr="00F205F0">
        <w:rPr>
          <w:rFonts w:ascii="Helvetica Neue" w:hAnsi="Helvetica Neue"/>
          <w:iCs/>
          <w:kern w:val="0"/>
          <w:sz w:val="22"/>
          <w:szCs w:val="22"/>
        </w:rPr>
        <w:t>one della frattura si stata partecipe del riassorbimento osseo con la necessità di applicazione di una mega protesi …”.</w:t>
      </w:r>
    </w:p>
    <w:p w14:paraId="7775AD48" w14:textId="3681F760" w:rsidR="005C0BDF" w:rsidRDefault="005C0BDF" w:rsidP="00F764C8">
      <w:pPr>
        <w:widowControl/>
        <w:suppressAutoHyphens w:val="0"/>
        <w:autoSpaceDN/>
        <w:spacing w:line="276" w:lineRule="auto"/>
        <w:jc w:val="both"/>
        <w:textAlignment w:val="auto"/>
        <w:rPr>
          <w:rFonts w:ascii="Helvetica Neue" w:hAnsi="Helvetica Neue"/>
          <w:iCs/>
          <w:kern w:val="0"/>
          <w:sz w:val="22"/>
          <w:szCs w:val="22"/>
        </w:rPr>
      </w:pPr>
      <w:r>
        <w:rPr>
          <w:rFonts w:ascii="Helvetica Neue" w:hAnsi="Helvetica Neue"/>
          <w:iCs/>
          <w:kern w:val="0"/>
          <w:sz w:val="22"/>
          <w:szCs w:val="22"/>
        </w:rPr>
        <w:br w:type="page"/>
      </w:r>
    </w:p>
    <w:p w14:paraId="7699595F" w14:textId="44DD4E36" w:rsidR="00895D09" w:rsidRDefault="00895D09" w:rsidP="00895D09">
      <w:pPr>
        <w:spacing w:line="360" w:lineRule="auto"/>
        <w:jc w:val="both"/>
        <w:rPr>
          <w:rFonts w:ascii="Helvetica Neue" w:hAnsi="Helvetica Neue"/>
          <w:sz w:val="22"/>
          <w:szCs w:val="22"/>
        </w:rPr>
      </w:pPr>
      <w:r>
        <w:rPr>
          <w:rFonts w:ascii="Helvetica Neue" w:hAnsi="Helvetica Neue"/>
          <w:sz w:val="22"/>
          <w:szCs w:val="22"/>
        </w:rPr>
        <w:lastRenderedPageBreak/>
        <w:t>I C</w:t>
      </w:r>
      <w:r w:rsidR="002529C2">
        <w:rPr>
          <w:rFonts w:ascii="Helvetica Neue" w:hAnsi="Helvetica Neue"/>
          <w:sz w:val="22"/>
          <w:szCs w:val="22"/>
        </w:rPr>
        <w:t>C.</w:t>
      </w:r>
      <w:r>
        <w:rPr>
          <w:rFonts w:ascii="Helvetica Neue" w:hAnsi="Helvetica Neue"/>
          <w:sz w:val="22"/>
          <w:szCs w:val="22"/>
        </w:rPr>
        <w:t>T</w:t>
      </w:r>
      <w:r w:rsidR="002529C2">
        <w:rPr>
          <w:rFonts w:ascii="Helvetica Neue" w:hAnsi="Helvetica Neue"/>
          <w:sz w:val="22"/>
          <w:szCs w:val="22"/>
        </w:rPr>
        <w:t>T.</w:t>
      </w:r>
      <w:r>
        <w:rPr>
          <w:rFonts w:ascii="Helvetica Neue" w:hAnsi="Helvetica Neue"/>
          <w:sz w:val="22"/>
          <w:szCs w:val="22"/>
        </w:rPr>
        <w:t>U</w:t>
      </w:r>
      <w:r w:rsidR="002529C2">
        <w:rPr>
          <w:rFonts w:ascii="Helvetica Neue" w:hAnsi="Helvetica Neue"/>
          <w:sz w:val="22"/>
          <w:szCs w:val="22"/>
        </w:rPr>
        <w:t>.</w:t>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p>
    <w:p w14:paraId="4AEBF813" w14:textId="44227184" w:rsidR="00895D09" w:rsidRPr="00D90825" w:rsidRDefault="00895D09" w:rsidP="00895D09">
      <w:pPr>
        <w:spacing w:line="360" w:lineRule="auto"/>
        <w:jc w:val="both"/>
        <w:rPr>
          <w:rFonts w:ascii="Helvetica Neue" w:hAnsi="Helvetica Neue"/>
          <w:iCs/>
          <w:kern w:val="0"/>
        </w:rPr>
      </w:pPr>
      <w:r>
        <w:rPr>
          <w:rFonts w:ascii="Helvetica Neue" w:hAnsi="Helvetica Neue"/>
          <w:sz w:val="22"/>
          <w:szCs w:val="22"/>
        </w:rPr>
        <w:t>Dott. Nicola Pigaiani</w:t>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Pr>
          <w:rFonts w:ascii="Helvetica Neue" w:hAnsi="Helvetica Neue"/>
          <w:sz w:val="22"/>
          <w:szCs w:val="22"/>
        </w:rPr>
        <w:tab/>
      </w:r>
      <w:r w:rsidR="002529C2">
        <w:rPr>
          <w:rFonts w:ascii="Helvetica Neue" w:hAnsi="Helvetica Neue"/>
          <w:sz w:val="22"/>
          <w:szCs w:val="22"/>
        </w:rPr>
        <w:t>Dott. Franco Lavini</w:t>
      </w:r>
    </w:p>
    <w:sectPr w:rsidR="00895D09" w:rsidRPr="00D90825" w:rsidSect="00B85209">
      <w:headerReference w:type="default" r:id="rId17"/>
      <w:footerReference w:type="even" r:id="rId18"/>
      <w:footerReference w:type="default" r:id="rId19"/>
      <w:headerReference w:type="first" r:id="rId20"/>
      <w:footerReference w:type="first" r:id="rId21"/>
      <w:pgSz w:w="11906" w:h="16838"/>
      <w:pgMar w:top="489" w:right="1418" w:bottom="720" w:left="1701" w:header="698"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58A3" w14:textId="77777777" w:rsidR="008C7367" w:rsidRDefault="008C7367">
      <w:r>
        <w:separator/>
      </w:r>
    </w:p>
  </w:endnote>
  <w:endnote w:type="continuationSeparator" w:id="0">
    <w:p w14:paraId="594C326A" w14:textId="77777777" w:rsidR="008C7367" w:rsidRDefault="008C7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OpenSymbol">
    <w:panose1 w:val="020B0604020202020204"/>
    <w:charset w:val="00"/>
    <w:family w:val="auto"/>
    <w:pitch w:val="variable"/>
    <w:sig w:usb0="800000AF" w:usb1="1001ECEA" w:usb2="00000000" w:usb3="00000000" w:csb0="00000001" w:csb1="00000000"/>
  </w:font>
  <w:font w:name="Helvetica Neue">
    <w:altName w:val="﷽﷽﷽﷽﷽﷽﷽﷽L:1d"/>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00"/>
    <w:family w:val="roman"/>
    <w:notTrueType/>
    <w:pitch w:val="variable"/>
    <w:sig w:usb0="00000003" w:usb1="00000000" w:usb2="00000000" w:usb3="00000000" w:csb0="00000001" w:csb1="00000000"/>
  </w:font>
  <w:font w:name="Times">
    <w:panose1 w:val="0200050000000000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6629" w14:textId="77777777" w:rsidR="00264395" w:rsidRDefault="00264395" w:rsidP="00E5675E">
    <w:pPr>
      <w:pStyle w:val="Pidipagina"/>
      <w:tabs>
        <w:tab w:val="clear" w:pos="4819"/>
        <w:tab w:val="clear" w:pos="9638"/>
        <w:tab w:val="center" w:pos="6521"/>
        <w:tab w:val="right" w:pos="8789"/>
      </w:tabs>
      <w:rPr>
        <w:rFonts w:ascii="Arial" w:hAnsi="Arial" w:cs="Arial"/>
        <w:i/>
        <w:smallCaps/>
        <w:color w:val="1F4E79"/>
        <w:sz w:val="18"/>
      </w:rPr>
    </w:pPr>
    <w:r>
      <w:rPr>
        <w:rFonts w:ascii="Arial" w:hAnsi="Arial" w:cs="Arial"/>
        <w:i/>
        <w:smallCaps/>
        <w:color w:val="1F4E79"/>
        <w:sz w:val="18"/>
      </w:rPr>
      <w:t>Procedimento penale: 753/2015 R.G.N.R. Mod. 44</w:t>
    </w:r>
    <w:r>
      <w:rPr>
        <w:rFonts w:ascii="Arial" w:hAnsi="Arial" w:cs="Arial"/>
        <w:i/>
        <w:smallCaps/>
        <w:color w:val="1F4E79"/>
        <w:sz w:val="18"/>
      </w:rPr>
      <w:tab/>
    </w:r>
    <w:r>
      <w:rPr>
        <w:rFonts w:ascii="Arial" w:hAnsi="Arial" w:cs="Arial"/>
        <w:i/>
        <w:smallCaps/>
        <w:color w:val="1F4E79"/>
        <w:sz w:val="18"/>
      </w:rPr>
      <w:tab/>
    </w:r>
    <w:r w:rsidRPr="00E5675E">
      <w:rPr>
        <w:rFonts w:ascii="Arial" w:hAnsi="Arial" w:cs="Arial"/>
        <w:smallCaps/>
        <w:sz w:val="18"/>
      </w:rPr>
      <w:fldChar w:fldCharType="begin"/>
    </w:r>
    <w:r w:rsidRPr="00E5675E">
      <w:rPr>
        <w:rFonts w:ascii="Arial" w:hAnsi="Arial" w:cs="Arial"/>
        <w:smallCaps/>
        <w:sz w:val="18"/>
      </w:rPr>
      <w:instrText>PAGE   \* MERGEFORMAT</w:instrText>
    </w:r>
    <w:r w:rsidRPr="00E5675E">
      <w:rPr>
        <w:rFonts w:ascii="Arial" w:hAnsi="Arial" w:cs="Arial"/>
        <w:smallCaps/>
        <w:sz w:val="18"/>
      </w:rPr>
      <w:fldChar w:fldCharType="separate"/>
    </w:r>
    <w:r>
      <w:rPr>
        <w:rFonts w:ascii="Arial" w:hAnsi="Arial" w:cs="Arial"/>
        <w:smallCaps/>
        <w:noProof/>
        <w:sz w:val="18"/>
      </w:rPr>
      <w:t>10</w:t>
    </w:r>
    <w:r w:rsidRPr="00E5675E">
      <w:rPr>
        <w:rFonts w:ascii="Arial" w:hAnsi="Arial" w:cs="Arial"/>
        <w:smallCaps/>
        <w:sz w:val="18"/>
      </w:rPr>
      <w:fldChar w:fldCharType="end"/>
    </w:r>
  </w:p>
  <w:p w14:paraId="4CC3662A" w14:textId="77777777" w:rsidR="00264395" w:rsidRDefault="00264395">
    <w:pPr>
      <w:pStyle w:val="Pidipagina"/>
    </w:pPr>
  </w:p>
  <w:p w14:paraId="4CC3662B" w14:textId="77777777" w:rsidR="00264395" w:rsidRDefault="0026439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9079" w14:textId="77777777" w:rsidR="00BB13E0" w:rsidRDefault="00A64819" w:rsidP="002F1599">
    <w:pPr>
      <w:pStyle w:val="Intestazione"/>
      <w:pBdr>
        <w:top w:val="dotted" w:sz="4" w:space="1" w:color="auto"/>
      </w:pBdr>
      <w:tabs>
        <w:tab w:val="clear" w:pos="9638"/>
      </w:tabs>
      <w:rPr>
        <w:rFonts w:ascii="Helvetica Neue" w:hAnsi="Helvetica Neue" w:cs="Arial"/>
        <w:i/>
        <w:smallCaps/>
        <w:color w:val="1F4E79"/>
        <w:sz w:val="18"/>
        <w:szCs w:val="18"/>
      </w:rPr>
    </w:pPr>
    <w:r>
      <w:rPr>
        <w:rFonts w:ascii="Helvetica Neue" w:hAnsi="Helvetica Neue" w:cs="Arial"/>
        <w:i/>
        <w:smallCaps/>
        <w:color w:val="1F4E79"/>
        <w:sz w:val="18"/>
        <w:szCs w:val="18"/>
      </w:rPr>
      <w:t xml:space="preserve"> </w:t>
    </w:r>
  </w:p>
  <w:p w14:paraId="4CC3662D" w14:textId="48C24778" w:rsidR="00264395" w:rsidRPr="00991998" w:rsidRDefault="00766F60" w:rsidP="002F1599">
    <w:pPr>
      <w:pStyle w:val="Intestazione"/>
      <w:pBdr>
        <w:top w:val="dotted" w:sz="4" w:space="1" w:color="auto"/>
      </w:pBdr>
      <w:tabs>
        <w:tab w:val="clear" w:pos="9638"/>
      </w:tabs>
      <w:rPr>
        <w:rFonts w:ascii="Helvetica Neue" w:hAnsi="Helvetica Neue" w:cs="Arial"/>
        <w:i/>
        <w:smallCaps/>
        <w:color w:val="1F4E79"/>
      </w:rPr>
    </w:pPr>
    <w:r w:rsidRPr="00887619">
      <w:rPr>
        <w:rFonts w:ascii="Helvetica Neue" w:hAnsi="Helvetica Neue" w:cs="Arial"/>
        <w:b/>
        <w:bCs/>
        <w:i/>
        <w:iCs/>
        <w:smallCaps/>
        <w:color w:val="1F4E79"/>
      </w:rPr>
      <w:t>10965/2025</w:t>
    </w:r>
    <w:r w:rsidRPr="004530CF">
      <w:rPr>
        <w:rFonts w:ascii="Helvetica Neue" w:hAnsi="Helvetica Neue"/>
        <w:b/>
        <w:smallCaps/>
        <w:sz w:val="22"/>
        <w:szCs w:val="22"/>
        <w:u w:val="single"/>
      </w:rPr>
      <w:t xml:space="preserve"> </w:t>
    </w:r>
    <w:r w:rsidR="00680691">
      <w:rPr>
        <w:rFonts w:ascii="Helvetica Neue" w:hAnsi="Helvetica Neue" w:cs="Arial"/>
        <w:b/>
        <w:bCs/>
        <w:i/>
        <w:smallCaps/>
        <w:color w:val="1F4E79"/>
        <w:sz w:val="18"/>
        <w:szCs w:val="18"/>
      </w:rPr>
      <w:t>N.</w:t>
    </w:r>
    <w:r w:rsidR="00A64819" w:rsidRPr="002E1EDD">
      <w:rPr>
        <w:rFonts w:ascii="Helvetica Neue" w:hAnsi="Helvetica Neue" w:cs="Arial"/>
        <w:b/>
        <w:bCs/>
        <w:i/>
        <w:smallCaps/>
        <w:color w:val="1F4E79"/>
        <w:sz w:val="18"/>
        <w:szCs w:val="18"/>
      </w:rPr>
      <w:t>R.G.</w:t>
    </w:r>
    <w:r w:rsidR="00A64819">
      <w:rPr>
        <w:rFonts w:ascii="Helvetica Neue" w:hAnsi="Helvetica Neue" w:cs="Arial"/>
        <w:b/>
        <w:bCs/>
        <w:i/>
        <w:smallCaps/>
        <w:color w:val="1F4E79"/>
        <w:sz w:val="18"/>
        <w:szCs w:val="18"/>
      </w:rPr>
      <w:t xml:space="preserve"> – </w:t>
    </w:r>
    <w:r w:rsidR="00BB13E0">
      <w:rPr>
        <w:rFonts w:ascii="Helvetica Neue" w:hAnsi="Helvetica Neue" w:cs="Arial"/>
        <w:b/>
        <w:bCs/>
        <w:i/>
        <w:iCs/>
        <w:smallCaps/>
        <w:color w:val="1F4E79"/>
        <w:sz w:val="18"/>
        <w:szCs w:val="18"/>
      </w:rPr>
      <w:t>Luca Mao // ASST Franciacorta</w:t>
    </w:r>
    <w:r w:rsidR="00264395" w:rsidRPr="00991998">
      <w:rPr>
        <w:rFonts w:ascii="Helvetica Neue" w:hAnsi="Helvetica Neue" w:cs="Arial"/>
        <w:b/>
        <w:bCs/>
        <w:i/>
        <w:iCs/>
        <w:smallCaps/>
        <w:color w:val="1F4E79"/>
      </w:rPr>
      <w:tab/>
    </w:r>
    <w:r w:rsidR="00264395" w:rsidRPr="00991998">
      <w:rPr>
        <w:rFonts w:ascii="Helvetica Neue" w:hAnsi="Helvetica Neue" w:cs="Arial"/>
        <w:b/>
        <w:bCs/>
        <w:i/>
        <w:iCs/>
        <w:smallCaps/>
        <w:color w:val="1F4E79"/>
      </w:rPr>
      <w:tab/>
    </w:r>
    <w:r w:rsidR="00264395" w:rsidRPr="00991998">
      <w:rPr>
        <w:rFonts w:ascii="Helvetica Neue" w:hAnsi="Helvetica Neue" w:cs="Arial"/>
        <w:b/>
        <w:bCs/>
        <w:i/>
        <w:iCs/>
        <w:smallCaps/>
        <w:color w:val="1F4E79"/>
      </w:rPr>
      <w:tab/>
    </w:r>
    <w:r w:rsidR="00264395" w:rsidRPr="00991998">
      <w:rPr>
        <w:rFonts w:ascii="Helvetica Neue" w:hAnsi="Helvetica Neue" w:cs="Arial"/>
        <w:b/>
        <w:bCs/>
        <w:i/>
        <w:iCs/>
        <w:smallCaps/>
        <w:color w:val="1F4E79"/>
      </w:rPr>
      <w:tab/>
    </w:r>
    <w:r w:rsidR="00264395" w:rsidRPr="00991998">
      <w:rPr>
        <w:rFonts w:ascii="Helvetica Neue" w:hAnsi="Helvetica Neue" w:cs="Arial"/>
        <w:b/>
        <w:bCs/>
        <w:i/>
        <w:iCs/>
        <w:smallCaps/>
        <w:color w:val="1F4E79"/>
      </w:rPr>
      <w:tab/>
    </w:r>
    <w:r w:rsidR="00264395" w:rsidRPr="00991998">
      <w:rPr>
        <w:rFonts w:ascii="Helvetica Neue" w:hAnsi="Helvetica Neue" w:cs="Arial"/>
        <w:b/>
        <w:bCs/>
        <w:i/>
        <w:iCs/>
        <w:smallCaps/>
        <w:color w:val="1F4E79"/>
      </w:rPr>
      <w:tab/>
    </w:r>
    <w:r w:rsidR="00264395" w:rsidRPr="00991998">
      <w:rPr>
        <w:rFonts w:ascii="Helvetica Neue" w:hAnsi="Helvetica Neue" w:cs="Arial"/>
        <w:smallCaps/>
        <w:color w:val="1F4E79"/>
      </w:rPr>
      <w:t xml:space="preserve">      </w:t>
    </w:r>
    <w:r w:rsidR="00264395" w:rsidRPr="00991998">
      <w:rPr>
        <w:rFonts w:ascii="Helvetica Neue" w:hAnsi="Helvetica Neue" w:cs="Arial"/>
        <w:b/>
        <w:bCs/>
        <w:i/>
        <w:smallCaps/>
        <w:color w:val="1F4E79"/>
      </w:rPr>
      <w:fldChar w:fldCharType="begin"/>
    </w:r>
    <w:r w:rsidR="00264395" w:rsidRPr="00991998">
      <w:rPr>
        <w:rFonts w:ascii="Helvetica Neue" w:hAnsi="Helvetica Neue" w:cs="Arial"/>
        <w:b/>
        <w:bCs/>
        <w:i/>
        <w:smallCaps/>
        <w:color w:val="1F4E79"/>
      </w:rPr>
      <w:instrText xml:space="preserve"> PAGE </w:instrText>
    </w:r>
    <w:r w:rsidR="00264395" w:rsidRPr="00991998">
      <w:rPr>
        <w:rFonts w:ascii="Helvetica Neue" w:hAnsi="Helvetica Neue" w:cs="Arial"/>
        <w:b/>
        <w:bCs/>
        <w:i/>
        <w:smallCaps/>
        <w:color w:val="1F4E79"/>
      </w:rPr>
      <w:fldChar w:fldCharType="separate"/>
    </w:r>
    <w:r w:rsidR="00264395" w:rsidRPr="00991998">
      <w:rPr>
        <w:rFonts w:ascii="Helvetica Neue" w:hAnsi="Helvetica Neue" w:cs="Arial"/>
        <w:b/>
        <w:bCs/>
        <w:i/>
        <w:smallCaps/>
        <w:color w:val="1F4E79"/>
      </w:rPr>
      <w:t>2</w:t>
    </w:r>
    <w:r w:rsidR="00264395" w:rsidRPr="00991998">
      <w:rPr>
        <w:rFonts w:ascii="Helvetica Neue" w:hAnsi="Helvetica Neue" w:cs="Arial"/>
        <w:b/>
        <w:bCs/>
        <w:i/>
        <w:smallCaps/>
        <w:color w:val="1F4E79"/>
      </w:rPr>
      <w:fldChar w:fldCharType="end"/>
    </w:r>
    <w:r w:rsidR="00264395" w:rsidRPr="00991998">
      <w:rPr>
        <w:rFonts w:ascii="Helvetica Neue" w:hAnsi="Helvetica Neue" w:cs="Arial"/>
        <w:i/>
        <w:smallCaps/>
        <w:color w:val="1F4E79"/>
      </w:rPr>
      <w:t>/</w:t>
    </w:r>
    <w:r w:rsidR="00264395" w:rsidRPr="00991998">
      <w:rPr>
        <w:rFonts w:ascii="Helvetica Neue" w:hAnsi="Helvetica Neue" w:cs="Arial"/>
        <w:i/>
        <w:smallCaps/>
        <w:color w:val="1F4E79"/>
      </w:rPr>
      <w:fldChar w:fldCharType="begin"/>
    </w:r>
    <w:r w:rsidR="00264395" w:rsidRPr="00991998">
      <w:rPr>
        <w:rFonts w:ascii="Helvetica Neue" w:hAnsi="Helvetica Neue" w:cs="Arial"/>
        <w:i/>
        <w:smallCaps/>
        <w:color w:val="1F4E79"/>
      </w:rPr>
      <w:instrText xml:space="preserve"> NUMPAGES \*Arabic </w:instrText>
    </w:r>
    <w:r w:rsidR="00264395" w:rsidRPr="00991998">
      <w:rPr>
        <w:rFonts w:ascii="Helvetica Neue" w:hAnsi="Helvetica Neue" w:cs="Arial"/>
        <w:i/>
        <w:smallCaps/>
        <w:color w:val="1F4E79"/>
      </w:rPr>
      <w:fldChar w:fldCharType="separate"/>
    </w:r>
    <w:r w:rsidR="00264395" w:rsidRPr="00991998">
      <w:rPr>
        <w:rFonts w:ascii="Helvetica Neue" w:hAnsi="Helvetica Neue" w:cs="Arial"/>
        <w:i/>
        <w:smallCaps/>
        <w:color w:val="1F4E79"/>
      </w:rPr>
      <w:t>11</w:t>
    </w:r>
    <w:r w:rsidR="00264395" w:rsidRPr="00991998">
      <w:rPr>
        <w:rFonts w:ascii="Helvetica Neue" w:hAnsi="Helvetica Neue" w:cs="Arial"/>
        <w:i/>
        <w:smallCaps/>
        <w:color w:val="1F4E7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8586" w14:textId="5C15A361" w:rsidR="00264395" w:rsidRPr="002F1599" w:rsidRDefault="00AB6B56" w:rsidP="002F1599">
    <w:pPr>
      <w:pStyle w:val="Intestazione"/>
      <w:pBdr>
        <w:top w:val="dotted" w:sz="4" w:space="1" w:color="auto"/>
      </w:pBdr>
      <w:tabs>
        <w:tab w:val="clear" w:pos="9638"/>
      </w:tabs>
      <w:rPr>
        <w:rFonts w:ascii="Helvetica Neue" w:hAnsi="Helvetica Neue" w:cs="Arial"/>
        <w:smallCaps/>
        <w:color w:val="1F4E79"/>
        <w:sz w:val="18"/>
        <w:szCs w:val="18"/>
      </w:rPr>
    </w:pPr>
    <w:bookmarkStart w:id="11" w:name="_Hlk70434040"/>
    <w:r w:rsidRPr="00766F60">
      <w:rPr>
        <w:rFonts w:ascii="Helvetica Neue" w:hAnsi="Helvetica Neue" w:cs="Arial"/>
        <w:b/>
        <w:bCs/>
        <w:i/>
        <w:iCs/>
        <w:smallCaps/>
        <w:color w:val="1F4E79"/>
        <w:sz w:val="18"/>
        <w:szCs w:val="18"/>
      </w:rPr>
      <w:t>10965/2025</w:t>
    </w:r>
    <w:r w:rsidRPr="004530CF">
      <w:rPr>
        <w:rFonts w:ascii="Helvetica Neue" w:hAnsi="Helvetica Neue"/>
        <w:b/>
        <w:smallCaps/>
        <w:sz w:val="22"/>
        <w:szCs w:val="22"/>
        <w:u w:val="single"/>
      </w:rPr>
      <w:t xml:space="preserve"> </w:t>
    </w:r>
    <w:r w:rsidR="00680691">
      <w:rPr>
        <w:rFonts w:ascii="Helvetica Neue" w:hAnsi="Helvetica Neue" w:cs="Arial"/>
        <w:b/>
        <w:bCs/>
        <w:i/>
        <w:smallCaps/>
        <w:color w:val="1F4E79"/>
        <w:sz w:val="18"/>
        <w:szCs w:val="18"/>
      </w:rPr>
      <w:t>N.</w:t>
    </w:r>
    <w:r w:rsidR="00264395" w:rsidRPr="002E1EDD">
      <w:rPr>
        <w:rFonts w:ascii="Helvetica Neue" w:hAnsi="Helvetica Neue" w:cs="Arial"/>
        <w:b/>
        <w:bCs/>
        <w:i/>
        <w:smallCaps/>
        <w:color w:val="1F4E79"/>
        <w:sz w:val="18"/>
        <w:szCs w:val="18"/>
      </w:rPr>
      <w:t>R.G.</w:t>
    </w:r>
    <w:r w:rsidR="00264395" w:rsidRPr="001A2116">
      <w:rPr>
        <w:rFonts w:ascii="Helvetica Neue" w:hAnsi="Helvetica Neue" w:cs="Arial"/>
        <w:i/>
        <w:smallCaps/>
        <w:color w:val="1F4E79"/>
        <w:sz w:val="18"/>
        <w:szCs w:val="18"/>
      </w:rPr>
      <w:t xml:space="preserve"> </w:t>
    </w:r>
    <w:r w:rsidR="00264395" w:rsidRPr="002F1599">
      <w:rPr>
        <w:rFonts w:ascii="Helvetica Neue" w:hAnsi="Helvetica Neue" w:cs="Arial"/>
        <w:smallCaps/>
        <w:color w:val="1F4E79"/>
        <w:sz w:val="18"/>
        <w:szCs w:val="18"/>
      </w:rPr>
      <w:t xml:space="preserve">– </w:t>
    </w:r>
    <w:bookmarkEnd w:id="11"/>
    <w:r w:rsidR="00766F60">
      <w:rPr>
        <w:rFonts w:ascii="Helvetica Neue" w:hAnsi="Helvetica Neue" w:cs="Arial"/>
        <w:b/>
        <w:bCs/>
        <w:i/>
        <w:iCs/>
        <w:smallCaps/>
        <w:color w:val="1F4E79"/>
        <w:sz w:val="18"/>
        <w:szCs w:val="18"/>
      </w:rPr>
      <w:t>Luca Mao</w:t>
    </w:r>
    <w:r w:rsidR="00680691">
      <w:rPr>
        <w:rFonts w:ascii="Helvetica Neue" w:hAnsi="Helvetica Neue" w:cs="Arial"/>
        <w:b/>
        <w:bCs/>
        <w:i/>
        <w:iCs/>
        <w:smallCaps/>
        <w:color w:val="1F4E79"/>
        <w:sz w:val="18"/>
        <w:szCs w:val="18"/>
      </w:rPr>
      <w:t xml:space="preserve"> </w:t>
    </w:r>
    <w:r w:rsidR="00BB13E0">
      <w:rPr>
        <w:rFonts w:ascii="Helvetica Neue" w:hAnsi="Helvetica Neue" w:cs="Arial"/>
        <w:b/>
        <w:bCs/>
        <w:i/>
        <w:iCs/>
        <w:smallCaps/>
        <w:color w:val="1F4E79"/>
        <w:sz w:val="18"/>
        <w:szCs w:val="18"/>
      </w:rPr>
      <w:t>// ASST Franciacorta</w:t>
    </w:r>
    <w:r w:rsidR="00264395">
      <w:rPr>
        <w:rFonts w:ascii="Helvetica Neue" w:hAnsi="Helvetica Neue" w:cs="Arial"/>
        <w:b/>
        <w:bCs/>
        <w:i/>
        <w:iCs/>
        <w:smallCaps/>
        <w:color w:val="1F4E79"/>
        <w:sz w:val="18"/>
        <w:szCs w:val="18"/>
      </w:rPr>
      <w:tab/>
    </w:r>
    <w:r w:rsidR="00264395">
      <w:rPr>
        <w:rFonts w:ascii="Helvetica Neue" w:hAnsi="Helvetica Neue" w:cs="Arial"/>
        <w:b/>
        <w:bCs/>
        <w:i/>
        <w:iCs/>
        <w:smallCaps/>
        <w:color w:val="1F4E79"/>
        <w:sz w:val="18"/>
        <w:szCs w:val="18"/>
      </w:rPr>
      <w:tab/>
    </w:r>
    <w:r w:rsidR="00264395">
      <w:rPr>
        <w:rFonts w:ascii="Helvetica Neue" w:hAnsi="Helvetica Neue" w:cs="Arial"/>
        <w:b/>
        <w:bCs/>
        <w:i/>
        <w:iCs/>
        <w:smallCaps/>
        <w:color w:val="1F4E79"/>
        <w:sz w:val="18"/>
        <w:szCs w:val="18"/>
      </w:rPr>
      <w:tab/>
    </w:r>
    <w:r w:rsidR="00264395" w:rsidRPr="002F1599">
      <w:rPr>
        <w:rFonts w:ascii="Helvetica Neue" w:hAnsi="Helvetica Neue" w:cs="Arial"/>
        <w:smallCaps/>
        <w:color w:val="1F4E79"/>
        <w:sz w:val="18"/>
        <w:szCs w:val="18"/>
      </w:rPr>
      <w:tab/>
    </w:r>
    <w:r w:rsidR="00264395">
      <w:rPr>
        <w:rFonts w:ascii="Helvetica Neue" w:hAnsi="Helvetica Neue" w:cs="Arial"/>
        <w:smallCaps/>
        <w:color w:val="1F4E79"/>
        <w:sz w:val="18"/>
        <w:szCs w:val="18"/>
      </w:rPr>
      <w:tab/>
    </w:r>
    <w:r w:rsidR="00264395">
      <w:rPr>
        <w:rFonts w:ascii="Helvetica Neue" w:hAnsi="Helvetica Neue" w:cs="Arial"/>
        <w:smallCaps/>
        <w:color w:val="1F4E79"/>
        <w:sz w:val="18"/>
        <w:szCs w:val="18"/>
      </w:rPr>
      <w:tab/>
      <w:t xml:space="preserve">      </w:t>
    </w:r>
    <w:r w:rsidR="00264395" w:rsidRPr="002F1599">
      <w:rPr>
        <w:rFonts w:ascii="Helvetica Neue" w:hAnsi="Helvetica Neue" w:cs="Arial"/>
        <w:b/>
        <w:bCs/>
        <w:smallCaps/>
        <w:color w:val="1F4E79"/>
        <w:sz w:val="18"/>
        <w:szCs w:val="18"/>
      </w:rPr>
      <w:fldChar w:fldCharType="begin"/>
    </w:r>
    <w:r w:rsidR="00264395" w:rsidRPr="002F1599">
      <w:rPr>
        <w:rFonts w:ascii="Helvetica Neue" w:hAnsi="Helvetica Neue" w:cs="Arial"/>
        <w:b/>
        <w:bCs/>
        <w:smallCaps/>
        <w:color w:val="1F4E79"/>
        <w:sz w:val="18"/>
        <w:szCs w:val="18"/>
      </w:rPr>
      <w:instrText xml:space="preserve"> PAGE </w:instrText>
    </w:r>
    <w:r w:rsidR="00264395" w:rsidRPr="002F1599">
      <w:rPr>
        <w:rFonts w:ascii="Helvetica Neue" w:hAnsi="Helvetica Neue" w:cs="Arial"/>
        <w:b/>
        <w:bCs/>
        <w:smallCaps/>
        <w:color w:val="1F4E79"/>
        <w:sz w:val="18"/>
        <w:szCs w:val="18"/>
      </w:rPr>
      <w:fldChar w:fldCharType="separate"/>
    </w:r>
    <w:r w:rsidR="00264395" w:rsidRPr="002F1599">
      <w:rPr>
        <w:rFonts w:ascii="Helvetica Neue" w:hAnsi="Helvetica Neue" w:cs="Arial"/>
        <w:b/>
        <w:bCs/>
        <w:smallCaps/>
        <w:color w:val="1F4E79"/>
        <w:sz w:val="18"/>
        <w:szCs w:val="18"/>
      </w:rPr>
      <w:t>2</w:t>
    </w:r>
    <w:r w:rsidR="00264395" w:rsidRPr="002F1599">
      <w:rPr>
        <w:rFonts w:ascii="Helvetica Neue" w:hAnsi="Helvetica Neue" w:cs="Arial"/>
        <w:b/>
        <w:bCs/>
        <w:smallCaps/>
        <w:color w:val="1F4E79"/>
        <w:sz w:val="18"/>
        <w:szCs w:val="18"/>
      </w:rPr>
      <w:fldChar w:fldCharType="end"/>
    </w:r>
    <w:r w:rsidR="00264395" w:rsidRPr="002F1599">
      <w:rPr>
        <w:rFonts w:ascii="Helvetica Neue" w:hAnsi="Helvetica Neue" w:cs="Arial"/>
        <w:smallCaps/>
        <w:color w:val="1F4E79"/>
        <w:sz w:val="18"/>
        <w:szCs w:val="18"/>
      </w:rPr>
      <w:t>/</w:t>
    </w:r>
    <w:r w:rsidR="00264395" w:rsidRPr="002F1599">
      <w:rPr>
        <w:rFonts w:ascii="Helvetica Neue" w:hAnsi="Helvetica Neue" w:cs="Arial"/>
        <w:smallCaps/>
        <w:color w:val="1F4E79"/>
        <w:sz w:val="18"/>
        <w:szCs w:val="18"/>
      </w:rPr>
      <w:fldChar w:fldCharType="begin"/>
    </w:r>
    <w:r w:rsidR="00264395" w:rsidRPr="002F1599">
      <w:rPr>
        <w:rFonts w:ascii="Helvetica Neue" w:hAnsi="Helvetica Neue" w:cs="Arial"/>
        <w:smallCaps/>
        <w:color w:val="1F4E79"/>
        <w:sz w:val="18"/>
        <w:szCs w:val="18"/>
      </w:rPr>
      <w:instrText xml:space="preserve"> NUMPAGES \*Arabic </w:instrText>
    </w:r>
    <w:r w:rsidR="00264395" w:rsidRPr="002F1599">
      <w:rPr>
        <w:rFonts w:ascii="Helvetica Neue" w:hAnsi="Helvetica Neue" w:cs="Arial"/>
        <w:smallCaps/>
        <w:color w:val="1F4E79"/>
        <w:sz w:val="18"/>
        <w:szCs w:val="18"/>
      </w:rPr>
      <w:fldChar w:fldCharType="separate"/>
    </w:r>
    <w:r w:rsidR="00264395" w:rsidRPr="002F1599">
      <w:rPr>
        <w:rFonts w:ascii="Helvetica Neue" w:hAnsi="Helvetica Neue" w:cs="Arial"/>
        <w:smallCaps/>
        <w:color w:val="1F4E79"/>
        <w:sz w:val="18"/>
        <w:szCs w:val="18"/>
      </w:rPr>
      <w:t>2</w:t>
    </w:r>
    <w:r w:rsidR="00264395" w:rsidRPr="002F1599">
      <w:rPr>
        <w:rFonts w:ascii="Helvetica Neue" w:hAnsi="Helvetica Neue" w:cs="Arial"/>
        <w:smallCaps/>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E965" w14:textId="77777777" w:rsidR="008C7367" w:rsidRDefault="008C7367">
      <w:r>
        <w:rPr>
          <w:color w:val="000000"/>
        </w:rPr>
        <w:separator/>
      </w:r>
    </w:p>
  </w:footnote>
  <w:footnote w:type="continuationSeparator" w:id="0">
    <w:p w14:paraId="2D7ADFAC" w14:textId="77777777" w:rsidR="008C7367" w:rsidRDefault="008C7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4294" w14:textId="77777777" w:rsidR="00BB13E0" w:rsidRDefault="00BB13E0" w:rsidP="00BB13E0">
    <w:pPr>
      <w:pStyle w:val="Intestazione"/>
      <w:pBdr>
        <w:bottom w:val="dotted" w:sz="4" w:space="1" w:color="auto"/>
      </w:pBdr>
      <w:tabs>
        <w:tab w:val="clear" w:pos="9638"/>
      </w:tabs>
      <w:rPr>
        <w:rFonts w:ascii="Helvetica Neue" w:hAnsi="Helvetica Neue" w:cs="Arial"/>
        <w:i/>
        <w:smallCaps/>
        <w:color w:val="1F4E79"/>
        <w:szCs w:val="24"/>
      </w:rPr>
    </w:pPr>
    <w:r w:rsidRPr="00CA7333">
      <w:rPr>
        <w:rFonts w:ascii="Helvetica Neue" w:hAnsi="Helvetica Neue" w:cs="Arial"/>
        <w:b/>
        <w:bCs/>
        <w:i/>
        <w:smallCaps/>
        <w:color w:val="1F4E79"/>
        <w:szCs w:val="24"/>
      </w:rPr>
      <w:t>Dott. Nicola Pigaiani</w:t>
    </w:r>
    <w:r w:rsidRPr="0041495F">
      <w:rPr>
        <w:rFonts w:ascii="Helvetica Neue" w:hAnsi="Helvetica Neue" w:cs="Arial"/>
        <w:i/>
        <w:smallCaps/>
        <w:color w:val="1F4E79"/>
        <w:szCs w:val="24"/>
      </w:rPr>
      <w:t xml:space="preserve"> </w:t>
    </w:r>
    <w:r>
      <w:rPr>
        <w:rFonts w:ascii="Helvetica Neue" w:hAnsi="Helvetica Neue" w:cs="Arial"/>
        <w:i/>
        <w:smallCaps/>
        <w:color w:val="1F4E79"/>
        <w:szCs w:val="24"/>
      </w:rPr>
      <w:tab/>
    </w:r>
    <w:r>
      <w:rPr>
        <w:rFonts w:ascii="Helvetica Neue" w:hAnsi="Helvetica Neue" w:cs="Arial"/>
        <w:i/>
        <w:smallCaps/>
        <w:color w:val="1F4E79"/>
        <w:szCs w:val="24"/>
      </w:rPr>
      <w:tab/>
    </w:r>
    <w:r w:rsidRPr="00CA7333">
      <w:rPr>
        <w:rFonts w:ascii="Helvetica Neue" w:hAnsi="Helvetica Neue" w:cs="Arial"/>
        <w:b/>
        <w:bCs/>
        <w:i/>
        <w:smallCaps/>
        <w:color w:val="1F4E79"/>
        <w:szCs w:val="24"/>
      </w:rPr>
      <w:t xml:space="preserve">Dott. Franco </w:t>
    </w:r>
    <w:proofErr w:type="spellStart"/>
    <w:r>
      <w:rPr>
        <w:rFonts w:ascii="Helvetica Neue" w:hAnsi="Helvetica Neue" w:cs="Arial"/>
        <w:b/>
        <w:bCs/>
        <w:i/>
        <w:smallCaps/>
        <w:color w:val="1F4E79"/>
        <w:szCs w:val="24"/>
      </w:rPr>
      <w:t>L</w:t>
    </w:r>
    <w:r w:rsidRPr="00CA7333">
      <w:rPr>
        <w:rFonts w:ascii="Helvetica Neue" w:hAnsi="Helvetica Neue" w:cs="Arial"/>
        <w:b/>
        <w:bCs/>
        <w:i/>
        <w:smallCaps/>
        <w:color w:val="1F4E79"/>
        <w:szCs w:val="24"/>
      </w:rPr>
      <w:t>avini</w:t>
    </w:r>
    <w:proofErr w:type="spellEnd"/>
  </w:p>
  <w:p w14:paraId="1F3F12EA" w14:textId="77777777" w:rsidR="00BB13E0" w:rsidRPr="0041495F" w:rsidRDefault="00BB13E0" w:rsidP="00BB13E0">
    <w:pPr>
      <w:pStyle w:val="Intestazione"/>
      <w:pBdr>
        <w:bottom w:val="dotted" w:sz="4" w:space="1" w:color="auto"/>
      </w:pBdr>
      <w:tabs>
        <w:tab w:val="clear" w:pos="9638"/>
      </w:tabs>
      <w:rPr>
        <w:rFonts w:ascii="Helvetica Neue" w:hAnsi="Helvetica Neue" w:cs="Arial"/>
        <w:i/>
        <w:smallCaps/>
        <w:color w:val="1F4E79"/>
        <w:szCs w:val="24"/>
      </w:rPr>
    </w:pPr>
    <w:r w:rsidRPr="0041495F">
      <w:rPr>
        <w:rFonts w:ascii="Helvetica Neue" w:hAnsi="Helvetica Neue" w:cs="Arial"/>
        <w:i/>
        <w:smallCaps/>
        <w:color w:val="1F4E79"/>
        <w:szCs w:val="24"/>
      </w:rPr>
      <w:t>Specialista in Medicina Legale</w:t>
    </w:r>
    <w:r>
      <w:rPr>
        <w:rFonts w:ascii="Helvetica Neue" w:hAnsi="Helvetica Neue" w:cs="Arial"/>
        <w:i/>
        <w:smallCaps/>
        <w:color w:val="1F4E79"/>
        <w:szCs w:val="24"/>
      </w:rPr>
      <w:tab/>
    </w:r>
    <w:r>
      <w:rPr>
        <w:rFonts w:ascii="Helvetica Neue" w:hAnsi="Helvetica Neue" w:cs="Arial"/>
        <w:i/>
        <w:smallCaps/>
        <w:color w:val="1F4E79"/>
        <w:szCs w:val="24"/>
      </w:rPr>
      <w:tab/>
      <w:t>S</w:t>
    </w:r>
    <w:r w:rsidRPr="00AF2F89">
      <w:rPr>
        <w:rFonts w:ascii="Helvetica Neue" w:hAnsi="Helvetica Neue" w:cs="Arial"/>
        <w:i/>
        <w:smallCaps/>
        <w:color w:val="1F4E79"/>
        <w:szCs w:val="24"/>
      </w:rPr>
      <w:t xml:space="preserve">pecialista in </w:t>
    </w:r>
    <w:r>
      <w:rPr>
        <w:rFonts w:ascii="Helvetica Neue" w:hAnsi="Helvetica Neue" w:cs="Arial"/>
        <w:i/>
        <w:smallCaps/>
        <w:color w:val="1F4E79"/>
        <w:szCs w:val="24"/>
      </w:rPr>
      <w:t>Ortopedia e Traumatologia</w:t>
    </w:r>
  </w:p>
  <w:p w14:paraId="4CC36628" w14:textId="523C4E8C" w:rsidR="00264395" w:rsidRPr="00BB13E0" w:rsidRDefault="00264395" w:rsidP="00BB13E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875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390"/>
      <w:gridCol w:w="4365"/>
    </w:tblGrid>
    <w:tr w:rsidR="00BB13E0" w14:paraId="53DD5B84" w14:textId="77777777" w:rsidTr="00016060">
      <w:tc>
        <w:tcPr>
          <w:tcW w:w="4390" w:type="dxa"/>
        </w:tcPr>
        <w:p w14:paraId="6A108614" w14:textId="77777777" w:rsidR="00BB13E0" w:rsidRPr="0041495F" w:rsidRDefault="00BB13E0" w:rsidP="00BB13E0">
          <w:pPr>
            <w:pStyle w:val="Intestazione"/>
            <w:tabs>
              <w:tab w:val="clear" w:pos="9638"/>
            </w:tabs>
            <w:rPr>
              <w:rFonts w:ascii="Helvetica Neue" w:hAnsi="Helvetica Neue" w:cs="Arial"/>
              <w:b/>
              <w:smallCaps/>
              <w:color w:val="1F4E79"/>
              <w:sz w:val="24"/>
              <w:szCs w:val="24"/>
            </w:rPr>
          </w:pPr>
          <w:r w:rsidRPr="0041495F">
            <w:rPr>
              <w:rFonts w:ascii="Helvetica Neue" w:hAnsi="Helvetica Neue" w:cs="Arial"/>
              <w:b/>
              <w:smallCaps/>
              <w:color w:val="1F4E79"/>
              <w:sz w:val="24"/>
              <w:szCs w:val="24"/>
            </w:rPr>
            <w:t xml:space="preserve">Dott. Nicola Pigaiani </w:t>
          </w:r>
        </w:p>
        <w:p w14:paraId="16F4A36E" w14:textId="77777777" w:rsidR="00BB13E0" w:rsidRPr="0041495F" w:rsidRDefault="00BB13E0" w:rsidP="00BB13E0">
          <w:pPr>
            <w:pStyle w:val="Intestazione"/>
            <w:tabs>
              <w:tab w:val="clear" w:pos="9638"/>
            </w:tabs>
            <w:rPr>
              <w:rFonts w:ascii="Helvetica Neue" w:hAnsi="Helvetica Neue" w:cs="Arial"/>
              <w:smallCaps/>
              <w:color w:val="1F4E79"/>
            </w:rPr>
          </w:pPr>
          <w:r>
            <w:rPr>
              <w:rFonts w:ascii="Helvetica Neue" w:hAnsi="Helvetica Neue" w:cs="Arial"/>
              <w:smallCaps/>
              <w:noProof/>
              <w:color w:val="1F4E79"/>
            </w:rPr>
            <mc:AlternateContent>
              <mc:Choice Requires="wps">
                <w:drawing>
                  <wp:anchor distT="0" distB="0" distL="114300" distR="114300" simplePos="0" relativeHeight="251659264" behindDoc="0" locked="0" layoutInCell="1" allowOverlap="1" wp14:anchorId="6E0CAEB1" wp14:editId="7796B109">
                    <wp:simplePos x="0" y="0"/>
                    <wp:positionH relativeFrom="column">
                      <wp:posOffset>3534</wp:posOffset>
                    </wp:positionH>
                    <wp:positionV relativeFrom="paragraph">
                      <wp:posOffset>79375</wp:posOffset>
                    </wp:positionV>
                    <wp:extent cx="2160270" cy="0"/>
                    <wp:effectExtent l="0" t="12700" r="24130" b="12700"/>
                    <wp:wrapNone/>
                    <wp:docPr id="1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19050">
                              <a:solidFill>
                                <a:srgbClr val="323E4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231E6" id="_x0000_t32" coordsize="21600,21600" o:spt="32" o:oned="t" path="m,l21600,21600e" filled="f">
                    <v:path arrowok="t" fillok="f" o:connecttype="none"/>
                    <o:lock v:ext="edit" shapetype="t"/>
                  </v:shapetype>
                  <v:shape id="AutoShape 5" o:spid="_x0000_s1026" type="#_x0000_t32" style="position:absolute;margin-left:.3pt;margin-top:6.25pt;width:17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" strokecolor="#323e4f" strokeweight="1.5pt">
                    <o:lock v:ext="edit" shapetype="f"/>
                  </v:shape>
                </w:pict>
              </mc:Fallback>
            </mc:AlternateContent>
          </w:r>
        </w:p>
        <w:p w14:paraId="422E7798" w14:textId="77777777" w:rsidR="00BB13E0" w:rsidRPr="0041495F" w:rsidRDefault="00BB13E0" w:rsidP="00BB13E0">
          <w:pPr>
            <w:pStyle w:val="Intestazione"/>
            <w:tabs>
              <w:tab w:val="clear" w:pos="9638"/>
            </w:tabs>
            <w:rPr>
              <w:rFonts w:ascii="Helvetica Neue" w:hAnsi="Helvetica Neue" w:cs="Arial"/>
              <w:smallCaps/>
              <w:color w:val="1F4E79"/>
              <w:sz w:val="22"/>
              <w:szCs w:val="22"/>
            </w:rPr>
          </w:pPr>
          <w:r w:rsidRPr="0041495F">
            <w:rPr>
              <w:rFonts w:ascii="Helvetica Neue" w:hAnsi="Helvetica Neue" w:cs="Arial"/>
              <w:smallCaps/>
              <w:color w:val="1F4E79"/>
              <w:sz w:val="22"/>
              <w:szCs w:val="22"/>
            </w:rPr>
            <w:t>Medico Chirurgo</w:t>
          </w:r>
        </w:p>
        <w:p w14:paraId="0BAEEABF" w14:textId="77777777" w:rsidR="00BB13E0" w:rsidRDefault="00BB13E0" w:rsidP="00BB13E0">
          <w:pPr>
            <w:pStyle w:val="Intestazione"/>
            <w:tabs>
              <w:tab w:val="clear" w:pos="9638"/>
            </w:tabs>
            <w:rPr>
              <w:rFonts w:ascii="Helvetica Neue" w:hAnsi="Helvetica Neue" w:cs="Arial"/>
              <w:smallCaps/>
              <w:color w:val="1F4E79"/>
              <w:sz w:val="22"/>
              <w:szCs w:val="22"/>
            </w:rPr>
          </w:pPr>
          <w:r w:rsidRPr="0041495F">
            <w:rPr>
              <w:rFonts w:ascii="Helvetica Neue" w:hAnsi="Helvetica Neue" w:cs="Arial"/>
              <w:smallCaps/>
              <w:color w:val="1F4E79"/>
              <w:sz w:val="22"/>
              <w:szCs w:val="22"/>
            </w:rPr>
            <w:t>Specialista in Medicina Legale</w:t>
          </w:r>
        </w:p>
        <w:p w14:paraId="507063C6" w14:textId="77777777" w:rsidR="00BB13E0" w:rsidRPr="002A4F35" w:rsidRDefault="00BB13E0" w:rsidP="00BB13E0">
          <w:pPr>
            <w:pStyle w:val="Intestazione"/>
            <w:tabs>
              <w:tab w:val="clear" w:pos="9638"/>
            </w:tabs>
            <w:rPr>
              <w:rFonts w:ascii="Helvetica Neue" w:hAnsi="Helvetica Neue" w:cs="Arial"/>
              <w:smallCaps/>
              <w:color w:val="1F4E79"/>
              <w:sz w:val="22"/>
              <w:szCs w:val="22"/>
            </w:rPr>
          </w:pPr>
        </w:p>
        <w:p w14:paraId="02B07A3A" w14:textId="77777777" w:rsidR="00BB13E0" w:rsidRDefault="00BB13E0" w:rsidP="00BB13E0">
          <w:pPr>
            <w:pStyle w:val="Intestazione"/>
            <w:tabs>
              <w:tab w:val="clear" w:pos="9638"/>
            </w:tabs>
            <w:rPr>
              <w:rFonts w:ascii="Helvetica Neue" w:hAnsi="Helvetica Neue" w:cs="Arial"/>
              <w:smallCaps/>
              <w:color w:val="1F4E79"/>
            </w:rPr>
          </w:pPr>
        </w:p>
        <w:p w14:paraId="474DA7A3" w14:textId="77777777" w:rsidR="00BB13E0" w:rsidRPr="00DA6F47" w:rsidRDefault="00BB13E0" w:rsidP="00BB13E0">
          <w:pPr>
            <w:pStyle w:val="Intestazione"/>
            <w:tabs>
              <w:tab w:val="clear" w:pos="9638"/>
            </w:tabs>
            <w:rPr>
              <w:rFonts w:ascii="Helvetica Neue" w:hAnsi="Helvetica Neue" w:cs="Arial"/>
              <w:smallCaps/>
              <w:color w:val="1F4E79"/>
            </w:rPr>
          </w:pPr>
          <w:r w:rsidRPr="00DA6F47">
            <w:rPr>
              <w:rFonts w:ascii="Helvetica Neue" w:hAnsi="Helvetica Neue" w:cs="Arial"/>
              <w:smallCaps/>
              <w:color w:val="1F4E79"/>
            </w:rPr>
            <w:t>Università degli Studi di Verona</w:t>
          </w:r>
        </w:p>
        <w:p w14:paraId="0924E446" w14:textId="77777777" w:rsidR="00BB13E0" w:rsidRPr="00DA6F47" w:rsidRDefault="00BB13E0" w:rsidP="00BB13E0">
          <w:pPr>
            <w:pStyle w:val="Intestazione"/>
            <w:tabs>
              <w:tab w:val="clear" w:pos="9638"/>
            </w:tabs>
            <w:rPr>
              <w:rFonts w:ascii="Helvetica Neue" w:hAnsi="Helvetica Neue" w:cs="Arial"/>
              <w:smallCaps/>
              <w:color w:val="1F4E79"/>
            </w:rPr>
          </w:pPr>
          <w:r w:rsidRPr="00DA6F47">
            <w:rPr>
              <w:rFonts w:ascii="Helvetica Neue" w:hAnsi="Helvetica Neue" w:cs="Arial"/>
              <w:smallCaps/>
              <w:color w:val="1F4E79"/>
            </w:rPr>
            <w:t>Dipartimento di Diagnostica e Sanità Pubblica</w:t>
          </w:r>
        </w:p>
        <w:p w14:paraId="6756038E" w14:textId="77777777" w:rsidR="00BB13E0" w:rsidRDefault="00BB13E0" w:rsidP="00BB13E0">
          <w:pPr>
            <w:pStyle w:val="Intestazione"/>
            <w:tabs>
              <w:tab w:val="clear" w:pos="9638"/>
            </w:tabs>
            <w:rPr>
              <w:rFonts w:ascii="Helvetica Neue" w:hAnsi="Helvetica Neue" w:cs="Arial"/>
              <w:smallCaps/>
              <w:color w:val="1F4E79"/>
            </w:rPr>
          </w:pPr>
          <w:r w:rsidRPr="00DA6F47">
            <w:rPr>
              <w:rFonts w:ascii="Helvetica Neue" w:hAnsi="Helvetica Neue" w:cs="Arial"/>
              <w:smallCaps/>
              <w:color w:val="1F4E79"/>
            </w:rPr>
            <w:t xml:space="preserve">Sezione di Medicina Legale </w:t>
          </w:r>
        </w:p>
        <w:p w14:paraId="69D34C47" w14:textId="77777777" w:rsidR="00BB13E0" w:rsidRPr="00DA6F47" w:rsidRDefault="00BB13E0" w:rsidP="00BB13E0">
          <w:pPr>
            <w:pStyle w:val="Intestazione"/>
            <w:rPr>
              <w:rFonts w:ascii="Helvetica Neue" w:hAnsi="Helvetica Neue" w:cs="Arial"/>
              <w:smallCaps/>
              <w:color w:val="1F4E79"/>
              <w:lang w:val="pt-BR"/>
            </w:rPr>
          </w:pPr>
          <w:proofErr w:type="spellStart"/>
          <w:r w:rsidRPr="00DA6F47">
            <w:rPr>
              <w:rFonts w:ascii="Helvetica Neue" w:hAnsi="Helvetica Neue" w:cs="Arial"/>
              <w:smallCaps/>
              <w:color w:val="1F4E79"/>
              <w:lang w:val="pt-BR"/>
            </w:rPr>
            <w:t>Segr</w:t>
          </w:r>
          <w:proofErr w:type="spellEnd"/>
          <w:r w:rsidRPr="00DA6F47">
            <w:rPr>
              <w:rFonts w:ascii="Helvetica Neue" w:hAnsi="Helvetica Neue" w:cs="Arial"/>
              <w:smallCaps/>
              <w:color w:val="1F4E79"/>
              <w:lang w:val="pt-BR"/>
            </w:rPr>
            <w:t>: 045 812.4246     Fax: 045 802.7477</w:t>
          </w:r>
        </w:p>
        <w:p w14:paraId="6A223CFF" w14:textId="77777777" w:rsidR="00BB13E0" w:rsidRDefault="00BB13E0" w:rsidP="00BB13E0">
          <w:pPr>
            <w:pStyle w:val="Intestazione"/>
            <w:rPr>
              <w:rFonts w:ascii="Helvetica Neue" w:hAnsi="Helvetica Neue" w:cs="Arial"/>
              <w:iCs/>
              <w:smallCaps/>
              <w:color w:val="1F4E79"/>
              <w:lang w:val="pt-BR"/>
            </w:rPr>
          </w:pPr>
          <w:r w:rsidRPr="00DA6F47">
            <w:rPr>
              <w:rFonts w:ascii="Helvetica Neue" w:hAnsi="Helvetica Neue" w:cs="Arial"/>
              <w:smallCaps/>
              <w:color w:val="1F4E79"/>
              <w:lang w:val="pt-BR"/>
            </w:rPr>
            <w:t xml:space="preserve">e-mail: </w:t>
          </w:r>
          <w:r w:rsidRPr="00DE4DBD">
            <w:rPr>
              <w:rFonts w:ascii="Helvetica Neue" w:hAnsi="Helvetica Neue" w:cs="Arial"/>
              <w:iCs/>
              <w:color w:val="1F4E79"/>
              <w:lang w:val="pt-BR"/>
            </w:rPr>
            <w:t>nicola.pigaiani@univr.it</w:t>
          </w:r>
          <w:r w:rsidRPr="00DA6F47">
            <w:rPr>
              <w:rFonts w:ascii="Helvetica Neue" w:hAnsi="Helvetica Neue" w:cs="Arial"/>
              <w:iCs/>
              <w:color w:val="1F4E79"/>
              <w:lang w:val="pt-BR"/>
            </w:rPr>
            <w:t xml:space="preserve"> </w:t>
          </w:r>
        </w:p>
        <w:p w14:paraId="3E8AF07B" w14:textId="77777777" w:rsidR="00BB13E0" w:rsidRPr="00C834B9" w:rsidRDefault="00BB13E0" w:rsidP="00BB13E0">
          <w:pPr>
            <w:pStyle w:val="Intestazione"/>
            <w:rPr>
              <w:rFonts w:ascii="Helvetica Neue" w:hAnsi="Helvetica Neue" w:cs="Arial"/>
              <w:color w:val="1F4E79"/>
              <w:lang w:val="pt-BR"/>
            </w:rPr>
          </w:pPr>
          <w:r w:rsidRPr="00DA6F47">
            <w:rPr>
              <w:rFonts w:ascii="Helvetica Neue" w:hAnsi="Helvetica Neue" w:cs="Arial"/>
              <w:iCs/>
              <w:smallCaps/>
              <w:color w:val="1F4E79"/>
              <w:lang w:val="pt-BR"/>
            </w:rPr>
            <w:t>pec</w:t>
          </w:r>
          <w:r>
            <w:rPr>
              <w:rFonts w:ascii="Helvetica Neue" w:hAnsi="Helvetica Neue" w:cs="Arial"/>
              <w:iCs/>
              <w:smallCaps/>
              <w:color w:val="1F4E79"/>
              <w:lang w:val="pt-BR"/>
            </w:rPr>
            <w:t>:</w:t>
          </w:r>
          <w:r w:rsidRPr="00DA6F47">
            <w:rPr>
              <w:rFonts w:ascii="Helvetica Neue" w:hAnsi="Helvetica Neue" w:cs="Arial"/>
              <w:iCs/>
              <w:color w:val="1F4E79"/>
              <w:lang w:val="pt-BR"/>
            </w:rPr>
            <w:t xml:space="preserve"> </w:t>
          </w:r>
          <w:r>
            <w:rPr>
              <w:rFonts w:ascii="Helvetica Neue" w:hAnsi="Helvetica Neue" w:cs="Arial"/>
              <w:iCs/>
              <w:color w:val="1F4E79"/>
              <w:lang w:val="pt-BR"/>
            </w:rPr>
            <w:t>nicola.pigaiani@pec.omceovr.it</w:t>
          </w:r>
        </w:p>
      </w:tc>
      <w:tc>
        <w:tcPr>
          <w:tcW w:w="4365" w:type="dxa"/>
        </w:tcPr>
        <w:p w14:paraId="73388376" w14:textId="77777777" w:rsidR="00BB13E0" w:rsidRDefault="00BB13E0" w:rsidP="00BB13E0">
          <w:pPr>
            <w:pStyle w:val="Intestazione"/>
            <w:tabs>
              <w:tab w:val="clear" w:pos="9638"/>
            </w:tabs>
            <w:rPr>
              <w:rFonts w:ascii="Helvetica Neue" w:hAnsi="Helvetica Neue" w:cs="Arial"/>
              <w:b/>
              <w:smallCaps/>
              <w:color w:val="1F4E79"/>
              <w:sz w:val="24"/>
              <w:szCs w:val="24"/>
            </w:rPr>
          </w:pPr>
          <w:r>
            <w:rPr>
              <w:rFonts w:ascii="Helvetica Neue" w:hAnsi="Helvetica Neue" w:cs="Arial"/>
              <w:b/>
              <w:smallCaps/>
              <w:color w:val="1F4E79"/>
              <w:sz w:val="24"/>
              <w:szCs w:val="24"/>
            </w:rPr>
            <w:t>Dott</w:t>
          </w:r>
          <w:r w:rsidRPr="00C834B9">
            <w:rPr>
              <w:rFonts w:ascii="Helvetica Neue" w:hAnsi="Helvetica Neue" w:cs="Arial"/>
              <w:b/>
              <w:smallCaps/>
              <w:color w:val="1F4E79"/>
              <w:sz w:val="24"/>
              <w:szCs w:val="24"/>
            </w:rPr>
            <w:t xml:space="preserve">. </w:t>
          </w:r>
          <w:r>
            <w:rPr>
              <w:rFonts w:ascii="Helvetica Neue" w:hAnsi="Helvetica Neue" w:cs="Arial"/>
              <w:b/>
              <w:smallCaps/>
              <w:color w:val="1F4E79"/>
              <w:sz w:val="24"/>
              <w:szCs w:val="24"/>
            </w:rPr>
            <w:t xml:space="preserve">Franco </w:t>
          </w:r>
          <w:proofErr w:type="spellStart"/>
          <w:r>
            <w:rPr>
              <w:rFonts w:ascii="Helvetica Neue" w:hAnsi="Helvetica Neue" w:cs="Arial"/>
              <w:b/>
              <w:smallCaps/>
              <w:color w:val="1F4E79"/>
              <w:sz w:val="24"/>
              <w:szCs w:val="24"/>
            </w:rPr>
            <w:t>Lavini</w:t>
          </w:r>
          <w:proofErr w:type="spellEnd"/>
        </w:p>
        <w:p w14:paraId="5A182B78" w14:textId="77777777" w:rsidR="00BB13E0" w:rsidRDefault="00BB13E0" w:rsidP="00BB13E0">
          <w:pPr>
            <w:pStyle w:val="Intestazione"/>
            <w:tabs>
              <w:tab w:val="clear" w:pos="9638"/>
            </w:tabs>
            <w:rPr>
              <w:rFonts w:ascii="Helvetica Neue" w:hAnsi="Helvetica Neue" w:cs="Arial"/>
              <w:b/>
              <w:smallCaps/>
              <w:color w:val="1F4E79"/>
            </w:rPr>
          </w:pPr>
          <w:r>
            <w:rPr>
              <w:rFonts w:ascii="Helvetica Neue" w:hAnsi="Helvetica Neue" w:cs="Arial"/>
              <w:smallCaps/>
              <w:noProof/>
              <w:color w:val="1F4E79"/>
            </w:rPr>
            <mc:AlternateContent>
              <mc:Choice Requires="wps">
                <w:drawing>
                  <wp:anchor distT="0" distB="0" distL="114300" distR="114300" simplePos="0" relativeHeight="251660288" behindDoc="0" locked="0" layoutInCell="1" allowOverlap="1" wp14:anchorId="6B12A652" wp14:editId="458381F6">
                    <wp:simplePos x="0" y="0"/>
                    <wp:positionH relativeFrom="column">
                      <wp:posOffset>106045</wp:posOffset>
                    </wp:positionH>
                    <wp:positionV relativeFrom="paragraph">
                      <wp:posOffset>71755</wp:posOffset>
                    </wp:positionV>
                    <wp:extent cx="2160270" cy="0"/>
                    <wp:effectExtent l="0" t="12700" r="11430" b="0"/>
                    <wp:wrapNone/>
                    <wp:docPr id="1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19050">
                              <a:solidFill>
                                <a:srgbClr val="323E4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9E95E" id="AutoShape 1" o:spid="_x0000_s1026" type="#_x0000_t32" style="position:absolute;margin-left:8.35pt;margin-top:5.6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" strokecolor="#323e4f" strokeweight="1.5pt">
                    <o:lock v:ext="edit" shapetype="f"/>
                  </v:shape>
                </w:pict>
              </mc:Fallback>
            </mc:AlternateContent>
          </w:r>
        </w:p>
        <w:p w14:paraId="6C48801F" w14:textId="77777777" w:rsidR="00BB13E0" w:rsidRPr="00C834B9" w:rsidRDefault="00BB13E0" w:rsidP="00BB13E0">
          <w:pPr>
            <w:pStyle w:val="Intestazione"/>
            <w:tabs>
              <w:tab w:val="clear" w:pos="9638"/>
            </w:tabs>
            <w:rPr>
              <w:rFonts w:ascii="Helvetica Neue" w:hAnsi="Helvetica Neue" w:cs="Arial"/>
              <w:smallCaps/>
              <w:color w:val="1F4E79"/>
              <w:sz w:val="22"/>
              <w:szCs w:val="22"/>
            </w:rPr>
          </w:pPr>
          <w:r>
            <w:rPr>
              <w:rFonts w:ascii="Helvetica Neue" w:hAnsi="Helvetica Neue" w:cs="Arial"/>
              <w:smallCaps/>
              <w:color w:val="1F4E79"/>
              <w:sz w:val="22"/>
              <w:szCs w:val="22"/>
            </w:rPr>
            <w:t>Medico Chirurgo</w:t>
          </w:r>
        </w:p>
        <w:p w14:paraId="346803D2" w14:textId="77777777" w:rsidR="00BB13E0" w:rsidRDefault="00BB13E0" w:rsidP="00BB13E0">
          <w:pPr>
            <w:pStyle w:val="Intestazione"/>
            <w:tabs>
              <w:tab w:val="clear" w:pos="9638"/>
            </w:tabs>
            <w:rPr>
              <w:rFonts w:ascii="Helvetica Neue" w:hAnsi="Helvetica Neue" w:cs="Arial"/>
              <w:smallCaps/>
              <w:color w:val="1F4E79"/>
              <w:sz w:val="22"/>
              <w:szCs w:val="22"/>
            </w:rPr>
          </w:pPr>
          <w:r>
            <w:rPr>
              <w:rFonts w:ascii="Helvetica Neue" w:hAnsi="Helvetica Neue" w:cs="Arial"/>
              <w:smallCaps/>
              <w:color w:val="1F4E79"/>
              <w:sz w:val="22"/>
              <w:szCs w:val="22"/>
            </w:rPr>
            <w:t>Specialista in Ortopedia e Traumatologia</w:t>
          </w:r>
        </w:p>
        <w:p w14:paraId="156771F9" w14:textId="77777777" w:rsidR="00BB13E0" w:rsidRDefault="00BB13E0" w:rsidP="00BB13E0">
          <w:pPr>
            <w:pStyle w:val="Intestazione"/>
            <w:tabs>
              <w:tab w:val="clear" w:pos="9638"/>
            </w:tabs>
            <w:rPr>
              <w:rFonts w:ascii="Helvetica Neue" w:hAnsi="Helvetica Neue" w:cs="Arial"/>
              <w:smallCaps/>
              <w:color w:val="1F4E79"/>
            </w:rPr>
          </w:pPr>
        </w:p>
        <w:p w14:paraId="3C8C1966" w14:textId="77777777" w:rsidR="00BB13E0" w:rsidRDefault="00BB13E0" w:rsidP="00BB13E0">
          <w:pPr>
            <w:pStyle w:val="Intestazione"/>
            <w:tabs>
              <w:tab w:val="clear" w:pos="9638"/>
            </w:tabs>
            <w:rPr>
              <w:rFonts w:ascii="Helvetica Neue" w:hAnsi="Helvetica Neue" w:cs="Arial"/>
              <w:smallCaps/>
              <w:color w:val="1F4E79"/>
            </w:rPr>
          </w:pPr>
          <w:r>
            <w:rPr>
              <w:rFonts w:ascii="Helvetica Neue" w:hAnsi="Helvetica Neue" w:cs="Arial"/>
              <w:smallCaps/>
              <w:color w:val="1F4E79"/>
            </w:rPr>
            <w:t xml:space="preserve">Già Dirigente Medico presso </w:t>
          </w:r>
        </w:p>
        <w:p w14:paraId="65B743E1" w14:textId="77777777" w:rsidR="00BB13E0" w:rsidRDefault="00BB13E0" w:rsidP="00BB13E0">
          <w:pPr>
            <w:pStyle w:val="Intestazione"/>
            <w:tabs>
              <w:tab w:val="clear" w:pos="9638"/>
            </w:tabs>
            <w:rPr>
              <w:rFonts w:ascii="Helvetica Neue" w:hAnsi="Helvetica Neue" w:cs="Arial"/>
              <w:smallCaps/>
              <w:color w:val="1F4E79"/>
            </w:rPr>
          </w:pPr>
          <w:r>
            <w:rPr>
              <w:rFonts w:ascii="Helvetica Neue" w:hAnsi="Helvetica Neue" w:cs="Arial"/>
              <w:smallCaps/>
              <w:color w:val="1F4E79"/>
            </w:rPr>
            <w:t xml:space="preserve">U.O.C. di Ortopedia e Traumatologia </w:t>
          </w:r>
        </w:p>
        <w:p w14:paraId="42B4092C" w14:textId="77777777" w:rsidR="00BB13E0" w:rsidRDefault="00BB13E0" w:rsidP="00BB13E0">
          <w:pPr>
            <w:pStyle w:val="Intestazione"/>
            <w:tabs>
              <w:tab w:val="clear" w:pos="9638"/>
            </w:tabs>
            <w:rPr>
              <w:rFonts w:ascii="Helvetica Neue" w:hAnsi="Helvetica Neue" w:cs="Arial"/>
              <w:smallCaps/>
              <w:color w:val="1F4E79"/>
            </w:rPr>
          </w:pPr>
          <w:r>
            <w:rPr>
              <w:rFonts w:ascii="Helvetica Neue" w:hAnsi="Helvetica Neue" w:cs="Arial"/>
              <w:smallCaps/>
              <w:color w:val="1F4E79"/>
            </w:rPr>
            <w:t>Azienda Ospedaliera Universitaria Integrata di Verona</w:t>
          </w:r>
        </w:p>
        <w:p w14:paraId="0FD0AF2F" w14:textId="77777777" w:rsidR="00BB13E0" w:rsidRPr="00C834B9" w:rsidRDefault="00BB13E0" w:rsidP="00BB13E0">
          <w:pPr>
            <w:pStyle w:val="Intestazione"/>
            <w:tabs>
              <w:tab w:val="clear" w:pos="9638"/>
            </w:tabs>
            <w:rPr>
              <w:rFonts w:ascii="Helvetica Neue" w:hAnsi="Helvetica Neue" w:cs="Arial"/>
              <w:color w:val="1F4E79"/>
            </w:rPr>
          </w:pPr>
          <w:r>
            <w:rPr>
              <w:rFonts w:ascii="Helvetica Neue" w:hAnsi="Helvetica Neue" w:cs="Arial"/>
              <w:smallCaps/>
              <w:color w:val="1F4E79"/>
            </w:rPr>
            <w:t>e</w:t>
          </w:r>
          <w:r w:rsidRPr="00C834B9">
            <w:rPr>
              <w:rFonts w:ascii="Helvetica Neue" w:hAnsi="Helvetica Neue" w:cs="Arial"/>
              <w:smallCaps/>
              <w:color w:val="1F4E79"/>
            </w:rPr>
            <w:t>-mail</w:t>
          </w:r>
          <w:r>
            <w:rPr>
              <w:rFonts w:ascii="Helvetica Neue" w:hAnsi="Helvetica Neue" w:cs="Arial"/>
              <w:color w:val="1F4E79"/>
            </w:rPr>
            <w:t>:</w:t>
          </w:r>
          <w:r w:rsidRPr="00C834B9">
            <w:rPr>
              <w:rFonts w:ascii="Helvetica Neue" w:hAnsi="Helvetica Neue" w:cs="Arial"/>
              <w:color w:val="1F4E79"/>
            </w:rPr>
            <w:t xml:space="preserve"> </w:t>
          </w:r>
          <w:hyperlink r:id="rId1" w:tgtFrame="_blank" w:history="1">
            <w:r>
              <w:rPr>
                <w:rFonts w:ascii="Helvetica Neue" w:hAnsi="Helvetica Neue" w:cs="Arial"/>
                <w:color w:val="1F4E79"/>
              </w:rPr>
              <w:t>frnclvn@gmail.com</w:t>
            </w:r>
          </w:hyperlink>
        </w:p>
      </w:tc>
    </w:tr>
  </w:tbl>
  <w:p w14:paraId="4CC3663B" w14:textId="6F3C4AA6" w:rsidR="00264395" w:rsidRPr="00DA7D26" w:rsidRDefault="00264395" w:rsidP="00457968">
    <w:pPr>
      <w:pStyle w:val="Intestazione"/>
      <w:tabs>
        <w:tab w:val="clear" w:pos="9638"/>
      </w:tabs>
      <w:ind w:left="-142" w:right="-85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w:hAnsi="Wingdings" w:cs="Times New Roman"/>
        <w:sz w:val="28"/>
        <w:szCs w:val="24"/>
      </w:rPr>
    </w:lvl>
    <w:lvl w:ilvl="1">
      <w:start w:val="1"/>
      <w:numFmt w:val="decimal"/>
      <w:lvlText w:val="%2."/>
      <w:lvlJc w:val="left"/>
      <w:pPr>
        <w:tabs>
          <w:tab w:val="num" w:pos="1080"/>
        </w:tabs>
        <w:ind w:left="1080" w:hanging="360"/>
      </w:pPr>
      <w:rPr>
        <w:rFonts w:ascii="Times New Roman" w:eastAsia="Times New Roman" w:hAnsi="Times New Roman" w:cs="Times New Roman"/>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Times New Roman"/>
        <w:bCs/>
        <w:sz w:val="28"/>
        <w:szCs w:val="24"/>
      </w:rPr>
    </w:lvl>
    <w:lvl w:ilvl="1">
      <w:start w:val="1"/>
      <w:numFmt w:val="decimal"/>
      <w:lvlText w:val="%2."/>
      <w:lvlJc w:val="left"/>
      <w:pPr>
        <w:tabs>
          <w:tab w:val="num" w:pos="2160"/>
        </w:tabs>
        <w:ind w:left="2160" w:hanging="360"/>
      </w:pPr>
      <w:rPr>
        <w:rFonts w:ascii="Courier New" w:hAnsi="Courier New" w:cs="Courier New"/>
      </w:rPr>
    </w:lvl>
    <w:lvl w:ilvl="2">
      <w:start w:val="1"/>
      <w:numFmt w:val="decimal"/>
      <w:lvlText w:val="%3."/>
      <w:lvlJc w:val="left"/>
      <w:pPr>
        <w:tabs>
          <w:tab w:val="num" w:pos="2520"/>
        </w:tabs>
        <w:ind w:left="2520" w:hanging="360"/>
      </w:pPr>
      <w:rPr>
        <w:rFonts w:ascii="Wingdings" w:hAnsi="Wingdings" w:cs="Wingdings"/>
      </w:rPr>
    </w:lvl>
    <w:lvl w:ilvl="3">
      <w:start w:val="1"/>
      <w:numFmt w:val="decimal"/>
      <w:lvlText w:val="%4."/>
      <w:lvlJc w:val="left"/>
      <w:pPr>
        <w:tabs>
          <w:tab w:val="num" w:pos="2880"/>
        </w:tabs>
        <w:ind w:left="288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3960"/>
        </w:tabs>
        <w:ind w:left="3960" w:hanging="360"/>
      </w:pPr>
    </w:lvl>
    <w:lvl w:ilvl="7">
      <w:start w:val="1"/>
      <w:numFmt w:val="decimal"/>
      <w:lvlText w:val="%8."/>
      <w:lvlJc w:val="left"/>
      <w:pPr>
        <w:tabs>
          <w:tab w:val="num" w:pos="4320"/>
        </w:tabs>
        <w:ind w:left="4320" w:hanging="360"/>
      </w:pPr>
    </w:lvl>
    <w:lvl w:ilvl="8">
      <w:start w:val="1"/>
      <w:numFmt w:val="decimal"/>
      <w:lvlText w:val="%9."/>
      <w:lvlJc w:val="left"/>
      <w:pPr>
        <w:tabs>
          <w:tab w:val="num" w:pos="4680"/>
        </w:tabs>
        <w:ind w:left="4680" w:hanging="360"/>
      </w:pPr>
    </w:lvl>
  </w:abstractNum>
  <w:abstractNum w:abstractNumId="2" w15:restartNumberingAfterBreak="0">
    <w:nsid w:val="00000005"/>
    <w:multiLevelType w:val="multilevel"/>
    <w:tmpl w:val="00000005"/>
    <w:name w:val="WW8Num5"/>
    <w:lvl w:ilvl="0">
      <w:start w:val="1"/>
      <w:numFmt w:val="bullet"/>
      <w:lvlText w:val="-"/>
      <w:lvlJc w:val="left"/>
      <w:pPr>
        <w:tabs>
          <w:tab w:val="num" w:pos="0"/>
        </w:tabs>
        <w:ind w:left="360" w:hanging="360"/>
      </w:pPr>
      <w:rPr>
        <w:rFonts w:ascii="Georgia" w:hAnsi="Georgia" w:cs="Symbol"/>
        <w:szCs w:val="24"/>
        <w:lang w:val="en-US"/>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3" w15:restartNumberingAfterBreak="0">
    <w:nsid w:val="00000006"/>
    <w:multiLevelType w:val="multilevel"/>
    <w:tmpl w:val="00000006"/>
    <w:name w:val="WW8Num6"/>
    <w:lvl w:ilvl="0">
      <w:start w:val="1"/>
      <w:numFmt w:val="bullet"/>
      <w:lvlText w:val="-"/>
      <w:lvlJc w:val="left"/>
      <w:pPr>
        <w:tabs>
          <w:tab w:val="num" w:pos="0"/>
        </w:tabs>
        <w:ind w:left="360" w:hanging="360"/>
      </w:pPr>
      <w:rPr>
        <w:rFonts w:ascii="Georgia" w:hAnsi="Georgia" w:cs="Symbol"/>
        <w:szCs w:val="24"/>
      </w:rPr>
    </w:lvl>
    <w:lvl w:ilvl="1">
      <w:start w:val="1"/>
      <w:numFmt w:val="bullet"/>
      <w:lvlText w:val="o"/>
      <w:lvlJc w:val="left"/>
      <w:pPr>
        <w:tabs>
          <w:tab w:val="num" w:pos="0"/>
        </w:tabs>
        <w:ind w:left="1080" w:hanging="360"/>
      </w:pPr>
      <w:rPr>
        <w:rFonts w:ascii="Courier New" w:hAnsi="Courier New" w:cs="Wingdings"/>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Wingdings"/>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Wingdings"/>
      </w:rPr>
    </w:lvl>
    <w:lvl w:ilvl="8">
      <w:start w:val="1"/>
      <w:numFmt w:val="bullet"/>
      <w:lvlText w:val=""/>
      <w:lvlJc w:val="left"/>
      <w:pPr>
        <w:tabs>
          <w:tab w:val="num" w:pos="0"/>
        </w:tabs>
        <w:ind w:left="6120" w:hanging="360"/>
      </w:pPr>
      <w:rPr>
        <w:rFonts w:ascii="Wingdings" w:hAnsi="Wingdings" w:cs="Wingdings"/>
      </w:rPr>
    </w:lvl>
  </w:abstractNum>
  <w:abstractNum w:abstractNumId="4" w15:restartNumberingAfterBreak="0">
    <w:nsid w:val="00000007"/>
    <w:multiLevelType w:val="multilevel"/>
    <w:tmpl w:val="00000007"/>
    <w:name w:val="WW8Num7"/>
    <w:lvl w:ilvl="0">
      <w:start w:val="1"/>
      <w:numFmt w:val="bullet"/>
      <w:lvlText w:val="-"/>
      <w:lvlJc w:val="left"/>
      <w:pPr>
        <w:tabs>
          <w:tab w:val="num" w:pos="0"/>
        </w:tabs>
        <w:ind w:left="360" w:hanging="360"/>
      </w:pPr>
      <w:rPr>
        <w:rFonts w:ascii="Times New Roman" w:hAnsi="Times New Roman" w:cs="Symbol"/>
        <w:color w:val="00000A"/>
        <w:szCs w:val="24"/>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5" w15:restartNumberingAfterBreak="0">
    <w:nsid w:val="00000008"/>
    <w:multiLevelType w:val="multilevel"/>
    <w:tmpl w:val="00000008"/>
    <w:name w:val="WW8Num8"/>
    <w:lvl w:ilvl="0">
      <w:start w:val="1"/>
      <w:numFmt w:val="bullet"/>
      <w:lvlText w:val="-"/>
      <w:lvlJc w:val="left"/>
      <w:pPr>
        <w:tabs>
          <w:tab w:val="num" w:pos="0"/>
        </w:tabs>
        <w:ind w:left="360" w:hanging="360"/>
      </w:pPr>
      <w:rPr>
        <w:rFonts w:ascii="Times New Roman" w:hAnsi="Times New Roman" w:cs="Symbol"/>
        <w:szCs w:val="24"/>
        <w:lang w:val="en-US"/>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6" w15:restartNumberingAfterBreak="0">
    <w:nsid w:val="00000009"/>
    <w:multiLevelType w:val="multilevel"/>
    <w:tmpl w:val="00000009"/>
    <w:name w:val="WW8Num9"/>
    <w:lvl w:ilvl="0">
      <w:start w:val="1"/>
      <w:numFmt w:val="bullet"/>
      <w:lvlText w:val="-"/>
      <w:lvlJc w:val="left"/>
      <w:pPr>
        <w:tabs>
          <w:tab w:val="num" w:pos="0"/>
        </w:tabs>
        <w:ind w:left="360" w:hanging="360"/>
      </w:pPr>
      <w:rPr>
        <w:rFonts w:ascii="Times New Roman" w:hAnsi="Times New Roman" w:cs="Symbol"/>
        <w:szCs w:val="24"/>
        <w:lang w:val="en-US"/>
      </w:rPr>
    </w:lvl>
    <w:lvl w:ilvl="1">
      <w:start w:val="1"/>
      <w:numFmt w:val="bullet"/>
      <w:lvlText w:val="o"/>
      <w:lvlJc w:val="left"/>
      <w:pPr>
        <w:tabs>
          <w:tab w:val="num" w:pos="0"/>
        </w:tabs>
        <w:ind w:left="1080" w:hanging="360"/>
      </w:pPr>
      <w:rPr>
        <w:rFonts w:ascii="Courier New" w:hAnsi="Courier New" w:cs="Wingdings"/>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Wingdings"/>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Wingdings"/>
      </w:rPr>
    </w:lvl>
    <w:lvl w:ilvl="8">
      <w:start w:val="1"/>
      <w:numFmt w:val="bullet"/>
      <w:lvlText w:val=""/>
      <w:lvlJc w:val="left"/>
      <w:pPr>
        <w:tabs>
          <w:tab w:val="num" w:pos="0"/>
        </w:tabs>
        <w:ind w:left="6120" w:hanging="360"/>
      </w:pPr>
      <w:rPr>
        <w:rFonts w:ascii="Wingdings" w:hAnsi="Wingdings" w:cs="Wingdings"/>
      </w:rPr>
    </w:lvl>
  </w:abstractNum>
  <w:abstractNum w:abstractNumId="7" w15:restartNumberingAfterBreak="0">
    <w:nsid w:val="0000000A"/>
    <w:multiLevelType w:val="multilevel"/>
    <w:tmpl w:val="0000000A"/>
    <w:name w:val="WW8Num10"/>
    <w:lvl w:ilvl="0">
      <w:start w:val="1"/>
      <w:numFmt w:val="bullet"/>
      <w:lvlText w:val=""/>
      <w:lvlJc w:val="left"/>
      <w:pPr>
        <w:tabs>
          <w:tab w:val="num" w:pos="0"/>
        </w:tabs>
        <w:ind w:left="360" w:hanging="360"/>
      </w:pPr>
      <w:rPr>
        <w:rFonts w:ascii="Wingdings" w:hAnsi="Wingdings" w:cs="Calibri"/>
        <w:szCs w:val="24"/>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Calibri"/>
        <w:szCs w:val="24"/>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Calibri"/>
        <w:szCs w:val="24"/>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Calibri"/>
        <w:szCs w:val="24"/>
      </w:rPr>
    </w:lvl>
  </w:abstractNum>
  <w:abstractNum w:abstractNumId="8" w15:restartNumberingAfterBreak="0">
    <w:nsid w:val="0000000B"/>
    <w:multiLevelType w:val="multilevel"/>
    <w:tmpl w:val="0000000B"/>
    <w:name w:val="WW8Num11"/>
    <w:lvl w:ilvl="0">
      <w:start w:val="1"/>
      <w:numFmt w:val="bullet"/>
      <w:lvlText w:val=""/>
      <w:lvlJc w:val="left"/>
      <w:pPr>
        <w:tabs>
          <w:tab w:val="num" w:pos="0"/>
        </w:tabs>
        <w:ind w:left="360" w:hanging="360"/>
      </w:pPr>
      <w:rPr>
        <w:rFonts w:ascii="Wingdings" w:hAnsi="Wingdings" w:cs="Times New Roman"/>
      </w:rPr>
    </w:lvl>
    <w:lvl w:ilvl="1">
      <w:start w:val="1"/>
      <w:numFmt w:val="bullet"/>
      <w:lvlText w:val="o"/>
      <w:lvlJc w:val="left"/>
      <w:pPr>
        <w:tabs>
          <w:tab w:val="num" w:pos="0"/>
        </w:tabs>
        <w:ind w:left="3992" w:hanging="360"/>
      </w:pPr>
      <w:rPr>
        <w:rFonts w:ascii="Courier New" w:hAnsi="Courier New" w:cs="Courier New"/>
      </w:rPr>
    </w:lvl>
    <w:lvl w:ilvl="2">
      <w:start w:val="1"/>
      <w:numFmt w:val="bullet"/>
      <w:lvlText w:val=""/>
      <w:lvlJc w:val="left"/>
      <w:pPr>
        <w:tabs>
          <w:tab w:val="num" w:pos="0"/>
        </w:tabs>
        <w:ind w:left="4712" w:hanging="360"/>
      </w:pPr>
      <w:rPr>
        <w:rFonts w:ascii="Wingdings" w:hAnsi="Wingdings" w:cs="Times New Roman"/>
      </w:rPr>
    </w:lvl>
    <w:lvl w:ilvl="3">
      <w:start w:val="1"/>
      <w:numFmt w:val="bullet"/>
      <w:lvlText w:val=""/>
      <w:lvlJc w:val="left"/>
      <w:pPr>
        <w:tabs>
          <w:tab w:val="num" w:pos="0"/>
        </w:tabs>
        <w:ind w:left="5432" w:hanging="360"/>
      </w:pPr>
      <w:rPr>
        <w:rFonts w:ascii="Symbol" w:hAnsi="Symbol" w:cs="Symbol"/>
      </w:rPr>
    </w:lvl>
    <w:lvl w:ilvl="4">
      <w:start w:val="1"/>
      <w:numFmt w:val="bullet"/>
      <w:lvlText w:val="o"/>
      <w:lvlJc w:val="left"/>
      <w:pPr>
        <w:tabs>
          <w:tab w:val="num" w:pos="0"/>
        </w:tabs>
        <w:ind w:left="6152" w:hanging="360"/>
      </w:pPr>
      <w:rPr>
        <w:rFonts w:ascii="Courier New" w:hAnsi="Courier New" w:cs="Courier New"/>
      </w:rPr>
    </w:lvl>
    <w:lvl w:ilvl="5">
      <w:start w:val="1"/>
      <w:numFmt w:val="bullet"/>
      <w:lvlText w:val=""/>
      <w:lvlJc w:val="left"/>
      <w:pPr>
        <w:tabs>
          <w:tab w:val="num" w:pos="0"/>
        </w:tabs>
        <w:ind w:left="6872" w:hanging="360"/>
      </w:pPr>
      <w:rPr>
        <w:rFonts w:ascii="Wingdings" w:hAnsi="Wingdings" w:cs="Times New Roman"/>
      </w:rPr>
    </w:lvl>
    <w:lvl w:ilvl="6">
      <w:start w:val="1"/>
      <w:numFmt w:val="bullet"/>
      <w:lvlText w:val=""/>
      <w:lvlJc w:val="left"/>
      <w:pPr>
        <w:tabs>
          <w:tab w:val="num" w:pos="0"/>
        </w:tabs>
        <w:ind w:left="7592" w:hanging="360"/>
      </w:pPr>
      <w:rPr>
        <w:rFonts w:ascii="Symbol" w:hAnsi="Symbol" w:cs="Symbol"/>
      </w:rPr>
    </w:lvl>
    <w:lvl w:ilvl="7">
      <w:start w:val="1"/>
      <w:numFmt w:val="bullet"/>
      <w:lvlText w:val="o"/>
      <w:lvlJc w:val="left"/>
      <w:pPr>
        <w:tabs>
          <w:tab w:val="num" w:pos="0"/>
        </w:tabs>
        <w:ind w:left="8312" w:hanging="360"/>
      </w:pPr>
      <w:rPr>
        <w:rFonts w:ascii="Courier New" w:hAnsi="Courier New" w:cs="Courier New"/>
      </w:rPr>
    </w:lvl>
    <w:lvl w:ilvl="8">
      <w:start w:val="1"/>
      <w:numFmt w:val="bullet"/>
      <w:lvlText w:val=""/>
      <w:lvlJc w:val="left"/>
      <w:pPr>
        <w:tabs>
          <w:tab w:val="num" w:pos="0"/>
        </w:tabs>
        <w:ind w:left="9032" w:hanging="360"/>
      </w:pPr>
      <w:rPr>
        <w:rFonts w:ascii="Wingdings" w:hAnsi="Wingdings" w:cs="Times New Roman"/>
      </w:rPr>
    </w:lvl>
  </w:abstractNum>
  <w:abstractNum w:abstractNumId="9" w15:restartNumberingAfterBreak="0">
    <w:nsid w:val="0000000C"/>
    <w:multiLevelType w:val="multilevel"/>
    <w:tmpl w:val="0000000C"/>
    <w:name w:val="WW8Num12"/>
    <w:lvl w:ilvl="0">
      <w:start w:val="1"/>
      <w:numFmt w:val="bullet"/>
      <w:lvlText w:val="-"/>
      <w:lvlJc w:val="left"/>
      <w:pPr>
        <w:tabs>
          <w:tab w:val="num" w:pos="0"/>
        </w:tabs>
        <w:ind w:left="360" w:hanging="360"/>
      </w:pPr>
      <w:rPr>
        <w:rFonts w:ascii="Georgia" w:hAnsi="Georgia" w:cs="Calibri"/>
        <w:color w:val="000000"/>
        <w:sz w:val="20"/>
        <w:szCs w:val="22"/>
      </w:rPr>
    </w:lvl>
    <w:lvl w:ilvl="1">
      <w:start w:val="1"/>
      <w:numFmt w:val="bullet"/>
      <w:lvlText w:val="o"/>
      <w:lvlJc w:val="left"/>
      <w:pPr>
        <w:tabs>
          <w:tab w:val="num" w:pos="0"/>
        </w:tabs>
        <w:ind w:left="1080" w:hanging="360"/>
      </w:pPr>
      <w:rPr>
        <w:rFonts w:ascii="Courier New" w:hAnsi="Courier New" w:cs="OpenSymbol"/>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OpenSymbol"/>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OpenSymbol"/>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D"/>
    <w:multiLevelType w:val="multilevel"/>
    <w:tmpl w:val="0000000D"/>
    <w:name w:val="WW8Num13"/>
    <w:lvl w:ilvl="0">
      <w:start w:val="1"/>
      <w:numFmt w:val="bullet"/>
      <w:lvlText w:val="-"/>
      <w:lvlJc w:val="left"/>
      <w:pPr>
        <w:tabs>
          <w:tab w:val="num" w:pos="0"/>
        </w:tabs>
        <w:ind w:left="360" w:hanging="360"/>
      </w:pPr>
      <w:rPr>
        <w:rFonts w:ascii="Georgia" w:hAnsi="Georgia" w:cs="OpenSymbol"/>
      </w:rPr>
    </w:lvl>
    <w:lvl w:ilvl="1">
      <w:start w:val="1"/>
      <w:numFmt w:val="bullet"/>
      <w:lvlText w:val="o"/>
      <w:lvlJc w:val="left"/>
      <w:pPr>
        <w:tabs>
          <w:tab w:val="num" w:pos="0"/>
        </w:tabs>
        <w:ind w:left="1080" w:hanging="360"/>
      </w:pPr>
      <w:rPr>
        <w:rFonts w:ascii="Courier New" w:hAnsi="Courier New" w:cs="OpenSymbol"/>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OpenSymbol"/>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OpenSymbol"/>
      </w:rPr>
    </w:lvl>
    <w:lvl w:ilvl="8">
      <w:start w:val="1"/>
      <w:numFmt w:val="bullet"/>
      <w:lvlText w:val=""/>
      <w:lvlJc w:val="left"/>
      <w:pPr>
        <w:tabs>
          <w:tab w:val="num" w:pos="0"/>
        </w:tabs>
        <w:ind w:left="6120" w:hanging="360"/>
      </w:pPr>
      <w:rPr>
        <w:rFonts w:ascii="Wingdings" w:hAnsi="Wingdings" w:cs="Wingdings"/>
      </w:rPr>
    </w:lvl>
  </w:abstractNum>
  <w:abstractNum w:abstractNumId="11" w15:restartNumberingAfterBreak="0">
    <w:nsid w:val="0000000E"/>
    <w:multiLevelType w:val="multilevel"/>
    <w:tmpl w:val="0000000E"/>
    <w:name w:val="WW8Num14"/>
    <w:lvl w:ilvl="0">
      <w:start w:val="1"/>
      <w:numFmt w:val="bullet"/>
      <w:lvlText w:val="-"/>
      <w:lvlJc w:val="left"/>
      <w:pPr>
        <w:tabs>
          <w:tab w:val="num" w:pos="0"/>
        </w:tabs>
        <w:ind w:left="786" w:hanging="360"/>
      </w:pPr>
      <w:rPr>
        <w:rFonts w:ascii="Georgia" w:hAnsi="Georgia" w:cs="OpenSymbol"/>
        <w:smallCaps/>
      </w:rPr>
    </w:lvl>
    <w:lvl w:ilvl="1">
      <w:start w:val="1"/>
      <w:numFmt w:val="bullet"/>
      <w:lvlText w:val="o"/>
      <w:lvlJc w:val="left"/>
      <w:pPr>
        <w:tabs>
          <w:tab w:val="num" w:pos="0"/>
        </w:tabs>
        <w:ind w:left="1506" w:hanging="360"/>
      </w:pPr>
      <w:rPr>
        <w:rFonts w:ascii="Courier New" w:hAnsi="Courier New" w:cs="OpenSymbol"/>
      </w:rPr>
    </w:lvl>
    <w:lvl w:ilvl="2">
      <w:start w:val="1"/>
      <w:numFmt w:val="bullet"/>
      <w:lvlText w:val=""/>
      <w:lvlJc w:val="left"/>
      <w:pPr>
        <w:tabs>
          <w:tab w:val="num" w:pos="0"/>
        </w:tabs>
        <w:ind w:left="2226" w:hanging="360"/>
      </w:pPr>
      <w:rPr>
        <w:rFonts w:ascii="Wingdings" w:hAnsi="Wingdings" w:cs="Wingdings"/>
      </w:rPr>
    </w:lvl>
    <w:lvl w:ilvl="3">
      <w:start w:val="1"/>
      <w:numFmt w:val="bullet"/>
      <w:lvlText w:val=""/>
      <w:lvlJc w:val="left"/>
      <w:pPr>
        <w:tabs>
          <w:tab w:val="num" w:pos="0"/>
        </w:tabs>
        <w:ind w:left="2946" w:hanging="360"/>
      </w:pPr>
      <w:rPr>
        <w:rFonts w:ascii="Symbol" w:hAnsi="Symbol" w:cs="Symbol"/>
      </w:rPr>
    </w:lvl>
    <w:lvl w:ilvl="4">
      <w:start w:val="1"/>
      <w:numFmt w:val="bullet"/>
      <w:lvlText w:val="o"/>
      <w:lvlJc w:val="left"/>
      <w:pPr>
        <w:tabs>
          <w:tab w:val="num" w:pos="0"/>
        </w:tabs>
        <w:ind w:left="3666" w:hanging="360"/>
      </w:pPr>
      <w:rPr>
        <w:rFonts w:ascii="Courier New" w:hAnsi="Courier New" w:cs="OpenSymbol"/>
      </w:rPr>
    </w:lvl>
    <w:lvl w:ilvl="5">
      <w:start w:val="1"/>
      <w:numFmt w:val="bullet"/>
      <w:lvlText w:val=""/>
      <w:lvlJc w:val="left"/>
      <w:pPr>
        <w:tabs>
          <w:tab w:val="num" w:pos="0"/>
        </w:tabs>
        <w:ind w:left="4386" w:hanging="360"/>
      </w:pPr>
      <w:rPr>
        <w:rFonts w:ascii="Wingdings" w:hAnsi="Wingdings" w:cs="Wingdings"/>
      </w:rPr>
    </w:lvl>
    <w:lvl w:ilvl="6">
      <w:start w:val="1"/>
      <w:numFmt w:val="bullet"/>
      <w:lvlText w:val=""/>
      <w:lvlJc w:val="left"/>
      <w:pPr>
        <w:tabs>
          <w:tab w:val="num" w:pos="0"/>
        </w:tabs>
        <w:ind w:left="5106" w:hanging="360"/>
      </w:pPr>
      <w:rPr>
        <w:rFonts w:ascii="Symbol" w:hAnsi="Symbol" w:cs="Symbol"/>
      </w:rPr>
    </w:lvl>
    <w:lvl w:ilvl="7">
      <w:start w:val="1"/>
      <w:numFmt w:val="bullet"/>
      <w:lvlText w:val="o"/>
      <w:lvlJc w:val="left"/>
      <w:pPr>
        <w:tabs>
          <w:tab w:val="num" w:pos="0"/>
        </w:tabs>
        <w:ind w:left="5826" w:hanging="360"/>
      </w:pPr>
      <w:rPr>
        <w:rFonts w:ascii="Courier New" w:hAnsi="Courier New" w:cs="OpenSymbol"/>
      </w:rPr>
    </w:lvl>
    <w:lvl w:ilvl="8">
      <w:start w:val="1"/>
      <w:numFmt w:val="bullet"/>
      <w:lvlText w:val=""/>
      <w:lvlJc w:val="left"/>
      <w:pPr>
        <w:tabs>
          <w:tab w:val="num" w:pos="0"/>
        </w:tabs>
        <w:ind w:left="6546" w:hanging="360"/>
      </w:pPr>
      <w:rPr>
        <w:rFonts w:ascii="Wingdings" w:hAnsi="Wingdings" w:cs="Wingdings"/>
      </w:rPr>
    </w:lvl>
  </w:abstractNum>
  <w:abstractNum w:abstractNumId="12" w15:restartNumberingAfterBreak="0">
    <w:nsid w:val="0000000F"/>
    <w:multiLevelType w:val="multilevel"/>
    <w:tmpl w:val="0000000F"/>
    <w:name w:val="WW8Num15"/>
    <w:lvl w:ilvl="0">
      <w:start w:val="1"/>
      <w:numFmt w:val="bullet"/>
      <w:lvlText w:val=""/>
      <w:lvlJc w:val="left"/>
      <w:pPr>
        <w:tabs>
          <w:tab w:val="num" w:pos="0"/>
        </w:tabs>
        <w:ind w:left="360" w:hanging="360"/>
      </w:pPr>
      <w:rPr>
        <w:rFonts w:ascii="Wingdings" w:hAnsi="Wingdings" w:cs="Times New Roman"/>
        <w:b/>
        <w:sz w:val="24"/>
        <w:szCs w:val="24"/>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cs="Times New Roman"/>
        <w:b/>
        <w:sz w:val="24"/>
        <w:szCs w:val="24"/>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cs="Times New Roman"/>
        <w:b/>
        <w:sz w:val="24"/>
        <w:szCs w:val="24"/>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cs="Times New Roman"/>
        <w:b/>
        <w:sz w:val="24"/>
        <w:szCs w:val="24"/>
      </w:rPr>
    </w:lvl>
  </w:abstractNum>
  <w:abstractNum w:abstractNumId="13" w15:restartNumberingAfterBreak="0">
    <w:nsid w:val="00000010"/>
    <w:multiLevelType w:val="multilevel"/>
    <w:tmpl w:val="00000010"/>
    <w:name w:val="WW8Num16"/>
    <w:lvl w:ilvl="0">
      <w:start w:val="1"/>
      <w:numFmt w:val="decimal"/>
      <w:lvlText w:val="%1."/>
      <w:lvlJc w:val="left"/>
      <w:pPr>
        <w:tabs>
          <w:tab w:val="num" w:pos="0"/>
        </w:tabs>
        <w:ind w:left="360" w:hanging="360"/>
      </w:pPr>
      <w:rPr>
        <w:rFonts w:ascii="Symbol" w:hAnsi="Symbol" w:cs="Symbol"/>
        <w:color w:val="00000A"/>
        <w:sz w:val="28"/>
        <w:szCs w:val="24"/>
        <w:lang w:eastAsia="he-IL" w:bidi="he-IL"/>
      </w:rPr>
    </w:lvl>
    <w:lvl w:ilvl="1">
      <w:start w:val="1"/>
      <w:numFmt w:val="lowerLetter"/>
      <w:lvlText w:val="%2."/>
      <w:lvlJc w:val="left"/>
      <w:pPr>
        <w:tabs>
          <w:tab w:val="num" w:pos="0"/>
        </w:tabs>
        <w:ind w:left="1080" w:hanging="360"/>
      </w:pPr>
      <w:rPr>
        <w:rFonts w:ascii="Courier New" w:hAnsi="Courier New" w:cs="Courier New"/>
      </w:rPr>
    </w:lvl>
    <w:lvl w:ilvl="2">
      <w:start w:val="1"/>
      <w:numFmt w:val="lowerRoman"/>
      <w:lvlText w:val="%2.%3."/>
      <w:lvlJc w:val="right"/>
      <w:pPr>
        <w:tabs>
          <w:tab w:val="num" w:pos="0"/>
        </w:tabs>
        <w:ind w:left="1800" w:hanging="180"/>
      </w:pPr>
      <w:rPr>
        <w:rFonts w:ascii="Wingdings" w:hAnsi="Wingdings" w:cs="Wingdings"/>
      </w:rPr>
    </w:lvl>
    <w:lvl w:ilvl="3">
      <w:start w:val="1"/>
      <w:numFmt w:val="decimal"/>
      <w:lvlText w:val="%2.%3.%4."/>
      <w:lvlJc w:val="left"/>
      <w:pPr>
        <w:tabs>
          <w:tab w:val="num" w:pos="0"/>
        </w:tabs>
        <w:ind w:left="2520" w:hanging="360"/>
      </w:pPr>
      <w:rPr>
        <w:rFonts w:ascii="Symbol" w:hAnsi="Symbol" w:cs="Symbol"/>
      </w:r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14" w15:restartNumberingAfterBreak="0">
    <w:nsid w:val="00000011"/>
    <w:multiLevelType w:val="multilevel"/>
    <w:tmpl w:val="00000011"/>
    <w:name w:val="WW8Num17"/>
    <w:lvl w:ilvl="0">
      <w:start w:val="1"/>
      <w:numFmt w:val="bullet"/>
      <w:lvlText w:val=""/>
      <w:lvlJc w:val="left"/>
      <w:pPr>
        <w:tabs>
          <w:tab w:val="num" w:pos="0"/>
        </w:tabs>
        <w:ind w:left="360" w:hanging="360"/>
      </w:pPr>
      <w:rPr>
        <w:rFonts w:ascii="Wingdings" w:hAnsi="Wingdings" w:cs="Calibri"/>
        <w:sz w:val="28"/>
        <w:szCs w:val="28"/>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Calibri"/>
        <w:sz w:val="28"/>
        <w:szCs w:val="28"/>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Calibri"/>
        <w:sz w:val="28"/>
        <w:szCs w:val="28"/>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Calibri"/>
        <w:sz w:val="28"/>
        <w:szCs w:val="28"/>
      </w:rPr>
    </w:lvl>
  </w:abstractNum>
  <w:abstractNum w:abstractNumId="15" w15:restartNumberingAfterBreak="0">
    <w:nsid w:val="00000012"/>
    <w:multiLevelType w:val="multilevel"/>
    <w:tmpl w:val="00000012"/>
    <w:name w:val="WW8Num18"/>
    <w:lvl w:ilvl="0">
      <w:start w:val="1"/>
      <w:numFmt w:val="bullet"/>
      <w:lvlText w:val="-"/>
      <w:lvlJc w:val="left"/>
      <w:pPr>
        <w:tabs>
          <w:tab w:val="num" w:pos="0"/>
        </w:tabs>
        <w:ind w:left="360" w:hanging="360"/>
      </w:pPr>
      <w:rPr>
        <w:rFonts w:ascii="Times New Roman" w:hAnsi="Times New Roman" w:cs="Calibri"/>
      </w:rPr>
    </w:lvl>
    <w:lvl w:ilvl="1">
      <w:start w:val="1"/>
      <w:numFmt w:val="bullet"/>
      <w:lvlText w:val="o"/>
      <w:lvlJc w:val="left"/>
      <w:pPr>
        <w:tabs>
          <w:tab w:val="num" w:pos="0"/>
        </w:tabs>
        <w:ind w:left="1080" w:hanging="360"/>
      </w:pPr>
      <w:rPr>
        <w:rFonts w:ascii="Courier New" w:hAnsi="Courier New" w:cs="Wingdings"/>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Wingdings"/>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Wingdings"/>
      </w:rPr>
    </w:lvl>
    <w:lvl w:ilvl="8">
      <w:start w:val="1"/>
      <w:numFmt w:val="bullet"/>
      <w:lvlText w:val=""/>
      <w:lvlJc w:val="left"/>
      <w:pPr>
        <w:tabs>
          <w:tab w:val="num" w:pos="0"/>
        </w:tabs>
        <w:ind w:left="6120" w:hanging="360"/>
      </w:pPr>
      <w:rPr>
        <w:rFonts w:ascii="Wingdings" w:hAnsi="Wingdings" w:cs="Wingdings"/>
      </w:rPr>
    </w:lvl>
  </w:abstractNum>
  <w:abstractNum w:abstractNumId="16" w15:restartNumberingAfterBreak="0">
    <w:nsid w:val="00000013"/>
    <w:multiLevelType w:val="multilevel"/>
    <w:tmpl w:val="00000013"/>
    <w:name w:val="WW8Num19"/>
    <w:lvl w:ilvl="0">
      <w:start w:val="1"/>
      <w:numFmt w:val="bullet"/>
      <w:lvlText w:val=""/>
      <w:lvlJc w:val="left"/>
      <w:pPr>
        <w:tabs>
          <w:tab w:val="num" w:pos="720"/>
        </w:tabs>
        <w:ind w:left="720" w:hanging="360"/>
      </w:pPr>
      <w:rPr>
        <w:rFonts w:ascii="Wingdings" w:hAnsi="Wingdings" w:cs="Wingdings"/>
        <w:sz w:val="28"/>
        <w:szCs w:val="28"/>
      </w:rPr>
    </w:lvl>
    <w:lvl w:ilvl="1">
      <w:start w:val="1"/>
      <w:numFmt w:val="bullet"/>
      <w:lvlText w:val=""/>
      <w:lvlJc w:val="left"/>
      <w:pPr>
        <w:tabs>
          <w:tab w:val="num" w:pos="1080"/>
        </w:tabs>
        <w:ind w:left="1080" w:hanging="360"/>
      </w:pPr>
      <w:rPr>
        <w:rFonts w:ascii="Symbol" w:hAnsi="Symbol" w:cs="Courier New"/>
      </w:rPr>
    </w:lvl>
    <w:lvl w:ilvl="2">
      <w:start w:val="1"/>
      <w:numFmt w:val="bullet"/>
      <w:lvlText w:val=""/>
      <w:lvlJc w:val="left"/>
      <w:pPr>
        <w:tabs>
          <w:tab w:val="num" w:pos="1440"/>
        </w:tabs>
        <w:ind w:left="1440" w:hanging="360"/>
      </w:pPr>
      <w:rPr>
        <w:rFonts w:ascii="Symbol" w:hAnsi="Symbol" w:cs="Courier New"/>
      </w:rPr>
    </w:lvl>
    <w:lvl w:ilvl="3">
      <w:start w:val="1"/>
      <w:numFmt w:val="bullet"/>
      <w:lvlText w:val=""/>
      <w:lvlJc w:val="left"/>
      <w:pPr>
        <w:tabs>
          <w:tab w:val="num" w:pos="1800"/>
        </w:tabs>
        <w:ind w:left="1800" w:hanging="360"/>
      </w:pPr>
      <w:rPr>
        <w:rFonts w:ascii="Symbol" w:hAnsi="Symbol" w:cs="Courier New"/>
      </w:rPr>
    </w:lvl>
    <w:lvl w:ilvl="4">
      <w:start w:val="1"/>
      <w:numFmt w:val="bullet"/>
      <w:lvlText w:val=""/>
      <w:lvlJc w:val="left"/>
      <w:pPr>
        <w:tabs>
          <w:tab w:val="num" w:pos="2160"/>
        </w:tabs>
        <w:ind w:left="2160" w:hanging="360"/>
      </w:pPr>
      <w:rPr>
        <w:rFonts w:ascii="Symbol" w:hAnsi="Symbol" w:cs="Courier New"/>
      </w:rPr>
    </w:lvl>
    <w:lvl w:ilvl="5">
      <w:start w:val="1"/>
      <w:numFmt w:val="bullet"/>
      <w:lvlText w:val=""/>
      <w:lvlJc w:val="left"/>
      <w:pPr>
        <w:tabs>
          <w:tab w:val="num" w:pos="2520"/>
        </w:tabs>
        <w:ind w:left="2520" w:hanging="360"/>
      </w:pPr>
      <w:rPr>
        <w:rFonts w:ascii="Symbol" w:hAnsi="Symbol" w:cs="Courier New"/>
      </w:rPr>
    </w:lvl>
    <w:lvl w:ilvl="6">
      <w:start w:val="1"/>
      <w:numFmt w:val="bullet"/>
      <w:lvlText w:val=""/>
      <w:lvlJc w:val="left"/>
      <w:pPr>
        <w:tabs>
          <w:tab w:val="num" w:pos="2880"/>
        </w:tabs>
        <w:ind w:left="2880" w:hanging="360"/>
      </w:pPr>
      <w:rPr>
        <w:rFonts w:ascii="Symbol" w:hAnsi="Symbol" w:cs="Courier New"/>
      </w:rPr>
    </w:lvl>
    <w:lvl w:ilvl="7">
      <w:start w:val="1"/>
      <w:numFmt w:val="bullet"/>
      <w:lvlText w:val=""/>
      <w:lvlJc w:val="left"/>
      <w:pPr>
        <w:tabs>
          <w:tab w:val="num" w:pos="3240"/>
        </w:tabs>
        <w:ind w:left="3240" w:hanging="360"/>
      </w:pPr>
      <w:rPr>
        <w:rFonts w:ascii="Symbol" w:hAnsi="Symbol" w:cs="Courier New"/>
      </w:rPr>
    </w:lvl>
    <w:lvl w:ilvl="8">
      <w:start w:val="1"/>
      <w:numFmt w:val="bullet"/>
      <w:lvlText w:val=""/>
      <w:lvlJc w:val="left"/>
      <w:pPr>
        <w:tabs>
          <w:tab w:val="num" w:pos="3600"/>
        </w:tabs>
        <w:ind w:left="3600" w:hanging="360"/>
      </w:pPr>
      <w:rPr>
        <w:rFonts w:ascii="Symbol" w:hAnsi="Symbol" w:cs="Courier New"/>
      </w:rPr>
    </w:lvl>
  </w:abstractNum>
  <w:abstractNum w:abstractNumId="17"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Wingdings" w:hAnsi="Wingdings" w:cs="Symbol"/>
        <w:sz w:val="28"/>
        <w:szCs w:val="28"/>
      </w:rPr>
    </w:lvl>
    <w:lvl w:ilvl="1">
      <w:start w:val="1"/>
      <w:numFmt w:val="bullet"/>
      <w:lvlText w:val="◦"/>
      <w:lvlJc w:val="left"/>
      <w:pPr>
        <w:tabs>
          <w:tab w:val="num" w:pos="786"/>
        </w:tabs>
        <w:ind w:left="786" w:hanging="360"/>
      </w:pPr>
      <w:rPr>
        <w:rFonts w:ascii="OpenSymbol" w:hAnsi="OpenSymbol" w:cs="Courier New"/>
      </w:rPr>
    </w:lvl>
    <w:lvl w:ilvl="2">
      <w:start w:val="1"/>
      <w:numFmt w:val="bullet"/>
      <w:lvlText w:val="▪"/>
      <w:lvlJc w:val="left"/>
      <w:pPr>
        <w:tabs>
          <w:tab w:val="num" w:pos="1146"/>
        </w:tabs>
        <w:ind w:left="1146" w:hanging="360"/>
      </w:pPr>
      <w:rPr>
        <w:rFonts w:ascii="OpenSymbol" w:hAnsi="OpenSymbol" w:cs="Courier New"/>
      </w:rPr>
    </w:lvl>
    <w:lvl w:ilvl="3">
      <w:start w:val="1"/>
      <w:numFmt w:val="bullet"/>
      <w:lvlText w:val=""/>
      <w:lvlJc w:val="left"/>
      <w:pPr>
        <w:tabs>
          <w:tab w:val="num" w:pos="1506"/>
        </w:tabs>
        <w:ind w:left="1506" w:hanging="360"/>
      </w:pPr>
      <w:rPr>
        <w:rFonts w:ascii="Symbol" w:hAnsi="Symbol" w:cs="Symbol"/>
      </w:rPr>
    </w:lvl>
    <w:lvl w:ilvl="4">
      <w:start w:val="1"/>
      <w:numFmt w:val="bullet"/>
      <w:lvlText w:val="◦"/>
      <w:lvlJc w:val="left"/>
      <w:pPr>
        <w:tabs>
          <w:tab w:val="num" w:pos="1866"/>
        </w:tabs>
        <w:ind w:left="1866" w:hanging="360"/>
      </w:pPr>
      <w:rPr>
        <w:rFonts w:ascii="OpenSymbol" w:hAnsi="OpenSymbol" w:cs="Courier New"/>
      </w:rPr>
    </w:lvl>
    <w:lvl w:ilvl="5">
      <w:start w:val="1"/>
      <w:numFmt w:val="bullet"/>
      <w:lvlText w:val="▪"/>
      <w:lvlJc w:val="left"/>
      <w:pPr>
        <w:tabs>
          <w:tab w:val="num" w:pos="2226"/>
        </w:tabs>
        <w:ind w:left="2226" w:hanging="360"/>
      </w:pPr>
      <w:rPr>
        <w:rFonts w:ascii="OpenSymbol" w:hAnsi="OpenSymbol" w:cs="Courier New"/>
      </w:rPr>
    </w:lvl>
    <w:lvl w:ilvl="6">
      <w:start w:val="1"/>
      <w:numFmt w:val="bullet"/>
      <w:lvlText w:val=""/>
      <w:lvlJc w:val="left"/>
      <w:pPr>
        <w:tabs>
          <w:tab w:val="num" w:pos="2586"/>
        </w:tabs>
        <w:ind w:left="2586" w:hanging="360"/>
      </w:pPr>
      <w:rPr>
        <w:rFonts w:ascii="Symbol" w:hAnsi="Symbol" w:cs="Symbol"/>
      </w:rPr>
    </w:lvl>
    <w:lvl w:ilvl="7">
      <w:start w:val="1"/>
      <w:numFmt w:val="bullet"/>
      <w:lvlText w:val="◦"/>
      <w:lvlJc w:val="left"/>
      <w:pPr>
        <w:tabs>
          <w:tab w:val="num" w:pos="2946"/>
        </w:tabs>
        <w:ind w:left="2946" w:hanging="360"/>
      </w:pPr>
      <w:rPr>
        <w:rFonts w:ascii="OpenSymbol" w:hAnsi="OpenSymbol" w:cs="Courier New"/>
      </w:rPr>
    </w:lvl>
    <w:lvl w:ilvl="8">
      <w:start w:val="1"/>
      <w:numFmt w:val="bullet"/>
      <w:lvlText w:val="▪"/>
      <w:lvlJc w:val="left"/>
      <w:pPr>
        <w:tabs>
          <w:tab w:val="num" w:pos="3306"/>
        </w:tabs>
        <w:ind w:left="3306" w:hanging="360"/>
      </w:pPr>
      <w:rPr>
        <w:rFonts w:ascii="OpenSymbol" w:hAnsi="OpenSymbol" w:cs="Courier New"/>
      </w:rPr>
    </w:lvl>
  </w:abstractNum>
  <w:abstractNum w:abstractNumId="18" w15:restartNumberingAfterBreak="0">
    <w:nsid w:val="00000015"/>
    <w:multiLevelType w:val="multilevel"/>
    <w:tmpl w:val="00000015"/>
    <w:name w:val="WW8Num21"/>
    <w:lvl w:ilvl="0">
      <w:start w:val="1"/>
      <w:numFmt w:val="bullet"/>
      <w:lvlText w:val=""/>
      <w:lvlJc w:val="left"/>
      <w:pPr>
        <w:tabs>
          <w:tab w:val="num" w:pos="720"/>
        </w:tabs>
        <w:ind w:left="720" w:hanging="360"/>
      </w:pPr>
      <w:rPr>
        <w:rFonts w:ascii="Wingdings" w:hAnsi="Wingdings" w:cs="Calibri"/>
      </w:rPr>
    </w:lvl>
    <w:lvl w:ilvl="1">
      <w:start w:val="1"/>
      <w:numFmt w:val="bullet"/>
      <w:lvlText w:val=""/>
      <w:lvlJc w:val="left"/>
      <w:pPr>
        <w:tabs>
          <w:tab w:val="num" w:pos="1080"/>
        </w:tabs>
        <w:ind w:left="1080" w:hanging="360"/>
      </w:pPr>
      <w:rPr>
        <w:rFonts w:ascii="Wingdings" w:hAnsi="Wingdings" w:cs="Courier New"/>
      </w:rPr>
    </w:lvl>
    <w:lvl w:ilvl="2">
      <w:start w:val="1"/>
      <w:numFmt w:val="bullet"/>
      <w:lvlText w:val=""/>
      <w:lvlJc w:val="left"/>
      <w:pPr>
        <w:tabs>
          <w:tab w:val="num" w:pos="1440"/>
        </w:tabs>
        <w:ind w:left="1440" w:hanging="360"/>
      </w:pPr>
      <w:rPr>
        <w:rFonts w:ascii="Wingdings" w:hAnsi="Wingdings" w:cs="Courier New"/>
      </w:rPr>
    </w:lvl>
    <w:lvl w:ilvl="3">
      <w:start w:val="1"/>
      <w:numFmt w:val="bullet"/>
      <w:lvlText w:val=""/>
      <w:lvlJc w:val="left"/>
      <w:pPr>
        <w:tabs>
          <w:tab w:val="num" w:pos="1800"/>
        </w:tabs>
        <w:ind w:left="1800" w:hanging="360"/>
      </w:pPr>
      <w:rPr>
        <w:rFonts w:ascii="Wingdings" w:hAnsi="Wingdings" w:cs="Courier New"/>
      </w:rPr>
    </w:lvl>
    <w:lvl w:ilvl="4">
      <w:start w:val="1"/>
      <w:numFmt w:val="bullet"/>
      <w:lvlText w:val=""/>
      <w:lvlJc w:val="left"/>
      <w:pPr>
        <w:tabs>
          <w:tab w:val="num" w:pos="2160"/>
        </w:tabs>
        <w:ind w:left="2160" w:hanging="360"/>
      </w:pPr>
      <w:rPr>
        <w:rFonts w:ascii="Wingdings" w:hAnsi="Wingdings" w:cs="Courier New"/>
      </w:rPr>
    </w:lvl>
    <w:lvl w:ilvl="5">
      <w:start w:val="1"/>
      <w:numFmt w:val="bullet"/>
      <w:lvlText w:val=""/>
      <w:lvlJc w:val="left"/>
      <w:pPr>
        <w:tabs>
          <w:tab w:val="num" w:pos="2520"/>
        </w:tabs>
        <w:ind w:left="2520" w:hanging="360"/>
      </w:pPr>
      <w:rPr>
        <w:rFonts w:ascii="Wingdings" w:hAnsi="Wingdings" w:cs="Courier New"/>
      </w:rPr>
    </w:lvl>
    <w:lvl w:ilvl="6">
      <w:start w:val="1"/>
      <w:numFmt w:val="bullet"/>
      <w:lvlText w:val=""/>
      <w:lvlJc w:val="left"/>
      <w:pPr>
        <w:tabs>
          <w:tab w:val="num" w:pos="2880"/>
        </w:tabs>
        <w:ind w:left="2880" w:hanging="360"/>
      </w:pPr>
      <w:rPr>
        <w:rFonts w:ascii="Wingdings" w:hAnsi="Wingdings" w:cs="Courier New"/>
      </w:rPr>
    </w:lvl>
    <w:lvl w:ilvl="7">
      <w:start w:val="1"/>
      <w:numFmt w:val="bullet"/>
      <w:lvlText w:val=""/>
      <w:lvlJc w:val="left"/>
      <w:pPr>
        <w:tabs>
          <w:tab w:val="num" w:pos="3240"/>
        </w:tabs>
        <w:ind w:left="3240" w:hanging="360"/>
      </w:pPr>
      <w:rPr>
        <w:rFonts w:ascii="Wingdings" w:hAnsi="Wingdings" w:cs="Courier New"/>
      </w:rPr>
    </w:lvl>
    <w:lvl w:ilvl="8">
      <w:start w:val="1"/>
      <w:numFmt w:val="bullet"/>
      <w:lvlText w:val=""/>
      <w:lvlJc w:val="left"/>
      <w:pPr>
        <w:tabs>
          <w:tab w:val="num" w:pos="3600"/>
        </w:tabs>
        <w:ind w:left="3600" w:hanging="360"/>
      </w:pPr>
      <w:rPr>
        <w:rFonts w:ascii="Wingdings" w:hAnsi="Wingdings" w:cs="Courier New"/>
      </w:rPr>
    </w:lvl>
  </w:abstractNum>
  <w:abstractNum w:abstractNumId="19" w15:restartNumberingAfterBreak="0">
    <w:nsid w:val="001420A4"/>
    <w:multiLevelType w:val="hybridMultilevel"/>
    <w:tmpl w:val="362A434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00A453C3"/>
    <w:multiLevelType w:val="hybridMultilevel"/>
    <w:tmpl w:val="3736752C"/>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03726B3E"/>
    <w:multiLevelType w:val="hybridMultilevel"/>
    <w:tmpl w:val="0C963DB0"/>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06B86586"/>
    <w:multiLevelType w:val="multilevel"/>
    <w:tmpl w:val="260E7522"/>
    <w:styleLink w:val="WWNum2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090F43CF"/>
    <w:multiLevelType w:val="multilevel"/>
    <w:tmpl w:val="4E42C318"/>
    <w:styleLink w:val="WWNum19"/>
    <w:lvl w:ilvl="0">
      <w:start w:val="1"/>
      <w:numFmt w:val="decimal"/>
      <w:lvlText w:val="%1."/>
      <w:lvlJc w:val="left"/>
      <w:pPr>
        <w:ind w:left="740" w:hanging="360"/>
      </w:pPr>
    </w:lvl>
    <w:lvl w:ilvl="1">
      <w:numFmt w:val="bullet"/>
      <w:lvlText w:val="-"/>
      <w:lvlJc w:val="left"/>
      <w:pPr>
        <w:ind w:left="1460" w:hanging="360"/>
      </w:pPr>
      <w:rPr>
        <w:rFonts w:ascii="Times New Roman" w:hAnsi="Times New Roman" w:cs="Times New Roman"/>
      </w:rPr>
    </w:lvl>
    <w:lvl w:ilvl="2">
      <w:start w:val="1"/>
      <w:numFmt w:val="lowerRoman"/>
      <w:lvlText w:val="%1.%2.%3."/>
      <w:lvlJc w:val="right"/>
      <w:pPr>
        <w:ind w:left="2180" w:hanging="180"/>
      </w:pPr>
    </w:lvl>
    <w:lvl w:ilvl="3">
      <w:start w:val="1"/>
      <w:numFmt w:val="decimal"/>
      <w:lvlText w:val="%1.%2.%3.%4."/>
      <w:lvlJc w:val="left"/>
      <w:pPr>
        <w:ind w:left="2900" w:hanging="360"/>
      </w:pPr>
    </w:lvl>
    <w:lvl w:ilvl="4">
      <w:start w:val="1"/>
      <w:numFmt w:val="lowerLetter"/>
      <w:lvlText w:val="%1.%2.%3.%4.%5."/>
      <w:lvlJc w:val="left"/>
      <w:pPr>
        <w:ind w:left="3620" w:hanging="360"/>
      </w:pPr>
    </w:lvl>
    <w:lvl w:ilvl="5">
      <w:start w:val="1"/>
      <w:numFmt w:val="lowerRoman"/>
      <w:lvlText w:val="%1.%2.%3.%4.%5.%6."/>
      <w:lvlJc w:val="right"/>
      <w:pPr>
        <w:ind w:left="4340" w:hanging="180"/>
      </w:pPr>
    </w:lvl>
    <w:lvl w:ilvl="6">
      <w:start w:val="1"/>
      <w:numFmt w:val="decimal"/>
      <w:lvlText w:val="%1.%2.%3.%4.%5.%6.%7."/>
      <w:lvlJc w:val="left"/>
      <w:pPr>
        <w:ind w:left="5060" w:hanging="360"/>
      </w:pPr>
    </w:lvl>
    <w:lvl w:ilvl="7">
      <w:start w:val="1"/>
      <w:numFmt w:val="lowerLetter"/>
      <w:lvlText w:val="%1.%2.%3.%4.%5.%6.%7.%8."/>
      <w:lvlJc w:val="left"/>
      <w:pPr>
        <w:ind w:left="5780" w:hanging="360"/>
      </w:pPr>
    </w:lvl>
    <w:lvl w:ilvl="8">
      <w:start w:val="1"/>
      <w:numFmt w:val="lowerRoman"/>
      <w:lvlText w:val="%1.%2.%3.%4.%5.%6.%7.%8.%9."/>
      <w:lvlJc w:val="right"/>
      <w:pPr>
        <w:ind w:left="6500" w:hanging="180"/>
      </w:pPr>
    </w:lvl>
  </w:abstractNum>
  <w:abstractNum w:abstractNumId="24" w15:restartNumberingAfterBreak="0">
    <w:nsid w:val="0E5B73D3"/>
    <w:multiLevelType w:val="hybridMultilevel"/>
    <w:tmpl w:val="7F72C7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0FE62E50"/>
    <w:multiLevelType w:val="hybridMultilevel"/>
    <w:tmpl w:val="384068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01E0DBB"/>
    <w:multiLevelType w:val="multilevel"/>
    <w:tmpl w:val="DAE4D5AE"/>
    <w:styleLink w:val="WWNum2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1.%2.%3."/>
      <w:lvlJc w:val="right"/>
      <w:pPr>
        <w:ind w:left="2367" w:hanging="180"/>
      </w:pPr>
    </w:lvl>
    <w:lvl w:ilvl="3">
      <w:start w:val="1"/>
      <w:numFmt w:val="decimal"/>
      <w:lvlText w:val="%1.%2.%3.%4."/>
      <w:lvlJc w:val="left"/>
      <w:pPr>
        <w:ind w:left="3087" w:hanging="360"/>
      </w:pPr>
    </w:lvl>
    <w:lvl w:ilvl="4">
      <w:start w:val="1"/>
      <w:numFmt w:val="lowerLetter"/>
      <w:lvlText w:val="%1.%2.%3.%4.%5."/>
      <w:lvlJc w:val="left"/>
      <w:pPr>
        <w:ind w:left="3807" w:hanging="360"/>
      </w:pPr>
    </w:lvl>
    <w:lvl w:ilvl="5">
      <w:start w:val="1"/>
      <w:numFmt w:val="lowerRoman"/>
      <w:lvlText w:val="%1.%2.%3.%4.%5.%6."/>
      <w:lvlJc w:val="right"/>
      <w:pPr>
        <w:ind w:left="4527" w:hanging="180"/>
      </w:pPr>
    </w:lvl>
    <w:lvl w:ilvl="6">
      <w:start w:val="1"/>
      <w:numFmt w:val="decimal"/>
      <w:lvlText w:val="%1.%2.%3.%4.%5.%6.%7."/>
      <w:lvlJc w:val="left"/>
      <w:pPr>
        <w:ind w:left="5247" w:hanging="360"/>
      </w:pPr>
    </w:lvl>
    <w:lvl w:ilvl="7">
      <w:start w:val="1"/>
      <w:numFmt w:val="lowerLetter"/>
      <w:lvlText w:val="%1.%2.%3.%4.%5.%6.%7.%8."/>
      <w:lvlJc w:val="left"/>
      <w:pPr>
        <w:ind w:left="5967" w:hanging="360"/>
      </w:pPr>
    </w:lvl>
    <w:lvl w:ilvl="8">
      <w:start w:val="1"/>
      <w:numFmt w:val="lowerRoman"/>
      <w:lvlText w:val="%1.%2.%3.%4.%5.%6.%7.%8.%9."/>
      <w:lvlJc w:val="right"/>
      <w:pPr>
        <w:ind w:left="6687" w:hanging="180"/>
      </w:pPr>
    </w:lvl>
  </w:abstractNum>
  <w:abstractNum w:abstractNumId="27" w15:restartNumberingAfterBreak="0">
    <w:nsid w:val="108F610D"/>
    <w:multiLevelType w:val="hybridMultilevel"/>
    <w:tmpl w:val="19A8BFAC"/>
    <w:lvl w:ilvl="0" w:tplc="73B201C0">
      <w:numFmt w:val="bullet"/>
      <w:lvlText w:val="-"/>
      <w:lvlJc w:val="left"/>
      <w:pPr>
        <w:ind w:left="720" w:hanging="360"/>
      </w:pPr>
      <w:rPr>
        <w:rFonts w:ascii="Helvetica Neue" w:eastAsia="Times New Roman" w:hAnsi="Helvetica Neue"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13F66E18"/>
    <w:multiLevelType w:val="multilevel"/>
    <w:tmpl w:val="BDCCE6D0"/>
    <w:styleLink w:val="WWNum10"/>
    <w:lvl w:ilvl="0">
      <w:numFmt w:val="bullet"/>
      <w:lvlText w:val=""/>
      <w:lvlJc w:val="left"/>
      <w:pPr>
        <w:ind w:left="1287" w:hanging="360"/>
      </w:pPr>
      <w:rPr>
        <w:rFonts w:ascii="Symbol" w:hAnsi="Symbol"/>
      </w:rPr>
    </w:lvl>
    <w:lvl w:ilvl="1">
      <w:numFmt w:val="bullet"/>
      <w:lvlText w:val=""/>
      <w:lvlJc w:val="left"/>
      <w:pPr>
        <w:ind w:left="2007" w:hanging="360"/>
      </w:pPr>
      <w:rPr>
        <w:rFonts w:ascii="Symbol" w:hAnsi="Symbol"/>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Arial"/>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Arial"/>
      </w:rPr>
    </w:lvl>
    <w:lvl w:ilvl="8">
      <w:numFmt w:val="bullet"/>
      <w:lvlText w:val=""/>
      <w:lvlJc w:val="left"/>
      <w:pPr>
        <w:ind w:left="7047" w:hanging="360"/>
      </w:pPr>
      <w:rPr>
        <w:rFonts w:ascii="Wingdings" w:hAnsi="Wingdings"/>
      </w:rPr>
    </w:lvl>
  </w:abstractNum>
  <w:abstractNum w:abstractNumId="29" w15:restartNumberingAfterBreak="0">
    <w:nsid w:val="16796568"/>
    <w:multiLevelType w:val="multilevel"/>
    <w:tmpl w:val="0E067466"/>
    <w:styleLink w:val="WWNum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15:restartNumberingAfterBreak="0">
    <w:nsid w:val="188563A3"/>
    <w:multiLevelType w:val="multilevel"/>
    <w:tmpl w:val="81541424"/>
    <w:styleLink w:val="WWNum28"/>
    <w:lvl w:ilvl="0">
      <w:start w:val="2"/>
      <w:numFmt w:val="upperLetter"/>
      <w:lvlText w:val="%1."/>
      <w:lvlJc w:val="left"/>
      <w:pPr>
        <w:ind w:left="740" w:hanging="38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1" w15:restartNumberingAfterBreak="0">
    <w:nsid w:val="19172F70"/>
    <w:multiLevelType w:val="hybridMultilevel"/>
    <w:tmpl w:val="3732E1D2"/>
    <w:lvl w:ilvl="0" w:tplc="04100001">
      <w:start w:val="1"/>
      <w:numFmt w:val="bullet"/>
      <w:lvlText w:val=""/>
      <w:lvlJc w:val="left"/>
      <w:pPr>
        <w:ind w:left="778" w:hanging="360"/>
      </w:pPr>
      <w:rPr>
        <w:rFonts w:ascii="Symbol" w:hAnsi="Symbol" w:cs="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cs="Wingdings" w:hint="default"/>
      </w:rPr>
    </w:lvl>
    <w:lvl w:ilvl="3" w:tplc="04100001" w:tentative="1">
      <w:start w:val="1"/>
      <w:numFmt w:val="bullet"/>
      <w:lvlText w:val=""/>
      <w:lvlJc w:val="left"/>
      <w:pPr>
        <w:ind w:left="2938" w:hanging="360"/>
      </w:pPr>
      <w:rPr>
        <w:rFonts w:ascii="Symbol" w:hAnsi="Symbol" w:cs="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cs="Wingdings" w:hint="default"/>
      </w:rPr>
    </w:lvl>
    <w:lvl w:ilvl="6" w:tplc="04100001" w:tentative="1">
      <w:start w:val="1"/>
      <w:numFmt w:val="bullet"/>
      <w:lvlText w:val=""/>
      <w:lvlJc w:val="left"/>
      <w:pPr>
        <w:ind w:left="5098" w:hanging="360"/>
      </w:pPr>
      <w:rPr>
        <w:rFonts w:ascii="Symbol" w:hAnsi="Symbol" w:cs="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cs="Wingdings" w:hint="default"/>
      </w:rPr>
    </w:lvl>
  </w:abstractNum>
  <w:abstractNum w:abstractNumId="32" w15:restartNumberingAfterBreak="0">
    <w:nsid w:val="202B4985"/>
    <w:multiLevelType w:val="multilevel"/>
    <w:tmpl w:val="4DE482B6"/>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Aria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Arial"/>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Arial"/>
      </w:rPr>
    </w:lvl>
    <w:lvl w:ilvl="8">
      <w:numFmt w:val="bullet"/>
      <w:lvlText w:val=""/>
      <w:lvlJc w:val="left"/>
      <w:pPr>
        <w:ind w:left="6480" w:hanging="360"/>
      </w:pPr>
      <w:rPr>
        <w:rFonts w:ascii="Wingdings" w:hAnsi="Wingdings"/>
      </w:rPr>
    </w:lvl>
  </w:abstractNum>
  <w:abstractNum w:abstractNumId="33" w15:restartNumberingAfterBreak="0">
    <w:nsid w:val="23BB708A"/>
    <w:multiLevelType w:val="multilevel"/>
    <w:tmpl w:val="36E09C56"/>
    <w:styleLink w:val="WWNum18"/>
    <w:lvl w:ilvl="0">
      <w:start w:val="1"/>
      <w:numFmt w:val="decimal"/>
      <w:lvlText w:val="%1."/>
      <w:lvlJc w:val="left"/>
      <w:pPr>
        <w:ind w:left="740" w:hanging="360"/>
      </w:pPr>
    </w:lvl>
    <w:lvl w:ilvl="1">
      <w:numFmt w:val="bullet"/>
      <w:lvlText w:val="-"/>
      <w:lvlJc w:val="left"/>
      <w:pPr>
        <w:ind w:left="1460" w:hanging="360"/>
      </w:pPr>
      <w:rPr>
        <w:rFonts w:ascii="Times New Roman" w:hAnsi="Times New Roman" w:cs="Times New Roman"/>
      </w:rPr>
    </w:lvl>
    <w:lvl w:ilvl="2">
      <w:start w:val="1"/>
      <w:numFmt w:val="lowerRoman"/>
      <w:lvlText w:val="%1.%2.%3."/>
      <w:lvlJc w:val="right"/>
      <w:pPr>
        <w:ind w:left="2180" w:hanging="180"/>
      </w:pPr>
    </w:lvl>
    <w:lvl w:ilvl="3">
      <w:start w:val="1"/>
      <w:numFmt w:val="decimal"/>
      <w:lvlText w:val="%1.%2.%3.%4."/>
      <w:lvlJc w:val="left"/>
      <w:pPr>
        <w:ind w:left="2900" w:hanging="360"/>
      </w:pPr>
    </w:lvl>
    <w:lvl w:ilvl="4">
      <w:start w:val="1"/>
      <w:numFmt w:val="lowerLetter"/>
      <w:lvlText w:val="%1.%2.%3.%4.%5."/>
      <w:lvlJc w:val="left"/>
      <w:pPr>
        <w:ind w:left="3620" w:hanging="360"/>
      </w:pPr>
    </w:lvl>
    <w:lvl w:ilvl="5">
      <w:start w:val="1"/>
      <w:numFmt w:val="lowerRoman"/>
      <w:lvlText w:val="%1.%2.%3.%4.%5.%6."/>
      <w:lvlJc w:val="right"/>
      <w:pPr>
        <w:ind w:left="4340" w:hanging="180"/>
      </w:pPr>
    </w:lvl>
    <w:lvl w:ilvl="6">
      <w:start w:val="1"/>
      <w:numFmt w:val="decimal"/>
      <w:lvlText w:val="%1.%2.%3.%4.%5.%6.%7."/>
      <w:lvlJc w:val="left"/>
      <w:pPr>
        <w:ind w:left="5060" w:hanging="360"/>
      </w:pPr>
    </w:lvl>
    <w:lvl w:ilvl="7">
      <w:start w:val="1"/>
      <w:numFmt w:val="lowerLetter"/>
      <w:lvlText w:val="%1.%2.%3.%4.%5.%6.%7.%8."/>
      <w:lvlJc w:val="left"/>
      <w:pPr>
        <w:ind w:left="5780" w:hanging="360"/>
      </w:pPr>
    </w:lvl>
    <w:lvl w:ilvl="8">
      <w:start w:val="1"/>
      <w:numFmt w:val="lowerRoman"/>
      <w:lvlText w:val="%1.%2.%3.%4.%5.%6.%7.%8.%9."/>
      <w:lvlJc w:val="right"/>
      <w:pPr>
        <w:ind w:left="6500" w:hanging="180"/>
      </w:pPr>
    </w:lvl>
  </w:abstractNum>
  <w:abstractNum w:abstractNumId="34" w15:restartNumberingAfterBreak="0">
    <w:nsid w:val="260C4999"/>
    <w:multiLevelType w:val="multilevel"/>
    <w:tmpl w:val="63926502"/>
    <w:styleLink w:val="WWNum15"/>
    <w:lvl w:ilvl="0">
      <w:numFmt w:val="bullet"/>
      <w:lvlText w:val="-"/>
      <w:lvlJc w:val="left"/>
      <w:pPr>
        <w:ind w:left="1287" w:hanging="360"/>
      </w:pPr>
      <w:rPr>
        <w:rFonts w:ascii="Times New Roman" w:eastAsia="Times New Roman" w:hAnsi="Times New Roman" w:cs="Times New Roman"/>
      </w:rPr>
    </w:lvl>
    <w:lvl w:ilvl="1">
      <w:numFmt w:val="bullet"/>
      <w:lvlText w:val="o"/>
      <w:lvlJc w:val="left"/>
      <w:pPr>
        <w:ind w:left="2007" w:hanging="360"/>
      </w:pPr>
      <w:rPr>
        <w:rFonts w:ascii="Courier New" w:hAnsi="Courier New" w:cs="Arial"/>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Arial"/>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Arial"/>
      </w:rPr>
    </w:lvl>
    <w:lvl w:ilvl="8">
      <w:numFmt w:val="bullet"/>
      <w:lvlText w:val=""/>
      <w:lvlJc w:val="left"/>
      <w:pPr>
        <w:ind w:left="7047" w:hanging="360"/>
      </w:pPr>
      <w:rPr>
        <w:rFonts w:ascii="Wingdings" w:hAnsi="Wingdings"/>
      </w:rPr>
    </w:lvl>
  </w:abstractNum>
  <w:abstractNum w:abstractNumId="35" w15:restartNumberingAfterBreak="0">
    <w:nsid w:val="29AF46F5"/>
    <w:multiLevelType w:val="multilevel"/>
    <w:tmpl w:val="C1C2B732"/>
    <w:styleLink w:val="WWNum3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36" w15:restartNumberingAfterBreak="0">
    <w:nsid w:val="2FA802BE"/>
    <w:multiLevelType w:val="multilevel"/>
    <w:tmpl w:val="BBD6798C"/>
    <w:styleLink w:val="WWNum1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Aria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Arial"/>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Arial"/>
      </w:rPr>
    </w:lvl>
    <w:lvl w:ilvl="8">
      <w:numFmt w:val="bullet"/>
      <w:lvlText w:val=""/>
      <w:lvlJc w:val="left"/>
      <w:pPr>
        <w:ind w:left="6480" w:hanging="360"/>
      </w:pPr>
      <w:rPr>
        <w:rFonts w:ascii="Wingdings" w:hAnsi="Wingdings"/>
      </w:rPr>
    </w:lvl>
  </w:abstractNum>
  <w:abstractNum w:abstractNumId="37" w15:restartNumberingAfterBreak="0">
    <w:nsid w:val="30A0326E"/>
    <w:multiLevelType w:val="multilevel"/>
    <w:tmpl w:val="D370E8F4"/>
    <w:styleLink w:val="WWNum3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38" w15:restartNumberingAfterBreak="0">
    <w:nsid w:val="327E5409"/>
    <w:multiLevelType w:val="multilevel"/>
    <w:tmpl w:val="4536AE8A"/>
    <w:styleLink w:val="WWNum5"/>
    <w:lvl w:ilvl="0">
      <w:start w:val="1"/>
      <w:numFmt w:val="decimal"/>
      <w:lvlText w:val="%1."/>
      <w:lvlJc w:val="left"/>
      <w:pPr>
        <w:ind w:left="740" w:hanging="360"/>
      </w:pPr>
      <w:rPr>
        <w:b w:val="0"/>
      </w:rPr>
    </w:lvl>
    <w:lvl w:ilvl="1">
      <w:start w:val="1"/>
      <w:numFmt w:val="lowerLetter"/>
      <w:lvlText w:val="%2."/>
      <w:lvlJc w:val="left"/>
      <w:pPr>
        <w:ind w:left="1460" w:hanging="360"/>
      </w:pPr>
    </w:lvl>
    <w:lvl w:ilvl="2">
      <w:start w:val="1"/>
      <w:numFmt w:val="lowerRoman"/>
      <w:lvlText w:val="%1.%2.%3."/>
      <w:lvlJc w:val="right"/>
      <w:pPr>
        <w:ind w:left="2180" w:hanging="180"/>
      </w:pPr>
    </w:lvl>
    <w:lvl w:ilvl="3">
      <w:start w:val="1"/>
      <w:numFmt w:val="decimal"/>
      <w:lvlText w:val="%1.%2.%3.%4."/>
      <w:lvlJc w:val="left"/>
      <w:pPr>
        <w:ind w:left="2900" w:hanging="360"/>
      </w:pPr>
    </w:lvl>
    <w:lvl w:ilvl="4">
      <w:start w:val="1"/>
      <w:numFmt w:val="lowerLetter"/>
      <w:lvlText w:val="%1.%2.%3.%4.%5."/>
      <w:lvlJc w:val="left"/>
      <w:pPr>
        <w:ind w:left="3620" w:hanging="360"/>
      </w:pPr>
    </w:lvl>
    <w:lvl w:ilvl="5">
      <w:start w:val="1"/>
      <w:numFmt w:val="lowerRoman"/>
      <w:lvlText w:val="%1.%2.%3.%4.%5.%6."/>
      <w:lvlJc w:val="right"/>
      <w:pPr>
        <w:ind w:left="4340" w:hanging="180"/>
      </w:pPr>
    </w:lvl>
    <w:lvl w:ilvl="6">
      <w:start w:val="1"/>
      <w:numFmt w:val="decimal"/>
      <w:lvlText w:val="%1.%2.%3.%4.%5.%6.%7."/>
      <w:lvlJc w:val="left"/>
      <w:pPr>
        <w:ind w:left="5060" w:hanging="360"/>
      </w:pPr>
    </w:lvl>
    <w:lvl w:ilvl="7">
      <w:start w:val="1"/>
      <w:numFmt w:val="lowerLetter"/>
      <w:lvlText w:val="%1.%2.%3.%4.%5.%6.%7.%8."/>
      <w:lvlJc w:val="left"/>
      <w:pPr>
        <w:ind w:left="5780" w:hanging="360"/>
      </w:pPr>
    </w:lvl>
    <w:lvl w:ilvl="8">
      <w:start w:val="1"/>
      <w:numFmt w:val="lowerRoman"/>
      <w:lvlText w:val="%1.%2.%3.%4.%5.%6.%7.%8.%9."/>
      <w:lvlJc w:val="right"/>
      <w:pPr>
        <w:ind w:left="6500" w:hanging="180"/>
      </w:pPr>
    </w:lvl>
  </w:abstractNum>
  <w:abstractNum w:abstractNumId="39" w15:restartNumberingAfterBreak="0">
    <w:nsid w:val="32F46576"/>
    <w:multiLevelType w:val="multilevel"/>
    <w:tmpl w:val="4FFA7C12"/>
    <w:styleLink w:val="WWNum36"/>
    <w:lvl w:ilvl="0">
      <w:numFmt w:val="bullet"/>
      <w:lvlText w:val=""/>
      <w:lvlJc w:val="left"/>
      <w:pPr>
        <w:ind w:left="1146" w:hanging="360"/>
      </w:pPr>
      <w:rPr>
        <w:rFonts w:ascii="Symbol" w:hAnsi="Symbol"/>
      </w:rPr>
    </w:lvl>
    <w:lvl w:ilvl="1">
      <w:numFmt w:val="bullet"/>
      <w:lvlText w:val="o"/>
      <w:lvlJc w:val="left"/>
      <w:pPr>
        <w:ind w:left="1866" w:hanging="360"/>
      </w:pPr>
      <w:rPr>
        <w:rFonts w:ascii="Courier New" w:hAnsi="Courier New" w:cs="Courier New"/>
      </w:rPr>
    </w:lvl>
    <w:lvl w:ilvl="2">
      <w:numFmt w:val="bullet"/>
      <w:lvlText w:val=""/>
      <w:lvlJc w:val="left"/>
      <w:pPr>
        <w:ind w:left="2586" w:hanging="360"/>
      </w:pPr>
      <w:rPr>
        <w:rFonts w:ascii="Wingdings" w:hAnsi="Wingdings"/>
      </w:rPr>
    </w:lvl>
    <w:lvl w:ilvl="3">
      <w:numFmt w:val="bullet"/>
      <w:lvlText w:val=""/>
      <w:lvlJc w:val="left"/>
      <w:pPr>
        <w:ind w:left="3306" w:hanging="360"/>
      </w:pPr>
      <w:rPr>
        <w:rFonts w:ascii="Symbol" w:hAnsi="Symbol"/>
      </w:rPr>
    </w:lvl>
    <w:lvl w:ilvl="4">
      <w:numFmt w:val="bullet"/>
      <w:lvlText w:val="o"/>
      <w:lvlJc w:val="left"/>
      <w:pPr>
        <w:ind w:left="4026" w:hanging="360"/>
      </w:pPr>
      <w:rPr>
        <w:rFonts w:ascii="Courier New" w:hAnsi="Courier New" w:cs="Courier New"/>
      </w:rPr>
    </w:lvl>
    <w:lvl w:ilvl="5">
      <w:numFmt w:val="bullet"/>
      <w:lvlText w:val=""/>
      <w:lvlJc w:val="left"/>
      <w:pPr>
        <w:ind w:left="4746" w:hanging="360"/>
      </w:pPr>
      <w:rPr>
        <w:rFonts w:ascii="Wingdings" w:hAnsi="Wingdings"/>
      </w:rPr>
    </w:lvl>
    <w:lvl w:ilvl="6">
      <w:numFmt w:val="bullet"/>
      <w:lvlText w:val=""/>
      <w:lvlJc w:val="left"/>
      <w:pPr>
        <w:ind w:left="5466" w:hanging="360"/>
      </w:pPr>
      <w:rPr>
        <w:rFonts w:ascii="Symbol" w:hAnsi="Symbol"/>
      </w:rPr>
    </w:lvl>
    <w:lvl w:ilvl="7">
      <w:numFmt w:val="bullet"/>
      <w:lvlText w:val="o"/>
      <w:lvlJc w:val="left"/>
      <w:pPr>
        <w:ind w:left="6186" w:hanging="360"/>
      </w:pPr>
      <w:rPr>
        <w:rFonts w:ascii="Courier New" w:hAnsi="Courier New" w:cs="Courier New"/>
      </w:rPr>
    </w:lvl>
    <w:lvl w:ilvl="8">
      <w:numFmt w:val="bullet"/>
      <w:lvlText w:val=""/>
      <w:lvlJc w:val="left"/>
      <w:pPr>
        <w:ind w:left="6906" w:hanging="360"/>
      </w:pPr>
      <w:rPr>
        <w:rFonts w:ascii="Wingdings" w:hAnsi="Wingdings"/>
      </w:rPr>
    </w:lvl>
  </w:abstractNum>
  <w:abstractNum w:abstractNumId="40" w15:restartNumberingAfterBreak="0">
    <w:nsid w:val="34ED2ED2"/>
    <w:multiLevelType w:val="multilevel"/>
    <w:tmpl w:val="E782F886"/>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37DA6B24"/>
    <w:multiLevelType w:val="hybridMultilevel"/>
    <w:tmpl w:val="00401680"/>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38455F3E"/>
    <w:multiLevelType w:val="hybridMultilevel"/>
    <w:tmpl w:val="6AAEFE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93E37D2"/>
    <w:multiLevelType w:val="multilevel"/>
    <w:tmpl w:val="4D16C792"/>
    <w:styleLink w:val="WWNum11"/>
    <w:lvl w:ilvl="0">
      <w:numFmt w:val="bullet"/>
      <w:lvlText w:val=""/>
      <w:lvlJc w:val="left"/>
      <w:pPr>
        <w:ind w:left="1287" w:hanging="360"/>
      </w:pPr>
      <w:rPr>
        <w:rFonts w:ascii="Symbol" w:hAnsi="Symbol"/>
      </w:rPr>
    </w:lvl>
    <w:lvl w:ilvl="1">
      <w:numFmt w:val="bullet"/>
      <w:lvlText w:val=""/>
      <w:lvlJc w:val="left"/>
      <w:pPr>
        <w:ind w:left="2007" w:hanging="360"/>
      </w:pPr>
      <w:rPr>
        <w:rFonts w:ascii="Symbol" w:hAnsi="Symbol"/>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Arial"/>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Arial"/>
      </w:rPr>
    </w:lvl>
    <w:lvl w:ilvl="8">
      <w:numFmt w:val="bullet"/>
      <w:lvlText w:val=""/>
      <w:lvlJc w:val="left"/>
      <w:pPr>
        <w:ind w:left="7047" w:hanging="360"/>
      </w:pPr>
      <w:rPr>
        <w:rFonts w:ascii="Wingdings" w:hAnsi="Wingdings"/>
      </w:rPr>
    </w:lvl>
  </w:abstractNum>
  <w:abstractNum w:abstractNumId="44" w15:restartNumberingAfterBreak="0">
    <w:nsid w:val="3972015D"/>
    <w:multiLevelType w:val="multilevel"/>
    <w:tmpl w:val="D924BA4E"/>
    <w:styleLink w:val="WWNum16"/>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Aria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Arial"/>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Arial"/>
      </w:rPr>
    </w:lvl>
    <w:lvl w:ilvl="8">
      <w:numFmt w:val="bullet"/>
      <w:lvlText w:val=""/>
      <w:lvlJc w:val="left"/>
      <w:pPr>
        <w:ind w:left="6480" w:hanging="360"/>
      </w:pPr>
      <w:rPr>
        <w:rFonts w:ascii="Wingdings" w:hAnsi="Wingdings"/>
      </w:rPr>
    </w:lvl>
  </w:abstractNum>
  <w:abstractNum w:abstractNumId="45" w15:restartNumberingAfterBreak="0">
    <w:nsid w:val="3D2F75B5"/>
    <w:multiLevelType w:val="multilevel"/>
    <w:tmpl w:val="D5780384"/>
    <w:styleLink w:val="WWNum14"/>
    <w:lvl w:ilvl="0">
      <w:numFmt w:val="bullet"/>
      <w:lvlText w:val=""/>
      <w:lvlJc w:val="left"/>
      <w:pPr>
        <w:ind w:left="426" w:hanging="360"/>
      </w:pPr>
      <w:rPr>
        <w:rFonts w:ascii="Symbol" w:hAnsi="Symbol"/>
      </w:rPr>
    </w:lvl>
    <w:lvl w:ilvl="1">
      <w:numFmt w:val="bullet"/>
      <w:lvlText w:val=""/>
      <w:lvlJc w:val="left"/>
      <w:pPr>
        <w:ind w:left="1146" w:hanging="360"/>
      </w:pPr>
      <w:rPr>
        <w:rFonts w:ascii="Wingdings" w:hAnsi="Wingdings"/>
      </w:rPr>
    </w:lvl>
    <w:lvl w:ilvl="2">
      <w:numFmt w:val="bullet"/>
      <w:lvlText w:val=""/>
      <w:lvlJc w:val="left"/>
      <w:pPr>
        <w:ind w:left="1866" w:hanging="360"/>
      </w:pPr>
      <w:rPr>
        <w:rFonts w:ascii="Wingdings" w:hAnsi="Wingdings"/>
      </w:rPr>
    </w:lvl>
    <w:lvl w:ilvl="3">
      <w:numFmt w:val="bullet"/>
      <w:lvlText w:val=""/>
      <w:lvlJc w:val="left"/>
      <w:pPr>
        <w:ind w:left="2586" w:hanging="360"/>
      </w:pPr>
      <w:rPr>
        <w:rFonts w:ascii="Symbol" w:hAnsi="Symbol"/>
      </w:rPr>
    </w:lvl>
    <w:lvl w:ilvl="4">
      <w:numFmt w:val="bullet"/>
      <w:lvlText w:val="o"/>
      <w:lvlJc w:val="left"/>
      <w:pPr>
        <w:ind w:left="3306" w:hanging="360"/>
      </w:pPr>
      <w:rPr>
        <w:rFonts w:ascii="Courier New" w:hAnsi="Courier New" w:cs="Arial"/>
      </w:rPr>
    </w:lvl>
    <w:lvl w:ilvl="5">
      <w:numFmt w:val="bullet"/>
      <w:lvlText w:val=""/>
      <w:lvlJc w:val="left"/>
      <w:pPr>
        <w:ind w:left="4026" w:hanging="360"/>
      </w:pPr>
      <w:rPr>
        <w:rFonts w:ascii="Wingdings" w:hAnsi="Wingdings"/>
      </w:rPr>
    </w:lvl>
    <w:lvl w:ilvl="6">
      <w:numFmt w:val="bullet"/>
      <w:lvlText w:val=""/>
      <w:lvlJc w:val="left"/>
      <w:pPr>
        <w:ind w:left="4746" w:hanging="360"/>
      </w:pPr>
      <w:rPr>
        <w:rFonts w:ascii="Symbol" w:hAnsi="Symbol"/>
      </w:rPr>
    </w:lvl>
    <w:lvl w:ilvl="7">
      <w:numFmt w:val="bullet"/>
      <w:lvlText w:val="o"/>
      <w:lvlJc w:val="left"/>
      <w:pPr>
        <w:ind w:left="5466" w:hanging="360"/>
      </w:pPr>
      <w:rPr>
        <w:rFonts w:ascii="Courier New" w:hAnsi="Courier New" w:cs="Arial"/>
      </w:rPr>
    </w:lvl>
    <w:lvl w:ilvl="8">
      <w:numFmt w:val="bullet"/>
      <w:lvlText w:val=""/>
      <w:lvlJc w:val="left"/>
      <w:pPr>
        <w:ind w:left="6186" w:hanging="360"/>
      </w:pPr>
      <w:rPr>
        <w:rFonts w:ascii="Wingdings" w:hAnsi="Wingdings"/>
      </w:rPr>
    </w:lvl>
  </w:abstractNum>
  <w:abstractNum w:abstractNumId="46" w15:restartNumberingAfterBreak="0">
    <w:nsid w:val="484C54EC"/>
    <w:multiLevelType w:val="multilevel"/>
    <w:tmpl w:val="4C38997C"/>
    <w:styleLink w:val="WWNum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7" w15:restartNumberingAfterBreak="0">
    <w:nsid w:val="4A101E53"/>
    <w:multiLevelType w:val="multilevel"/>
    <w:tmpl w:val="3C306C7E"/>
    <w:styleLink w:val="WWNum3"/>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4F7802B2"/>
    <w:multiLevelType w:val="multilevel"/>
    <w:tmpl w:val="27F4220A"/>
    <w:styleLink w:val="WWNum35"/>
    <w:lvl w:ilvl="0">
      <w:start w:val="2"/>
      <w:numFmt w:val="upperLetter"/>
      <w:lvlText w:val="%1."/>
      <w:lvlJc w:val="left"/>
      <w:pPr>
        <w:ind w:left="740" w:hanging="38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9" w15:restartNumberingAfterBreak="0">
    <w:nsid w:val="52EB4CE0"/>
    <w:multiLevelType w:val="multilevel"/>
    <w:tmpl w:val="C206E3D0"/>
    <w:styleLink w:val="WWNum4"/>
    <w:lvl w:ilvl="0">
      <w:numFmt w:val="bullet"/>
      <w:lvlText w:val="–"/>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0" w15:restartNumberingAfterBreak="0">
    <w:nsid w:val="5582181C"/>
    <w:multiLevelType w:val="multilevel"/>
    <w:tmpl w:val="306889FE"/>
    <w:styleLink w:val="WWNum33"/>
    <w:lvl w:ilvl="0">
      <w:start w:val="1"/>
      <w:numFmt w:val="upperLetter"/>
      <w:lvlText w:val="%1."/>
      <w:lvlJc w:val="left"/>
      <w:pPr>
        <w:ind w:left="740" w:hanging="38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51" w15:restartNumberingAfterBreak="0">
    <w:nsid w:val="5A7B7280"/>
    <w:multiLevelType w:val="multilevel"/>
    <w:tmpl w:val="BC7EB938"/>
    <w:styleLink w:val="WWNum17"/>
    <w:lvl w:ilvl="0">
      <w:numFmt w:val="bullet"/>
      <w:lvlText w:val="-"/>
      <w:lvlJc w:val="left"/>
      <w:pPr>
        <w:ind w:left="1287" w:hanging="360"/>
      </w:pPr>
      <w:rPr>
        <w:rFonts w:ascii="Times New Roman" w:hAnsi="Times New Roman" w:cs="Times New Roman"/>
      </w:rPr>
    </w:lvl>
    <w:lvl w:ilvl="1">
      <w:numFmt w:val="bullet"/>
      <w:lvlText w:val="o"/>
      <w:lvlJc w:val="left"/>
      <w:pPr>
        <w:ind w:left="2007" w:hanging="360"/>
      </w:pPr>
      <w:rPr>
        <w:rFonts w:ascii="Courier New" w:hAnsi="Courier New" w:cs="Arial"/>
      </w:rPr>
    </w:lvl>
    <w:lvl w:ilvl="2">
      <w:numFmt w:val="bullet"/>
      <w:lvlText w:val="-"/>
      <w:lvlJc w:val="left"/>
      <w:pPr>
        <w:ind w:left="2727" w:hanging="360"/>
      </w:pPr>
      <w:rPr>
        <w:rFonts w:ascii="Times New Roman" w:hAnsi="Times New Roman" w:cs="Times New Roman"/>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Arial"/>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Arial"/>
      </w:rPr>
    </w:lvl>
    <w:lvl w:ilvl="8">
      <w:numFmt w:val="bullet"/>
      <w:lvlText w:val=""/>
      <w:lvlJc w:val="left"/>
      <w:pPr>
        <w:ind w:left="7047" w:hanging="360"/>
      </w:pPr>
      <w:rPr>
        <w:rFonts w:ascii="Wingdings" w:hAnsi="Wingdings"/>
      </w:rPr>
    </w:lvl>
  </w:abstractNum>
  <w:abstractNum w:abstractNumId="52" w15:restartNumberingAfterBreak="0">
    <w:nsid w:val="5AE55930"/>
    <w:multiLevelType w:val="multilevel"/>
    <w:tmpl w:val="B4188348"/>
    <w:styleLink w:val="WWNum25"/>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3" w15:restartNumberingAfterBreak="0">
    <w:nsid w:val="5E4F4B26"/>
    <w:multiLevelType w:val="multilevel"/>
    <w:tmpl w:val="7B0A9CE4"/>
    <w:styleLink w:val="WWNum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4" w15:restartNumberingAfterBreak="0">
    <w:nsid w:val="60241788"/>
    <w:multiLevelType w:val="hybridMultilevel"/>
    <w:tmpl w:val="0358C3CC"/>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61084212"/>
    <w:multiLevelType w:val="multilevel"/>
    <w:tmpl w:val="C7C4683C"/>
    <w:styleLink w:val="WWNum12"/>
    <w:lvl w:ilvl="0">
      <w:numFmt w:val="bullet"/>
      <w:lvlText w:val=""/>
      <w:lvlJc w:val="left"/>
      <w:pPr>
        <w:ind w:left="1287" w:hanging="360"/>
      </w:pPr>
      <w:rPr>
        <w:rFonts w:ascii="Symbol" w:hAnsi="Symbol"/>
      </w:rPr>
    </w:lvl>
    <w:lvl w:ilvl="1">
      <w:numFmt w:val="bullet"/>
      <w:lvlText w:val="o"/>
      <w:lvlJc w:val="left"/>
      <w:pPr>
        <w:ind w:left="2007" w:hanging="360"/>
      </w:pPr>
      <w:rPr>
        <w:rFonts w:ascii="Courier New" w:hAnsi="Courier New" w:cs="Arial"/>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Arial"/>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Arial"/>
      </w:rPr>
    </w:lvl>
    <w:lvl w:ilvl="8">
      <w:numFmt w:val="bullet"/>
      <w:lvlText w:val=""/>
      <w:lvlJc w:val="left"/>
      <w:pPr>
        <w:ind w:left="7047" w:hanging="360"/>
      </w:pPr>
      <w:rPr>
        <w:rFonts w:ascii="Wingdings" w:hAnsi="Wingdings"/>
      </w:rPr>
    </w:lvl>
  </w:abstractNum>
  <w:abstractNum w:abstractNumId="56" w15:restartNumberingAfterBreak="0">
    <w:nsid w:val="64E3139C"/>
    <w:multiLevelType w:val="hybridMultilevel"/>
    <w:tmpl w:val="E47AA9A8"/>
    <w:lvl w:ilvl="0" w:tplc="73B201C0">
      <w:numFmt w:val="bullet"/>
      <w:lvlText w:val="-"/>
      <w:lvlJc w:val="left"/>
      <w:pPr>
        <w:ind w:left="720" w:hanging="360"/>
      </w:pPr>
      <w:rPr>
        <w:rFonts w:ascii="Helvetica Neue" w:eastAsia="Times New Roman" w:hAnsi="Helvetica Neue"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6D2D162D"/>
    <w:multiLevelType w:val="multilevel"/>
    <w:tmpl w:val="CFAA5498"/>
    <w:styleLink w:val="WWNum23"/>
    <w:lvl w:ilvl="0">
      <w:numFmt w:val="bullet"/>
      <w:lvlText w:val=""/>
      <w:lvlJc w:val="left"/>
      <w:pPr>
        <w:ind w:left="1287" w:hanging="360"/>
      </w:pPr>
      <w:rPr>
        <w:rFonts w:ascii="Symbol" w:hAnsi="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rPr>
    </w:lvl>
  </w:abstractNum>
  <w:abstractNum w:abstractNumId="58" w15:restartNumberingAfterBreak="0">
    <w:nsid w:val="6D46636F"/>
    <w:multiLevelType w:val="multilevel"/>
    <w:tmpl w:val="DE32E5B4"/>
    <w:styleLink w:val="WWNum22"/>
    <w:lvl w:ilvl="0">
      <w:numFmt w:val="bullet"/>
      <w:lvlText w:val=""/>
      <w:lvlJc w:val="left"/>
      <w:pPr>
        <w:ind w:left="1287" w:hanging="360"/>
      </w:pPr>
      <w:rPr>
        <w:rFonts w:ascii="Symbol" w:hAnsi="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rPr>
    </w:lvl>
  </w:abstractNum>
  <w:abstractNum w:abstractNumId="59" w15:restartNumberingAfterBreak="0">
    <w:nsid w:val="6F1B381C"/>
    <w:multiLevelType w:val="multilevel"/>
    <w:tmpl w:val="97A88DEC"/>
    <w:styleLink w:val="WWNum27"/>
    <w:lvl w:ilvl="0">
      <w:start w:val="1"/>
      <w:numFmt w:val="upperLetter"/>
      <w:lvlText w:val="%1."/>
      <w:lvlJc w:val="left"/>
      <w:pPr>
        <w:ind w:left="740" w:hanging="38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0" w15:restartNumberingAfterBreak="0">
    <w:nsid w:val="71A94367"/>
    <w:multiLevelType w:val="multilevel"/>
    <w:tmpl w:val="F9666D3A"/>
    <w:styleLink w:val="WWNum26"/>
    <w:lvl w:ilvl="0">
      <w:start w:val="1"/>
      <w:numFmt w:val="upperLetter"/>
      <w:lvlText w:val="%1."/>
      <w:lvlJc w:val="left"/>
      <w:pPr>
        <w:ind w:left="740" w:hanging="38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1" w15:restartNumberingAfterBreak="0">
    <w:nsid w:val="72377B5B"/>
    <w:multiLevelType w:val="multilevel"/>
    <w:tmpl w:val="41F265E0"/>
    <w:styleLink w:val="WWNum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2" w15:restartNumberingAfterBreak="0">
    <w:nsid w:val="73183626"/>
    <w:multiLevelType w:val="hybridMultilevel"/>
    <w:tmpl w:val="167850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74175A1E"/>
    <w:multiLevelType w:val="hybridMultilevel"/>
    <w:tmpl w:val="E16EE2F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7B332FA3"/>
    <w:multiLevelType w:val="hybridMultilevel"/>
    <w:tmpl w:val="70B65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7B7B7950"/>
    <w:multiLevelType w:val="multilevel"/>
    <w:tmpl w:val="A0D215CC"/>
    <w:styleLink w:val="WWNum2"/>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6" w15:restartNumberingAfterBreak="0">
    <w:nsid w:val="7BD97E5B"/>
    <w:multiLevelType w:val="multilevel"/>
    <w:tmpl w:val="66B47E06"/>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7" w15:restartNumberingAfterBreak="0">
    <w:nsid w:val="7C035AD8"/>
    <w:multiLevelType w:val="multilevel"/>
    <w:tmpl w:val="CB809EDE"/>
    <w:styleLink w:val="WWNum9"/>
    <w:lvl w:ilvl="0">
      <w:numFmt w:val="bullet"/>
      <w:lvlText w:val=""/>
      <w:lvlJc w:val="left"/>
      <w:pPr>
        <w:ind w:left="426" w:hanging="360"/>
      </w:pPr>
      <w:rPr>
        <w:rFonts w:ascii="Symbol" w:hAnsi="Symbol"/>
      </w:rPr>
    </w:lvl>
    <w:lvl w:ilvl="1">
      <w:numFmt w:val="bullet"/>
      <w:lvlText w:val="•"/>
      <w:lvlJc w:val="left"/>
      <w:pPr>
        <w:ind w:left="3621" w:hanging="2835"/>
      </w:pPr>
      <w:rPr>
        <w:rFonts w:ascii="Times New Roman" w:eastAsia="Times New Roman" w:hAnsi="Times New Roman" w:cs="Times New Roman"/>
      </w:rPr>
    </w:lvl>
    <w:lvl w:ilvl="2">
      <w:numFmt w:val="bullet"/>
      <w:lvlText w:val="-"/>
      <w:lvlJc w:val="left"/>
      <w:pPr>
        <w:ind w:left="1866" w:hanging="360"/>
      </w:pPr>
      <w:rPr>
        <w:rFonts w:ascii="Times New Roman" w:eastAsia="Times New Roman" w:hAnsi="Times New Roman" w:cs="Times New Roman"/>
      </w:rPr>
    </w:lvl>
    <w:lvl w:ilvl="3">
      <w:numFmt w:val="bullet"/>
      <w:lvlText w:val=""/>
      <w:lvlJc w:val="left"/>
      <w:pPr>
        <w:ind w:left="2586" w:hanging="360"/>
      </w:pPr>
      <w:rPr>
        <w:rFonts w:ascii="Symbol" w:hAnsi="Symbol"/>
      </w:rPr>
    </w:lvl>
    <w:lvl w:ilvl="4">
      <w:numFmt w:val="bullet"/>
      <w:lvlText w:val="o"/>
      <w:lvlJc w:val="left"/>
      <w:pPr>
        <w:ind w:left="3306" w:hanging="360"/>
      </w:pPr>
      <w:rPr>
        <w:rFonts w:ascii="Courier New" w:hAnsi="Courier New" w:cs="Arial"/>
      </w:rPr>
    </w:lvl>
    <w:lvl w:ilvl="5">
      <w:numFmt w:val="bullet"/>
      <w:lvlText w:val=""/>
      <w:lvlJc w:val="left"/>
      <w:pPr>
        <w:ind w:left="4026" w:hanging="360"/>
      </w:pPr>
      <w:rPr>
        <w:rFonts w:ascii="Wingdings" w:hAnsi="Wingdings"/>
      </w:rPr>
    </w:lvl>
    <w:lvl w:ilvl="6">
      <w:numFmt w:val="bullet"/>
      <w:lvlText w:val=""/>
      <w:lvlJc w:val="left"/>
      <w:pPr>
        <w:ind w:left="4746" w:hanging="360"/>
      </w:pPr>
      <w:rPr>
        <w:rFonts w:ascii="Symbol" w:hAnsi="Symbol"/>
      </w:rPr>
    </w:lvl>
    <w:lvl w:ilvl="7">
      <w:numFmt w:val="bullet"/>
      <w:lvlText w:val="o"/>
      <w:lvlJc w:val="left"/>
      <w:pPr>
        <w:ind w:left="5466" w:hanging="360"/>
      </w:pPr>
      <w:rPr>
        <w:rFonts w:ascii="Courier New" w:hAnsi="Courier New" w:cs="Arial"/>
      </w:rPr>
    </w:lvl>
    <w:lvl w:ilvl="8">
      <w:numFmt w:val="bullet"/>
      <w:lvlText w:val=""/>
      <w:lvlJc w:val="left"/>
      <w:pPr>
        <w:ind w:left="6186" w:hanging="360"/>
      </w:pPr>
      <w:rPr>
        <w:rFonts w:ascii="Wingdings" w:hAnsi="Wingdings"/>
      </w:rPr>
    </w:lvl>
  </w:abstractNum>
  <w:abstractNum w:abstractNumId="68" w15:restartNumberingAfterBreak="0">
    <w:nsid w:val="7E7C3D0C"/>
    <w:multiLevelType w:val="multilevel"/>
    <w:tmpl w:val="65248B56"/>
    <w:styleLink w:val="WWNum21"/>
    <w:lvl w:ilvl="0">
      <w:numFmt w:val="bullet"/>
      <w:lvlText w:val=""/>
      <w:lvlJc w:val="left"/>
      <w:pPr>
        <w:ind w:left="1287" w:hanging="360"/>
      </w:pPr>
      <w:rPr>
        <w:rFonts w:ascii="Symbol" w:hAnsi="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rPr>
    </w:lvl>
  </w:abstractNum>
  <w:num w:numId="1" w16cid:durableId="2036731697">
    <w:abstractNumId w:val="40"/>
  </w:num>
  <w:num w:numId="2" w16cid:durableId="1236940458">
    <w:abstractNumId w:val="65"/>
  </w:num>
  <w:num w:numId="3" w16cid:durableId="1006714286">
    <w:abstractNumId w:val="47"/>
  </w:num>
  <w:num w:numId="4" w16cid:durableId="976954264">
    <w:abstractNumId w:val="49"/>
  </w:num>
  <w:num w:numId="5" w16cid:durableId="1345479150">
    <w:abstractNumId w:val="38"/>
  </w:num>
  <w:num w:numId="6" w16cid:durableId="233273853">
    <w:abstractNumId w:val="46"/>
  </w:num>
  <w:num w:numId="7" w16cid:durableId="1553692092">
    <w:abstractNumId w:val="53"/>
  </w:num>
  <w:num w:numId="8" w16cid:durableId="914389329">
    <w:abstractNumId w:val="32"/>
  </w:num>
  <w:num w:numId="9" w16cid:durableId="110128437">
    <w:abstractNumId w:val="67"/>
  </w:num>
  <w:num w:numId="10" w16cid:durableId="1580747081">
    <w:abstractNumId w:val="28"/>
  </w:num>
  <w:num w:numId="11" w16cid:durableId="1749956326">
    <w:abstractNumId w:val="43"/>
  </w:num>
  <w:num w:numId="12" w16cid:durableId="705762438">
    <w:abstractNumId w:val="55"/>
  </w:num>
  <w:num w:numId="13" w16cid:durableId="35980641">
    <w:abstractNumId w:val="36"/>
  </w:num>
  <w:num w:numId="14" w16cid:durableId="1540170316">
    <w:abstractNumId w:val="45"/>
  </w:num>
  <w:num w:numId="15" w16cid:durableId="1562015365">
    <w:abstractNumId w:val="34"/>
  </w:num>
  <w:num w:numId="16" w16cid:durableId="983970117">
    <w:abstractNumId w:val="44"/>
  </w:num>
  <w:num w:numId="17" w16cid:durableId="1014770049">
    <w:abstractNumId w:val="51"/>
  </w:num>
  <w:num w:numId="18" w16cid:durableId="1333412384">
    <w:abstractNumId w:val="33"/>
  </w:num>
  <w:num w:numId="19" w16cid:durableId="1781753100">
    <w:abstractNumId w:val="23"/>
  </w:num>
  <w:num w:numId="20" w16cid:durableId="29307334">
    <w:abstractNumId w:val="26"/>
  </w:num>
  <w:num w:numId="21" w16cid:durableId="1164318810">
    <w:abstractNumId w:val="68"/>
  </w:num>
  <w:num w:numId="22" w16cid:durableId="1908568586">
    <w:abstractNumId w:val="58"/>
  </w:num>
  <w:num w:numId="23" w16cid:durableId="482506864">
    <w:abstractNumId w:val="57"/>
  </w:num>
  <w:num w:numId="24" w16cid:durableId="1940601316">
    <w:abstractNumId w:val="61"/>
  </w:num>
  <w:num w:numId="25" w16cid:durableId="1761027235">
    <w:abstractNumId w:val="52"/>
  </w:num>
  <w:num w:numId="26" w16cid:durableId="65348959">
    <w:abstractNumId w:val="60"/>
  </w:num>
  <w:num w:numId="27" w16cid:durableId="1674719439">
    <w:abstractNumId w:val="59"/>
  </w:num>
  <w:num w:numId="28" w16cid:durableId="36395207">
    <w:abstractNumId w:val="30"/>
  </w:num>
  <w:num w:numId="29" w16cid:durableId="1934126395">
    <w:abstractNumId w:val="22"/>
  </w:num>
  <w:num w:numId="30" w16cid:durableId="331766002">
    <w:abstractNumId w:val="29"/>
  </w:num>
  <w:num w:numId="31" w16cid:durableId="627861422">
    <w:abstractNumId w:val="66"/>
  </w:num>
  <w:num w:numId="32" w16cid:durableId="1763061361">
    <w:abstractNumId w:val="35"/>
  </w:num>
  <w:num w:numId="33" w16cid:durableId="1009679234">
    <w:abstractNumId w:val="50"/>
  </w:num>
  <w:num w:numId="34" w16cid:durableId="838422142">
    <w:abstractNumId w:val="37"/>
  </w:num>
  <w:num w:numId="35" w16cid:durableId="1116872321">
    <w:abstractNumId w:val="48"/>
  </w:num>
  <w:num w:numId="36" w16cid:durableId="2047563304">
    <w:abstractNumId w:val="39"/>
  </w:num>
  <w:num w:numId="37" w16cid:durableId="1915432430">
    <w:abstractNumId w:val="3"/>
  </w:num>
  <w:num w:numId="38" w16cid:durableId="822477573">
    <w:abstractNumId w:val="4"/>
  </w:num>
  <w:num w:numId="39" w16cid:durableId="1749231553">
    <w:abstractNumId w:val="31"/>
  </w:num>
  <w:num w:numId="40" w16cid:durableId="1827935717">
    <w:abstractNumId w:val="27"/>
  </w:num>
  <w:num w:numId="41" w16cid:durableId="193545179">
    <w:abstractNumId w:val="54"/>
  </w:num>
  <w:num w:numId="42" w16cid:durableId="727071266">
    <w:abstractNumId w:val="41"/>
  </w:num>
  <w:num w:numId="43" w16cid:durableId="2010520642">
    <w:abstractNumId w:val="21"/>
  </w:num>
  <w:num w:numId="44" w16cid:durableId="1916428189">
    <w:abstractNumId w:val="20"/>
  </w:num>
  <w:num w:numId="45" w16cid:durableId="1326205805">
    <w:abstractNumId w:val="62"/>
  </w:num>
  <w:num w:numId="46" w16cid:durableId="574245826">
    <w:abstractNumId w:val="63"/>
  </w:num>
  <w:num w:numId="47" w16cid:durableId="1535194005">
    <w:abstractNumId w:val="56"/>
  </w:num>
  <w:num w:numId="48" w16cid:durableId="1994288456">
    <w:abstractNumId w:val="19"/>
  </w:num>
  <w:num w:numId="49" w16cid:durableId="1036395428">
    <w:abstractNumId w:val="25"/>
  </w:num>
  <w:num w:numId="50" w16cid:durableId="1590579148">
    <w:abstractNumId w:val="24"/>
  </w:num>
  <w:num w:numId="51" w16cid:durableId="339090815">
    <w:abstractNumId w:val="42"/>
  </w:num>
  <w:num w:numId="52" w16cid:durableId="1700080472">
    <w:abstractNumId w:val="6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activeWritingStyle w:appName="MSWord" w:lang="it-IT" w:vendorID="64" w:dllVersion="6" w:nlCheck="1" w:checkStyle="0"/>
  <w:activeWritingStyle w:appName="MSWord" w:lang="en-US" w:vendorID="64" w:dllVersion="6" w:nlCheck="1" w:checkStyle="0"/>
  <w:activeWritingStyle w:appName="MSWord" w:lang="pt-BR" w:vendorID="64" w:dllVersion="6" w:nlCheck="1" w:checkStyle="0"/>
  <w:activeWritingStyle w:appName="MSWord" w:lang="it-IT"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it-IT" w:vendorID="64" w:dllVersion="0" w:nlCheck="1" w:checkStyle="0"/>
  <w:activeWritingStyle w:appName="MSWord" w:lang="en-GB" w:vendorID="64" w:dllVersion="4096" w:nlCheck="1" w:checkStyle="0"/>
  <w:activeWritingStyle w:appName="MSWord" w:lang="de-DE" w:vendorID="64" w:dllVersion="4096" w:nlCheck="1" w:checkStyle="0"/>
  <w:activeWritingStyle w:appName="MSWord" w:lang="en-US" w:vendorID="64" w:dllVersion="0" w:nlCheck="1" w:checkStyle="0"/>
  <w:activeWritingStyle w:appName="MSWord" w:lang="pt-BR" w:vendorID="64" w:dllVersion="0" w:nlCheck="1" w:checkStyle="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49"/>
    <w:rsid w:val="000003A1"/>
    <w:rsid w:val="000006A6"/>
    <w:rsid w:val="00000CF5"/>
    <w:rsid w:val="0000130F"/>
    <w:rsid w:val="00001527"/>
    <w:rsid w:val="00001BCA"/>
    <w:rsid w:val="00003106"/>
    <w:rsid w:val="00007434"/>
    <w:rsid w:val="00011AD2"/>
    <w:rsid w:val="00011D7B"/>
    <w:rsid w:val="00013151"/>
    <w:rsid w:val="00013FD2"/>
    <w:rsid w:val="00014106"/>
    <w:rsid w:val="00014763"/>
    <w:rsid w:val="00014E1A"/>
    <w:rsid w:val="0001525C"/>
    <w:rsid w:val="00015520"/>
    <w:rsid w:val="0001580C"/>
    <w:rsid w:val="0001623D"/>
    <w:rsid w:val="00016636"/>
    <w:rsid w:val="00016E08"/>
    <w:rsid w:val="00017ABE"/>
    <w:rsid w:val="00017B6D"/>
    <w:rsid w:val="000206AD"/>
    <w:rsid w:val="000213F9"/>
    <w:rsid w:val="00021C24"/>
    <w:rsid w:val="00023E2D"/>
    <w:rsid w:val="00025560"/>
    <w:rsid w:val="000255F3"/>
    <w:rsid w:val="000262C9"/>
    <w:rsid w:val="00026367"/>
    <w:rsid w:val="000305E4"/>
    <w:rsid w:val="00031257"/>
    <w:rsid w:val="00031DA5"/>
    <w:rsid w:val="00031E36"/>
    <w:rsid w:val="00031EF5"/>
    <w:rsid w:val="00032EBB"/>
    <w:rsid w:val="000332B3"/>
    <w:rsid w:val="000334CF"/>
    <w:rsid w:val="00033670"/>
    <w:rsid w:val="00033954"/>
    <w:rsid w:val="00033C3A"/>
    <w:rsid w:val="000341B3"/>
    <w:rsid w:val="0003496E"/>
    <w:rsid w:val="0003593E"/>
    <w:rsid w:val="00035A43"/>
    <w:rsid w:val="00036A66"/>
    <w:rsid w:val="00040132"/>
    <w:rsid w:val="00042715"/>
    <w:rsid w:val="00042F7D"/>
    <w:rsid w:val="00045E69"/>
    <w:rsid w:val="00045E70"/>
    <w:rsid w:val="000467E5"/>
    <w:rsid w:val="000475DF"/>
    <w:rsid w:val="00050193"/>
    <w:rsid w:val="00050C5D"/>
    <w:rsid w:val="000511EA"/>
    <w:rsid w:val="0005189D"/>
    <w:rsid w:val="0005204E"/>
    <w:rsid w:val="00053B14"/>
    <w:rsid w:val="000556BD"/>
    <w:rsid w:val="00055FF6"/>
    <w:rsid w:val="000564B7"/>
    <w:rsid w:val="0005658C"/>
    <w:rsid w:val="00056675"/>
    <w:rsid w:val="0005668C"/>
    <w:rsid w:val="000604BD"/>
    <w:rsid w:val="00060C62"/>
    <w:rsid w:val="000615A8"/>
    <w:rsid w:val="00061828"/>
    <w:rsid w:val="00061A93"/>
    <w:rsid w:val="00061FC1"/>
    <w:rsid w:val="00063D03"/>
    <w:rsid w:val="00064187"/>
    <w:rsid w:val="0006568A"/>
    <w:rsid w:val="00065ED4"/>
    <w:rsid w:val="00065F18"/>
    <w:rsid w:val="0006684C"/>
    <w:rsid w:val="000676AC"/>
    <w:rsid w:val="00067B61"/>
    <w:rsid w:val="00067D13"/>
    <w:rsid w:val="000705EA"/>
    <w:rsid w:val="00070A90"/>
    <w:rsid w:val="00070B78"/>
    <w:rsid w:val="0007192A"/>
    <w:rsid w:val="00071AA5"/>
    <w:rsid w:val="00072D10"/>
    <w:rsid w:val="000730A8"/>
    <w:rsid w:val="00073129"/>
    <w:rsid w:val="000734F9"/>
    <w:rsid w:val="00073B3B"/>
    <w:rsid w:val="0007482B"/>
    <w:rsid w:val="00074CB6"/>
    <w:rsid w:val="0007597C"/>
    <w:rsid w:val="00075A94"/>
    <w:rsid w:val="00075ABE"/>
    <w:rsid w:val="00075EB8"/>
    <w:rsid w:val="0007604C"/>
    <w:rsid w:val="00076A61"/>
    <w:rsid w:val="000772DB"/>
    <w:rsid w:val="00077627"/>
    <w:rsid w:val="000779B1"/>
    <w:rsid w:val="00080068"/>
    <w:rsid w:val="00081046"/>
    <w:rsid w:val="00081188"/>
    <w:rsid w:val="00082005"/>
    <w:rsid w:val="0008219B"/>
    <w:rsid w:val="00082689"/>
    <w:rsid w:val="00082F31"/>
    <w:rsid w:val="00083701"/>
    <w:rsid w:val="000846C7"/>
    <w:rsid w:val="000846E5"/>
    <w:rsid w:val="000848DB"/>
    <w:rsid w:val="00086590"/>
    <w:rsid w:val="000902C3"/>
    <w:rsid w:val="00092293"/>
    <w:rsid w:val="000937E7"/>
    <w:rsid w:val="000952AB"/>
    <w:rsid w:val="00095518"/>
    <w:rsid w:val="00095987"/>
    <w:rsid w:val="00095D83"/>
    <w:rsid w:val="0009681B"/>
    <w:rsid w:val="000969A4"/>
    <w:rsid w:val="00096B56"/>
    <w:rsid w:val="00097190"/>
    <w:rsid w:val="000972F6"/>
    <w:rsid w:val="000978B0"/>
    <w:rsid w:val="000A0E35"/>
    <w:rsid w:val="000A12C3"/>
    <w:rsid w:val="000A17D0"/>
    <w:rsid w:val="000A1A47"/>
    <w:rsid w:val="000A234A"/>
    <w:rsid w:val="000A4523"/>
    <w:rsid w:val="000A5093"/>
    <w:rsid w:val="000A710D"/>
    <w:rsid w:val="000B0F4F"/>
    <w:rsid w:val="000B16D6"/>
    <w:rsid w:val="000B243E"/>
    <w:rsid w:val="000B3433"/>
    <w:rsid w:val="000B4588"/>
    <w:rsid w:val="000B54EE"/>
    <w:rsid w:val="000B6363"/>
    <w:rsid w:val="000B6507"/>
    <w:rsid w:val="000C109A"/>
    <w:rsid w:val="000C10EC"/>
    <w:rsid w:val="000C1EB6"/>
    <w:rsid w:val="000C2961"/>
    <w:rsid w:val="000C377B"/>
    <w:rsid w:val="000C41D7"/>
    <w:rsid w:val="000C429E"/>
    <w:rsid w:val="000C43D8"/>
    <w:rsid w:val="000C47AB"/>
    <w:rsid w:val="000C480D"/>
    <w:rsid w:val="000C4AB0"/>
    <w:rsid w:val="000C4BDD"/>
    <w:rsid w:val="000C5331"/>
    <w:rsid w:val="000C56E8"/>
    <w:rsid w:val="000C6152"/>
    <w:rsid w:val="000C64C1"/>
    <w:rsid w:val="000C6950"/>
    <w:rsid w:val="000C6D3B"/>
    <w:rsid w:val="000C6F9D"/>
    <w:rsid w:val="000C7A3C"/>
    <w:rsid w:val="000D0727"/>
    <w:rsid w:val="000D18A0"/>
    <w:rsid w:val="000D1A19"/>
    <w:rsid w:val="000D1C8B"/>
    <w:rsid w:val="000D2373"/>
    <w:rsid w:val="000D26DF"/>
    <w:rsid w:val="000D3188"/>
    <w:rsid w:val="000D3BE5"/>
    <w:rsid w:val="000D601C"/>
    <w:rsid w:val="000D610E"/>
    <w:rsid w:val="000D6629"/>
    <w:rsid w:val="000D6CEE"/>
    <w:rsid w:val="000D70A7"/>
    <w:rsid w:val="000D77F6"/>
    <w:rsid w:val="000D79EF"/>
    <w:rsid w:val="000E084C"/>
    <w:rsid w:val="000E25DC"/>
    <w:rsid w:val="000E347E"/>
    <w:rsid w:val="000E3773"/>
    <w:rsid w:val="000E3E79"/>
    <w:rsid w:val="000E3F98"/>
    <w:rsid w:val="000E4B7D"/>
    <w:rsid w:val="000E54E8"/>
    <w:rsid w:val="000E7387"/>
    <w:rsid w:val="000E767B"/>
    <w:rsid w:val="000F099D"/>
    <w:rsid w:val="000F0A04"/>
    <w:rsid w:val="000F1A25"/>
    <w:rsid w:val="000F2733"/>
    <w:rsid w:val="000F338A"/>
    <w:rsid w:val="000F48C9"/>
    <w:rsid w:val="000F4C79"/>
    <w:rsid w:val="000F636A"/>
    <w:rsid w:val="000F6E02"/>
    <w:rsid w:val="001001CB"/>
    <w:rsid w:val="00100204"/>
    <w:rsid w:val="00100AAF"/>
    <w:rsid w:val="00103D8F"/>
    <w:rsid w:val="00104A35"/>
    <w:rsid w:val="00104AE6"/>
    <w:rsid w:val="00104B30"/>
    <w:rsid w:val="00104FDA"/>
    <w:rsid w:val="00105732"/>
    <w:rsid w:val="00105F63"/>
    <w:rsid w:val="001065CC"/>
    <w:rsid w:val="001065F3"/>
    <w:rsid w:val="00106B3A"/>
    <w:rsid w:val="00106BE0"/>
    <w:rsid w:val="00106DD4"/>
    <w:rsid w:val="00106EE9"/>
    <w:rsid w:val="00107A29"/>
    <w:rsid w:val="00110343"/>
    <w:rsid w:val="00110C88"/>
    <w:rsid w:val="00111526"/>
    <w:rsid w:val="0011158B"/>
    <w:rsid w:val="001122B3"/>
    <w:rsid w:val="001130EB"/>
    <w:rsid w:val="001133F0"/>
    <w:rsid w:val="001135A6"/>
    <w:rsid w:val="00113E61"/>
    <w:rsid w:val="0011427D"/>
    <w:rsid w:val="001143E8"/>
    <w:rsid w:val="0011475C"/>
    <w:rsid w:val="001153B0"/>
    <w:rsid w:val="0011570D"/>
    <w:rsid w:val="00116718"/>
    <w:rsid w:val="001175D6"/>
    <w:rsid w:val="00117FA4"/>
    <w:rsid w:val="0012052B"/>
    <w:rsid w:val="00120D9C"/>
    <w:rsid w:val="001214F4"/>
    <w:rsid w:val="00121780"/>
    <w:rsid w:val="00121808"/>
    <w:rsid w:val="00121C01"/>
    <w:rsid w:val="00121C53"/>
    <w:rsid w:val="0012241D"/>
    <w:rsid w:val="00122AEB"/>
    <w:rsid w:val="00123933"/>
    <w:rsid w:val="001243F9"/>
    <w:rsid w:val="0012467E"/>
    <w:rsid w:val="00124EFD"/>
    <w:rsid w:val="001251FE"/>
    <w:rsid w:val="001252F3"/>
    <w:rsid w:val="00125688"/>
    <w:rsid w:val="00125F73"/>
    <w:rsid w:val="0012625C"/>
    <w:rsid w:val="0012717B"/>
    <w:rsid w:val="00127C84"/>
    <w:rsid w:val="00130F76"/>
    <w:rsid w:val="00131732"/>
    <w:rsid w:val="00131C1A"/>
    <w:rsid w:val="00132E48"/>
    <w:rsid w:val="00132E7E"/>
    <w:rsid w:val="00134352"/>
    <w:rsid w:val="00134475"/>
    <w:rsid w:val="001348D6"/>
    <w:rsid w:val="00134EEA"/>
    <w:rsid w:val="001351B3"/>
    <w:rsid w:val="0013532B"/>
    <w:rsid w:val="001364BE"/>
    <w:rsid w:val="00136635"/>
    <w:rsid w:val="00136EC8"/>
    <w:rsid w:val="00136F0D"/>
    <w:rsid w:val="00137405"/>
    <w:rsid w:val="0013749A"/>
    <w:rsid w:val="00137B51"/>
    <w:rsid w:val="00140F7D"/>
    <w:rsid w:val="00142427"/>
    <w:rsid w:val="00144BEC"/>
    <w:rsid w:val="001453F5"/>
    <w:rsid w:val="001460B2"/>
    <w:rsid w:val="0014755D"/>
    <w:rsid w:val="001506D5"/>
    <w:rsid w:val="001509D2"/>
    <w:rsid w:val="00150DAD"/>
    <w:rsid w:val="001519E4"/>
    <w:rsid w:val="00152D79"/>
    <w:rsid w:val="0015317E"/>
    <w:rsid w:val="00153190"/>
    <w:rsid w:val="0015375C"/>
    <w:rsid w:val="001541F5"/>
    <w:rsid w:val="00155D95"/>
    <w:rsid w:val="0015647D"/>
    <w:rsid w:val="00157CDD"/>
    <w:rsid w:val="001602BA"/>
    <w:rsid w:val="0016096E"/>
    <w:rsid w:val="00160EE6"/>
    <w:rsid w:val="00161086"/>
    <w:rsid w:val="00161129"/>
    <w:rsid w:val="0016197B"/>
    <w:rsid w:val="001620C1"/>
    <w:rsid w:val="00162BBE"/>
    <w:rsid w:val="001633FE"/>
    <w:rsid w:val="00163A05"/>
    <w:rsid w:val="001643C8"/>
    <w:rsid w:val="0016472B"/>
    <w:rsid w:val="00164B1B"/>
    <w:rsid w:val="001665B1"/>
    <w:rsid w:val="00166649"/>
    <w:rsid w:val="00170A38"/>
    <w:rsid w:val="00170C26"/>
    <w:rsid w:val="00170CC9"/>
    <w:rsid w:val="00171094"/>
    <w:rsid w:val="00171837"/>
    <w:rsid w:val="00171922"/>
    <w:rsid w:val="00171B28"/>
    <w:rsid w:val="00172ACF"/>
    <w:rsid w:val="00172F79"/>
    <w:rsid w:val="0017370A"/>
    <w:rsid w:val="001746DB"/>
    <w:rsid w:val="00175A22"/>
    <w:rsid w:val="00180063"/>
    <w:rsid w:val="00180433"/>
    <w:rsid w:val="00180857"/>
    <w:rsid w:val="00180B22"/>
    <w:rsid w:val="00181977"/>
    <w:rsid w:val="001820E7"/>
    <w:rsid w:val="0018248A"/>
    <w:rsid w:val="00182504"/>
    <w:rsid w:val="00182528"/>
    <w:rsid w:val="00184421"/>
    <w:rsid w:val="001848CC"/>
    <w:rsid w:val="00187312"/>
    <w:rsid w:val="00187326"/>
    <w:rsid w:val="00187A6B"/>
    <w:rsid w:val="00190424"/>
    <w:rsid w:val="00190924"/>
    <w:rsid w:val="00190FA5"/>
    <w:rsid w:val="00191399"/>
    <w:rsid w:val="001915DC"/>
    <w:rsid w:val="0019185B"/>
    <w:rsid w:val="001934E9"/>
    <w:rsid w:val="00193990"/>
    <w:rsid w:val="00195E18"/>
    <w:rsid w:val="00196290"/>
    <w:rsid w:val="001964A5"/>
    <w:rsid w:val="00197C83"/>
    <w:rsid w:val="001A0B06"/>
    <w:rsid w:val="001A1C4E"/>
    <w:rsid w:val="001A2116"/>
    <w:rsid w:val="001A38B1"/>
    <w:rsid w:val="001A488F"/>
    <w:rsid w:val="001A4A28"/>
    <w:rsid w:val="001A5037"/>
    <w:rsid w:val="001A578B"/>
    <w:rsid w:val="001A696D"/>
    <w:rsid w:val="001A6C4D"/>
    <w:rsid w:val="001B0507"/>
    <w:rsid w:val="001B084E"/>
    <w:rsid w:val="001B0964"/>
    <w:rsid w:val="001B187F"/>
    <w:rsid w:val="001B1B83"/>
    <w:rsid w:val="001B1D58"/>
    <w:rsid w:val="001B273C"/>
    <w:rsid w:val="001B3168"/>
    <w:rsid w:val="001B3FA0"/>
    <w:rsid w:val="001B55AD"/>
    <w:rsid w:val="001B5DF3"/>
    <w:rsid w:val="001B66C5"/>
    <w:rsid w:val="001B7019"/>
    <w:rsid w:val="001B7C76"/>
    <w:rsid w:val="001C13C6"/>
    <w:rsid w:val="001C1D57"/>
    <w:rsid w:val="001C2072"/>
    <w:rsid w:val="001C212D"/>
    <w:rsid w:val="001C24CD"/>
    <w:rsid w:val="001C2787"/>
    <w:rsid w:val="001C2DD4"/>
    <w:rsid w:val="001C4692"/>
    <w:rsid w:val="001C5758"/>
    <w:rsid w:val="001C6257"/>
    <w:rsid w:val="001C693A"/>
    <w:rsid w:val="001C6B88"/>
    <w:rsid w:val="001C7130"/>
    <w:rsid w:val="001C7596"/>
    <w:rsid w:val="001C77D3"/>
    <w:rsid w:val="001C7E09"/>
    <w:rsid w:val="001D0B76"/>
    <w:rsid w:val="001D0CF3"/>
    <w:rsid w:val="001D0F4F"/>
    <w:rsid w:val="001D1931"/>
    <w:rsid w:val="001D1E3A"/>
    <w:rsid w:val="001D32EC"/>
    <w:rsid w:val="001D344B"/>
    <w:rsid w:val="001D38CD"/>
    <w:rsid w:val="001D54C3"/>
    <w:rsid w:val="001D5810"/>
    <w:rsid w:val="001D6DEB"/>
    <w:rsid w:val="001D760D"/>
    <w:rsid w:val="001D7667"/>
    <w:rsid w:val="001D79F6"/>
    <w:rsid w:val="001D7FC1"/>
    <w:rsid w:val="001E03FF"/>
    <w:rsid w:val="001E1450"/>
    <w:rsid w:val="001E16A7"/>
    <w:rsid w:val="001E16E1"/>
    <w:rsid w:val="001E2310"/>
    <w:rsid w:val="001E2C66"/>
    <w:rsid w:val="001E3B93"/>
    <w:rsid w:val="001E3D15"/>
    <w:rsid w:val="001E3D8E"/>
    <w:rsid w:val="001E4194"/>
    <w:rsid w:val="001E5218"/>
    <w:rsid w:val="001E6022"/>
    <w:rsid w:val="001E6B85"/>
    <w:rsid w:val="001E711B"/>
    <w:rsid w:val="001E7320"/>
    <w:rsid w:val="001E75F7"/>
    <w:rsid w:val="001F0734"/>
    <w:rsid w:val="001F0941"/>
    <w:rsid w:val="001F2404"/>
    <w:rsid w:val="001F2AA2"/>
    <w:rsid w:val="001F2DA5"/>
    <w:rsid w:val="001F4602"/>
    <w:rsid w:val="001F4F4B"/>
    <w:rsid w:val="001F5937"/>
    <w:rsid w:val="001F6023"/>
    <w:rsid w:val="001F6159"/>
    <w:rsid w:val="001F6A59"/>
    <w:rsid w:val="001F73A4"/>
    <w:rsid w:val="00200218"/>
    <w:rsid w:val="00200259"/>
    <w:rsid w:val="00200AA0"/>
    <w:rsid w:val="00200EE1"/>
    <w:rsid w:val="00201583"/>
    <w:rsid w:val="00203137"/>
    <w:rsid w:val="0020358F"/>
    <w:rsid w:val="00203722"/>
    <w:rsid w:val="00203726"/>
    <w:rsid w:val="00203737"/>
    <w:rsid w:val="00204F40"/>
    <w:rsid w:val="00205265"/>
    <w:rsid w:val="00206EF9"/>
    <w:rsid w:val="00210058"/>
    <w:rsid w:val="00210071"/>
    <w:rsid w:val="00211CB9"/>
    <w:rsid w:val="00212023"/>
    <w:rsid w:val="00212137"/>
    <w:rsid w:val="00212349"/>
    <w:rsid w:val="0021256D"/>
    <w:rsid w:val="00212BC7"/>
    <w:rsid w:val="00214B6E"/>
    <w:rsid w:val="00215565"/>
    <w:rsid w:val="002158E9"/>
    <w:rsid w:val="002166CA"/>
    <w:rsid w:val="00220131"/>
    <w:rsid w:val="00220426"/>
    <w:rsid w:val="00220709"/>
    <w:rsid w:val="002212B4"/>
    <w:rsid w:val="00223328"/>
    <w:rsid w:val="0022434E"/>
    <w:rsid w:val="00225526"/>
    <w:rsid w:val="00225D5A"/>
    <w:rsid w:val="00226394"/>
    <w:rsid w:val="002267F8"/>
    <w:rsid w:val="002272EC"/>
    <w:rsid w:val="002273E5"/>
    <w:rsid w:val="002274E9"/>
    <w:rsid w:val="00227B84"/>
    <w:rsid w:val="002306FB"/>
    <w:rsid w:val="00230A01"/>
    <w:rsid w:val="00230D08"/>
    <w:rsid w:val="00230ED8"/>
    <w:rsid w:val="002310D3"/>
    <w:rsid w:val="00231B08"/>
    <w:rsid w:val="00234498"/>
    <w:rsid w:val="0023458C"/>
    <w:rsid w:val="0023503D"/>
    <w:rsid w:val="002351D2"/>
    <w:rsid w:val="0023524B"/>
    <w:rsid w:val="00235690"/>
    <w:rsid w:val="00237E06"/>
    <w:rsid w:val="002400F9"/>
    <w:rsid w:val="00240130"/>
    <w:rsid w:val="002408B9"/>
    <w:rsid w:val="0024271B"/>
    <w:rsid w:val="002430D4"/>
    <w:rsid w:val="002436A5"/>
    <w:rsid w:val="00243C22"/>
    <w:rsid w:val="00243CBB"/>
    <w:rsid w:val="0024420F"/>
    <w:rsid w:val="00244468"/>
    <w:rsid w:val="00245839"/>
    <w:rsid w:val="002458F6"/>
    <w:rsid w:val="00245930"/>
    <w:rsid w:val="00245FDF"/>
    <w:rsid w:val="0024614F"/>
    <w:rsid w:val="00246AE8"/>
    <w:rsid w:val="00247209"/>
    <w:rsid w:val="002472E0"/>
    <w:rsid w:val="002473C8"/>
    <w:rsid w:val="00250214"/>
    <w:rsid w:val="00250C0D"/>
    <w:rsid w:val="0025112B"/>
    <w:rsid w:val="00252411"/>
    <w:rsid w:val="0025257C"/>
    <w:rsid w:val="002527D8"/>
    <w:rsid w:val="002529C2"/>
    <w:rsid w:val="002536C3"/>
    <w:rsid w:val="0025386A"/>
    <w:rsid w:val="0025393C"/>
    <w:rsid w:val="0025400C"/>
    <w:rsid w:val="002548AC"/>
    <w:rsid w:val="002551C5"/>
    <w:rsid w:val="002554D2"/>
    <w:rsid w:val="002559FA"/>
    <w:rsid w:val="00255CD8"/>
    <w:rsid w:val="00256E16"/>
    <w:rsid w:val="0025783C"/>
    <w:rsid w:val="002578BB"/>
    <w:rsid w:val="00257E22"/>
    <w:rsid w:val="00257E5D"/>
    <w:rsid w:val="00257E99"/>
    <w:rsid w:val="002602E3"/>
    <w:rsid w:val="002604D4"/>
    <w:rsid w:val="002605EF"/>
    <w:rsid w:val="00261315"/>
    <w:rsid w:val="002628D9"/>
    <w:rsid w:val="00262BEE"/>
    <w:rsid w:val="002632F3"/>
    <w:rsid w:val="00263784"/>
    <w:rsid w:val="00263B99"/>
    <w:rsid w:val="002641AE"/>
    <w:rsid w:val="00264395"/>
    <w:rsid w:val="00264B65"/>
    <w:rsid w:val="00264F5E"/>
    <w:rsid w:val="00265E6A"/>
    <w:rsid w:val="00266BF2"/>
    <w:rsid w:val="00266C15"/>
    <w:rsid w:val="00266F99"/>
    <w:rsid w:val="00267A0E"/>
    <w:rsid w:val="00270442"/>
    <w:rsid w:val="002705E1"/>
    <w:rsid w:val="00272FB5"/>
    <w:rsid w:val="00273925"/>
    <w:rsid w:val="00273C06"/>
    <w:rsid w:val="002747F0"/>
    <w:rsid w:val="00274A24"/>
    <w:rsid w:val="00275B8C"/>
    <w:rsid w:val="00275C4E"/>
    <w:rsid w:val="0027640E"/>
    <w:rsid w:val="00276436"/>
    <w:rsid w:val="0027672C"/>
    <w:rsid w:val="00276764"/>
    <w:rsid w:val="00276F61"/>
    <w:rsid w:val="00277481"/>
    <w:rsid w:val="00277583"/>
    <w:rsid w:val="00277642"/>
    <w:rsid w:val="0027773C"/>
    <w:rsid w:val="002804F0"/>
    <w:rsid w:val="002824AE"/>
    <w:rsid w:val="0028250B"/>
    <w:rsid w:val="00282E96"/>
    <w:rsid w:val="002851CE"/>
    <w:rsid w:val="002852BB"/>
    <w:rsid w:val="00285529"/>
    <w:rsid w:val="00285D49"/>
    <w:rsid w:val="00286D32"/>
    <w:rsid w:val="0029247C"/>
    <w:rsid w:val="00292489"/>
    <w:rsid w:val="00292C45"/>
    <w:rsid w:val="00292CE2"/>
    <w:rsid w:val="00292FAE"/>
    <w:rsid w:val="00292FC2"/>
    <w:rsid w:val="00295046"/>
    <w:rsid w:val="00295CC6"/>
    <w:rsid w:val="002960B9"/>
    <w:rsid w:val="00296774"/>
    <w:rsid w:val="00296A93"/>
    <w:rsid w:val="002972D5"/>
    <w:rsid w:val="00297522"/>
    <w:rsid w:val="002A05BB"/>
    <w:rsid w:val="002A14E1"/>
    <w:rsid w:val="002A1C93"/>
    <w:rsid w:val="002A24E3"/>
    <w:rsid w:val="002A28D9"/>
    <w:rsid w:val="002A2EFE"/>
    <w:rsid w:val="002A30F7"/>
    <w:rsid w:val="002A39EF"/>
    <w:rsid w:val="002A47F1"/>
    <w:rsid w:val="002A5AD1"/>
    <w:rsid w:val="002A5C90"/>
    <w:rsid w:val="002A5E50"/>
    <w:rsid w:val="002A63B0"/>
    <w:rsid w:val="002A6CD4"/>
    <w:rsid w:val="002A758B"/>
    <w:rsid w:val="002A760A"/>
    <w:rsid w:val="002A7CFA"/>
    <w:rsid w:val="002B3978"/>
    <w:rsid w:val="002B3C85"/>
    <w:rsid w:val="002B3E80"/>
    <w:rsid w:val="002B40D5"/>
    <w:rsid w:val="002B4CF8"/>
    <w:rsid w:val="002B5506"/>
    <w:rsid w:val="002B6E6B"/>
    <w:rsid w:val="002B6EBB"/>
    <w:rsid w:val="002B7FDF"/>
    <w:rsid w:val="002C0092"/>
    <w:rsid w:val="002C03F3"/>
    <w:rsid w:val="002C0D40"/>
    <w:rsid w:val="002C0D5B"/>
    <w:rsid w:val="002C171B"/>
    <w:rsid w:val="002C17E7"/>
    <w:rsid w:val="002C2120"/>
    <w:rsid w:val="002C283D"/>
    <w:rsid w:val="002C3898"/>
    <w:rsid w:val="002C4127"/>
    <w:rsid w:val="002C5E21"/>
    <w:rsid w:val="002C75D1"/>
    <w:rsid w:val="002C7C5B"/>
    <w:rsid w:val="002D1203"/>
    <w:rsid w:val="002D28EF"/>
    <w:rsid w:val="002D309B"/>
    <w:rsid w:val="002D3468"/>
    <w:rsid w:val="002D3949"/>
    <w:rsid w:val="002D3B60"/>
    <w:rsid w:val="002D4FC9"/>
    <w:rsid w:val="002D6736"/>
    <w:rsid w:val="002D6EFE"/>
    <w:rsid w:val="002E140A"/>
    <w:rsid w:val="002E1EDD"/>
    <w:rsid w:val="002E272A"/>
    <w:rsid w:val="002E2CA4"/>
    <w:rsid w:val="002E39C0"/>
    <w:rsid w:val="002E4088"/>
    <w:rsid w:val="002E426B"/>
    <w:rsid w:val="002E4736"/>
    <w:rsid w:val="002E4BCB"/>
    <w:rsid w:val="002E5889"/>
    <w:rsid w:val="002E6B0D"/>
    <w:rsid w:val="002E7B43"/>
    <w:rsid w:val="002F03E1"/>
    <w:rsid w:val="002F0EE7"/>
    <w:rsid w:val="002F1599"/>
    <w:rsid w:val="002F1951"/>
    <w:rsid w:val="002F221E"/>
    <w:rsid w:val="002F2B35"/>
    <w:rsid w:val="002F2F5E"/>
    <w:rsid w:val="002F34B4"/>
    <w:rsid w:val="002F3A7E"/>
    <w:rsid w:val="002F4110"/>
    <w:rsid w:val="002F4D95"/>
    <w:rsid w:val="002F539F"/>
    <w:rsid w:val="002F53F2"/>
    <w:rsid w:val="002F557F"/>
    <w:rsid w:val="002F575A"/>
    <w:rsid w:val="002F5932"/>
    <w:rsid w:val="002F5F86"/>
    <w:rsid w:val="002F669B"/>
    <w:rsid w:val="002F6B5B"/>
    <w:rsid w:val="002F6C5E"/>
    <w:rsid w:val="002F776C"/>
    <w:rsid w:val="002F7FA8"/>
    <w:rsid w:val="00300A7A"/>
    <w:rsid w:val="00300F7A"/>
    <w:rsid w:val="0030109C"/>
    <w:rsid w:val="00301A22"/>
    <w:rsid w:val="003028D8"/>
    <w:rsid w:val="00302DF8"/>
    <w:rsid w:val="00303C63"/>
    <w:rsid w:val="00304124"/>
    <w:rsid w:val="0030461A"/>
    <w:rsid w:val="00304CC2"/>
    <w:rsid w:val="003062DB"/>
    <w:rsid w:val="0030636B"/>
    <w:rsid w:val="003073D7"/>
    <w:rsid w:val="003075FE"/>
    <w:rsid w:val="00307A99"/>
    <w:rsid w:val="00310215"/>
    <w:rsid w:val="0031050E"/>
    <w:rsid w:val="00311126"/>
    <w:rsid w:val="00311BF2"/>
    <w:rsid w:val="003125D0"/>
    <w:rsid w:val="003147FB"/>
    <w:rsid w:val="003163BC"/>
    <w:rsid w:val="003173B0"/>
    <w:rsid w:val="0031772E"/>
    <w:rsid w:val="00317A89"/>
    <w:rsid w:val="00317E6E"/>
    <w:rsid w:val="00317F6A"/>
    <w:rsid w:val="00320F8B"/>
    <w:rsid w:val="00321367"/>
    <w:rsid w:val="00321903"/>
    <w:rsid w:val="0032227C"/>
    <w:rsid w:val="003224D0"/>
    <w:rsid w:val="00322573"/>
    <w:rsid w:val="003229C7"/>
    <w:rsid w:val="00323AB6"/>
    <w:rsid w:val="00324876"/>
    <w:rsid w:val="003251D4"/>
    <w:rsid w:val="003259BA"/>
    <w:rsid w:val="00325A4C"/>
    <w:rsid w:val="00325B1E"/>
    <w:rsid w:val="0032758F"/>
    <w:rsid w:val="003279F0"/>
    <w:rsid w:val="00327A8E"/>
    <w:rsid w:val="00330D7B"/>
    <w:rsid w:val="0033194F"/>
    <w:rsid w:val="00331B9A"/>
    <w:rsid w:val="00333A18"/>
    <w:rsid w:val="00333B6B"/>
    <w:rsid w:val="00333E22"/>
    <w:rsid w:val="00333ECD"/>
    <w:rsid w:val="003343A1"/>
    <w:rsid w:val="00335F1B"/>
    <w:rsid w:val="0033652B"/>
    <w:rsid w:val="00340122"/>
    <w:rsid w:val="00341213"/>
    <w:rsid w:val="003412D5"/>
    <w:rsid w:val="003418AE"/>
    <w:rsid w:val="00341AB7"/>
    <w:rsid w:val="003421F6"/>
    <w:rsid w:val="0034447D"/>
    <w:rsid w:val="00344B4D"/>
    <w:rsid w:val="00344E93"/>
    <w:rsid w:val="00344FA8"/>
    <w:rsid w:val="00345782"/>
    <w:rsid w:val="00345910"/>
    <w:rsid w:val="0034621B"/>
    <w:rsid w:val="003464CB"/>
    <w:rsid w:val="00346741"/>
    <w:rsid w:val="00346A27"/>
    <w:rsid w:val="00346B89"/>
    <w:rsid w:val="00346D2A"/>
    <w:rsid w:val="003470CF"/>
    <w:rsid w:val="00347221"/>
    <w:rsid w:val="0034728B"/>
    <w:rsid w:val="0034774A"/>
    <w:rsid w:val="00347C38"/>
    <w:rsid w:val="00347EAD"/>
    <w:rsid w:val="00350374"/>
    <w:rsid w:val="0035057E"/>
    <w:rsid w:val="00350719"/>
    <w:rsid w:val="00350986"/>
    <w:rsid w:val="00350A0F"/>
    <w:rsid w:val="00350F9A"/>
    <w:rsid w:val="003520EF"/>
    <w:rsid w:val="0035211A"/>
    <w:rsid w:val="003526EE"/>
    <w:rsid w:val="00352A60"/>
    <w:rsid w:val="00352F3F"/>
    <w:rsid w:val="00353344"/>
    <w:rsid w:val="00353D3A"/>
    <w:rsid w:val="003540FF"/>
    <w:rsid w:val="003556EC"/>
    <w:rsid w:val="0035668D"/>
    <w:rsid w:val="003600AB"/>
    <w:rsid w:val="00360520"/>
    <w:rsid w:val="00362601"/>
    <w:rsid w:val="00362E44"/>
    <w:rsid w:val="00364292"/>
    <w:rsid w:val="00364B55"/>
    <w:rsid w:val="003651A7"/>
    <w:rsid w:val="00365FC7"/>
    <w:rsid w:val="00367A22"/>
    <w:rsid w:val="0037180D"/>
    <w:rsid w:val="00371A0B"/>
    <w:rsid w:val="003721F3"/>
    <w:rsid w:val="00372239"/>
    <w:rsid w:val="003725E3"/>
    <w:rsid w:val="003743A3"/>
    <w:rsid w:val="00374586"/>
    <w:rsid w:val="00374EF6"/>
    <w:rsid w:val="00375B55"/>
    <w:rsid w:val="00376379"/>
    <w:rsid w:val="00380492"/>
    <w:rsid w:val="003807F3"/>
    <w:rsid w:val="00381959"/>
    <w:rsid w:val="00381CD6"/>
    <w:rsid w:val="003836CD"/>
    <w:rsid w:val="00383EF2"/>
    <w:rsid w:val="003841C6"/>
    <w:rsid w:val="003845F3"/>
    <w:rsid w:val="00384B31"/>
    <w:rsid w:val="0038586B"/>
    <w:rsid w:val="003858CE"/>
    <w:rsid w:val="0038681D"/>
    <w:rsid w:val="00387B1F"/>
    <w:rsid w:val="00390792"/>
    <w:rsid w:val="00390C67"/>
    <w:rsid w:val="00390DA0"/>
    <w:rsid w:val="00392F70"/>
    <w:rsid w:val="00393691"/>
    <w:rsid w:val="003936C0"/>
    <w:rsid w:val="00394FFF"/>
    <w:rsid w:val="00395157"/>
    <w:rsid w:val="00395A12"/>
    <w:rsid w:val="00395C27"/>
    <w:rsid w:val="00395D04"/>
    <w:rsid w:val="003A0CA9"/>
    <w:rsid w:val="003A12FC"/>
    <w:rsid w:val="003A14E4"/>
    <w:rsid w:val="003A1A44"/>
    <w:rsid w:val="003A2C84"/>
    <w:rsid w:val="003A339A"/>
    <w:rsid w:val="003A345E"/>
    <w:rsid w:val="003A3F0C"/>
    <w:rsid w:val="003A5D8A"/>
    <w:rsid w:val="003A6303"/>
    <w:rsid w:val="003A6352"/>
    <w:rsid w:val="003A6B09"/>
    <w:rsid w:val="003A6C7E"/>
    <w:rsid w:val="003A6EDD"/>
    <w:rsid w:val="003A6F20"/>
    <w:rsid w:val="003B0771"/>
    <w:rsid w:val="003B0BDE"/>
    <w:rsid w:val="003B0E39"/>
    <w:rsid w:val="003B0E77"/>
    <w:rsid w:val="003B1317"/>
    <w:rsid w:val="003B1399"/>
    <w:rsid w:val="003B151C"/>
    <w:rsid w:val="003B2227"/>
    <w:rsid w:val="003B22AD"/>
    <w:rsid w:val="003B2497"/>
    <w:rsid w:val="003B26E2"/>
    <w:rsid w:val="003B2B7B"/>
    <w:rsid w:val="003B2E49"/>
    <w:rsid w:val="003B3D56"/>
    <w:rsid w:val="003B4603"/>
    <w:rsid w:val="003B50C9"/>
    <w:rsid w:val="003B566B"/>
    <w:rsid w:val="003B6779"/>
    <w:rsid w:val="003B682A"/>
    <w:rsid w:val="003B6ED7"/>
    <w:rsid w:val="003B7943"/>
    <w:rsid w:val="003B79A7"/>
    <w:rsid w:val="003B7D4D"/>
    <w:rsid w:val="003C1303"/>
    <w:rsid w:val="003C1596"/>
    <w:rsid w:val="003C2189"/>
    <w:rsid w:val="003C2B6F"/>
    <w:rsid w:val="003C2D4B"/>
    <w:rsid w:val="003C396A"/>
    <w:rsid w:val="003C3E45"/>
    <w:rsid w:val="003C3EF5"/>
    <w:rsid w:val="003C658D"/>
    <w:rsid w:val="003C7125"/>
    <w:rsid w:val="003D0003"/>
    <w:rsid w:val="003D04B6"/>
    <w:rsid w:val="003D07DE"/>
    <w:rsid w:val="003D0894"/>
    <w:rsid w:val="003D0A3F"/>
    <w:rsid w:val="003D0EDF"/>
    <w:rsid w:val="003D1200"/>
    <w:rsid w:val="003D2204"/>
    <w:rsid w:val="003D2881"/>
    <w:rsid w:val="003D3496"/>
    <w:rsid w:val="003D34B1"/>
    <w:rsid w:val="003D4394"/>
    <w:rsid w:val="003D4A4D"/>
    <w:rsid w:val="003D4F44"/>
    <w:rsid w:val="003D6643"/>
    <w:rsid w:val="003D6C18"/>
    <w:rsid w:val="003D71EB"/>
    <w:rsid w:val="003E2048"/>
    <w:rsid w:val="003E3B7E"/>
    <w:rsid w:val="003E4050"/>
    <w:rsid w:val="003E470C"/>
    <w:rsid w:val="003E481E"/>
    <w:rsid w:val="003E49AB"/>
    <w:rsid w:val="003E4E5A"/>
    <w:rsid w:val="003E5DF4"/>
    <w:rsid w:val="003E6538"/>
    <w:rsid w:val="003E6B00"/>
    <w:rsid w:val="003E72C6"/>
    <w:rsid w:val="003E73A4"/>
    <w:rsid w:val="003E7619"/>
    <w:rsid w:val="003E7AAF"/>
    <w:rsid w:val="003F054F"/>
    <w:rsid w:val="003F1BE7"/>
    <w:rsid w:val="003F2638"/>
    <w:rsid w:val="003F2C52"/>
    <w:rsid w:val="003F2D98"/>
    <w:rsid w:val="003F3595"/>
    <w:rsid w:val="003F3654"/>
    <w:rsid w:val="003F4666"/>
    <w:rsid w:val="003F4EC6"/>
    <w:rsid w:val="003F544A"/>
    <w:rsid w:val="003F5DCE"/>
    <w:rsid w:val="003F601E"/>
    <w:rsid w:val="003F6254"/>
    <w:rsid w:val="003F6A3B"/>
    <w:rsid w:val="00400AE3"/>
    <w:rsid w:val="00401827"/>
    <w:rsid w:val="004019A8"/>
    <w:rsid w:val="004019F8"/>
    <w:rsid w:val="004020BE"/>
    <w:rsid w:val="004113A2"/>
    <w:rsid w:val="00411F2F"/>
    <w:rsid w:val="004121F9"/>
    <w:rsid w:val="00412783"/>
    <w:rsid w:val="0041359B"/>
    <w:rsid w:val="00413AE6"/>
    <w:rsid w:val="00413F82"/>
    <w:rsid w:val="004144AC"/>
    <w:rsid w:val="004145F5"/>
    <w:rsid w:val="004148A9"/>
    <w:rsid w:val="0041495F"/>
    <w:rsid w:val="00414A38"/>
    <w:rsid w:val="0041559D"/>
    <w:rsid w:val="00416FD2"/>
    <w:rsid w:val="00417250"/>
    <w:rsid w:val="00420AE9"/>
    <w:rsid w:val="004238DE"/>
    <w:rsid w:val="00423946"/>
    <w:rsid w:val="00423C58"/>
    <w:rsid w:val="00424FF9"/>
    <w:rsid w:val="004257FE"/>
    <w:rsid w:val="00426337"/>
    <w:rsid w:val="00426B09"/>
    <w:rsid w:val="004279DF"/>
    <w:rsid w:val="00427A63"/>
    <w:rsid w:val="00427B88"/>
    <w:rsid w:val="00427D16"/>
    <w:rsid w:val="00427E1C"/>
    <w:rsid w:val="00430890"/>
    <w:rsid w:val="00431E56"/>
    <w:rsid w:val="004322A6"/>
    <w:rsid w:val="00432628"/>
    <w:rsid w:val="00432694"/>
    <w:rsid w:val="004328B3"/>
    <w:rsid w:val="00432B0D"/>
    <w:rsid w:val="00432CD1"/>
    <w:rsid w:val="00433F3A"/>
    <w:rsid w:val="004351DB"/>
    <w:rsid w:val="0043569A"/>
    <w:rsid w:val="00435AA3"/>
    <w:rsid w:val="00435DF5"/>
    <w:rsid w:val="00435E58"/>
    <w:rsid w:val="00436956"/>
    <w:rsid w:val="00436A6B"/>
    <w:rsid w:val="00436B1D"/>
    <w:rsid w:val="00436D57"/>
    <w:rsid w:val="00437712"/>
    <w:rsid w:val="00437CDA"/>
    <w:rsid w:val="004404A2"/>
    <w:rsid w:val="0044115D"/>
    <w:rsid w:val="00441C7C"/>
    <w:rsid w:val="00441DB5"/>
    <w:rsid w:val="00442AB8"/>
    <w:rsid w:val="00442EE7"/>
    <w:rsid w:val="00443150"/>
    <w:rsid w:val="00443714"/>
    <w:rsid w:val="004439B9"/>
    <w:rsid w:val="00443D9B"/>
    <w:rsid w:val="00443ED2"/>
    <w:rsid w:val="00444190"/>
    <w:rsid w:val="004442E0"/>
    <w:rsid w:val="004445DD"/>
    <w:rsid w:val="00445888"/>
    <w:rsid w:val="004459EE"/>
    <w:rsid w:val="00445B17"/>
    <w:rsid w:val="00445E59"/>
    <w:rsid w:val="004463BC"/>
    <w:rsid w:val="004469BA"/>
    <w:rsid w:val="0044724D"/>
    <w:rsid w:val="00447549"/>
    <w:rsid w:val="004477E3"/>
    <w:rsid w:val="00447D59"/>
    <w:rsid w:val="00450DCA"/>
    <w:rsid w:val="00451F81"/>
    <w:rsid w:val="0045225B"/>
    <w:rsid w:val="004523DB"/>
    <w:rsid w:val="004530CF"/>
    <w:rsid w:val="00453B33"/>
    <w:rsid w:val="0045438D"/>
    <w:rsid w:val="00456301"/>
    <w:rsid w:val="00456AE7"/>
    <w:rsid w:val="00456EBB"/>
    <w:rsid w:val="00457968"/>
    <w:rsid w:val="00460ECF"/>
    <w:rsid w:val="00460FA3"/>
    <w:rsid w:val="004623FE"/>
    <w:rsid w:val="00462BF3"/>
    <w:rsid w:val="00463905"/>
    <w:rsid w:val="00465172"/>
    <w:rsid w:val="00465850"/>
    <w:rsid w:val="00465D25"/>
    <w:rsid w:val="004666B4"/>
    <w:rsid w:val="00466826"/>
    <w:rsid w:val="004671C7"/>
    <w:rsid w:val="00467701"/>
    <w:rsid w:val="00467F88"/>
    <w:rsid w:val="00470D8C"/>
    <w:rsid w:val="004710B4"/>
    <w:rsid w:val="004720E4"/>
    <w:rsid w:val="00472EE8"/>
    <w:rsid w:val="00473CB9"/>
    <w:rsid w:val="00474444"/>
    <w:rsid w:val="0047451D"/>
    <w:rsid w:val="00474799"/>
    <w:rsid w:val="00474ECF"/>
    <w:rsid w:val="0047506C"/>
    <w:rsid w:val="0047587A"/>
    <w:rsid w:val="004768D7"/>
    <w:rsid w:val="00480521"/>
    <w:rsid w:val="00480A17"/>
    <w:rsid w:val="00481E8A"/>
    <w:rsid w:val="004829DF"/>
    <w:rsid w:val="00482D6C"/>
    <w:rsid w:val="00484992"/>
    <w:rsid w:val="00484A89"/>
    <w:rsid w:val="004855AD"/>
    <w:rsid w:val="00485924"/>
    <w:rsid w:val="00486FD5"/>
    <w:rsid w:val="004873EF"/>
    <w:rsid w:val="00487646"/>
    <w:rsid w:val="004876A1"/>
    <w:rsid w:val="00490549"/>
    <w:rsid w:val="0049093E"/>
    <w:rsid w:val="004911D5"/>
    <w:rsid w:val="00491B98"/>
    <w:rsid w:val="00492A63"/>
    <w:rsid w:val="0049319F"/>
    <w:rsid w:val="004935E3"/>
    <w:rsid w:val="00493F91"/>
    <w:rsid w:val="004947C3"/>
    <w:rsid w:val="004948CA"/>
    <w:rsid w:val="00494B2A"/>
    <w:rsid w:val="00494CDD"/>
    <w:rsid w:val="0049553D"/>
    <w:rsid w:val="00495F51"/>
    <w:rsid w:val="00496DD2"/>
    <w:rsid w:val="0049718A"/>
    <w:rsid w:val="0049779A"/>
    <w:rsid w:val="00497DA3"/>
    <w:rsid w:val="004A014D"/>
    <w:rsid w:val="004A0DDB"/>
    <w:rsid w:val="004A108B"/>
    <w:rsid w:val="004A10B6"/>
    <w:rsid w:val="004A1FC4"/>
    <w:rsid w:val="004A21C1"/>
    <w:rsid w:val="004A28DE"/>
    <w:rsid w:val="004A28E4"/>
    <w:rsid w:val="004A2EB3"/>
    <w:rsid w:val="004A36D4"/>
    <w:rsid w:val="004A3C5A"/>
    <w:rsid w:val="004A44C2"/>
    <w:rsid w:val="004A6F80"/>
    <w:rsid w:val="004B04B4"/>
    <w:rsid w:val="004B05A4"/>
    <w:rsid w:val="004B0A59"/>
    <w:rsid w:val="004B16DF"/>
    <w:rsid w:val="004B3694"/>
    <w:rsid w:val="004B377A"/>
    <w:rsid w:val="004B3799"/>
    <w:rsid w:val="004B3A6C"/>
    <w:rsid w:val="004B406D"/>
    <w:rsid w:val="004B44C1"/>
    <w:rsid w:val="004B567E"/>
    <w:rsid w:val="004B574B"/>
    <w:rsid w:val="004B579C"/>
    <w:rsid w:val="004B624A"/>
    <w:rsid w:val="004B7EB5"/>
    <w:rsid w:val="004C102C"/>
    <w:rsid w:val="004C134F"/>
    <w:rsid w:val="004C18F6"/>
    <w:rsid w:val="004C2074"/>
    <w:rsid w:val="004C2171"/>
    <w:rsid w:val="004C2911"/>
    <w:rsid w:val="004C2982"/>
    <w:rsid w:val="004C2CE0"/>
    <w:rsid w:val="004C3A66"/>
    <w:rsid w:val="004C42CB"/>
    <w:rsid w:val="004C4FDE"/>
    <w:rsid w:val="004C6D20"/>
    <w:rsid w:val="004C7280"/>
    <w:rsid w:val="004C7389"/>
    <w:rsid w:val="004C73AA"/>
    <w:rsid w:val="004C77F5"/>
    <w:rsid w:val="004D0162"/>
    <w:rsid w:val="004D1275"/>
    <w:rsid w:val="004D1B77"/>
    <w:rsid w:val="004D1C70"/>
    <w:rsid w:val="004D3965"/>
    <w:rsid w:val="004D4380"/>
    <w:rsid w:val="004D4D86"/>
    <w:rsid w:val="004D4DF8"/>
    <w:rsid w:val="004D4FE2"/>
    <w:rsid w:val="004D50C3"/>
    <w:rsid w:val="004D5EA6"/>
    <w:rsid w:val="004D6502"/>
    <w:rsid w:val="004D669C"/>
    <w:rsid w:val="004D76EE"/>
    <w:rsid w:val="004D7BDD"/>
    <w:rsid w:val="004D7E98"/>
    <w:rsid w:val="004D7F9E"/>
    <w:rsid w:val="004E0097"/>
    <w:rsid w:val="004E0102"/>
    <w:rsid w:val="004E0A43"/>
    <w:rsid w:val="004E0DBF"/>
    <w:rsid w:val="004E1A76"/>
    <w:rsid w:val="004E51CA"/>
    <w:rsid w:val="004E53F1"/>
    <w:rsid w:val="004E5AF5"/>
    <w:rsid w:val="004E5D00"/>
    <w:rsid w:val="004E71C9"/>
    <w:rsid w:val="004E76A1"/>
    <w:rsid w:val="004E7D80"/>
    <w:rsid w:val="004F037E"/>
    <w:rsid w:val="004F048C"/>
    <w:rsid w:val="004F0D9C"/>
    <w:rsid w:val="004F0DCE"/>
    <w:rsid w:val="004F111D"/>
    <w:rsid w:val="004F1799"/>
    <w:rsid w:val="004F2D4F"/>
    <w:rsid w:val="004F37A6"/>
    <w:rsid w:val="004F38B7"/>
    <w:rsid w:val="004F3C79"/>
    <w:rsid w:val="004F40B8"/>
    <w:rsid w:val="004F44F0"/>
    <w:rsid w:val="004F4D69"/>
    <w:rsid w:val="004F5FC2"/>
    <w:rsid w:val="004F683C"/>
    <w:rsid w:val="00500634"/>
    <w:rsid w:val="00500DBF"/>
    <w:rsid w:val="0050104F"/>
    <w:rsid w:val="005016A4"/>
    <w:rsid w:val="005027E7"/>
    <w:rsid w:val="005032D2"/>
    <w:rsid w:val="0050342A"/>
    <w:rsid w:val="005035D1"/>
    <w:rsid w:val="0050374F"/>
    <w:rsid w:val="00503AD7"/>
    <w:rsid w:val="00503E3D"/>
    <w:rsid w:val="00503F1E"/>
    <w:rsid w:val="00504236"/>
    <w:rsid w:val="00504670"/>
    <w:rsid w:val="0050482A"/>
    <w:rsid w:val="0050521E"/>
    <w:rsid w:val="0050720C"/>
    <w:rsid w:val="00507402"/>
    <w:rsid w:val="00507499"/>
    <w:rsid w:val="00510304"/>
    <w:rsid w:val="005106B7"/>
    <w:rsid w:val="00510D40"/>
    <w:rsid w:val="00511431"/>
    <w:rsid w:val="00511FAE"/>
    <w:rsid w:val="005121AE"/>
    <w:rsid w:val="00512E5C"/>
    <w:rsid w:val="0051352D"/>
    <w:rsid w:val="005143FE"/>
    <w:rsid w:val="00514583"/>
    <w:rsid w:val="00514DB6"/>
    <w:rsid w:val="005156D8"/>
    <w:rsid w:val="00516442"/>
    <w:rsid w:val="0051671D"/>
    <w:rsid w:val="00517132"/>
    <w:rsid w:val="005203A3"/>
    <w:rsid w:val="0052098A"/>
    <w:rsid w:val="00520A1E"/>
    <w:rsid w:val="0052101F"/>
    <w:rsid w:val="005211FB"/>
    <w:rsid w:val="00522106"/>
    <w:rsid w:val="00522BCA"/>
    <w:rsid w:val="00522EEF"/>
    <w:rsid w:val="00522FE2"/>
    <w:rsid w:val="005242FC"/>
    <w:rsid w:val="0052508E"/>
    <w:rsid w:val="0052680C"/>
    <w:rsid w:val="005303F2"/>
    <w:rsid w:val="00530878"/>
    <w:rsid w:val="005319CF"/>
    <w:rsid w:val="00532146"/>
    <w:rsid w:val="00532513"/>
    <w:rsid w:val="00532AF5"/>
    <w:rsid w:val="00532B9C"/>
    <w:rsid w:val="00533564"/>
    <w:rsid w:val="00533BFB"/>
    <w:rsid w:val="00534C27"/>
    <w:rsid w:val="00536A4C"/>
    <w:rsid w:val="00537DA9"/>
    <w:rsid w:val="00540CB6"/>
    <w:rsid w:val="005411D8"/>
    <w:rsid w:val="00541346"/>
    <w:rsid w:val="00541AEA"/>
    <w:rsid w:val="00541BD5"/>
    <w:rsid w:val="00542D94"/>
    <w:rsid w:val="0054359E"/>
    <w:rsid w:val="0054431E"/>
    <w:rsid w:val="00544C99"/>
    <w:rsid w:val="00546463"/>
    <w:rsid w:val="005467B4"/>
    <w:rsid w:val="00546AD9"/>
    <w:rsid w:val="00546DA0"/>
    <w:rsid w:val="00547260"/>
    <w:rsid w:val="005500F2"/>
    <w:rsid w:val="00550AE1"/>
    <w:rsid w:val="005514A4"/>
    <w:rsid w:val="0055199A"/>
    <w:rsid w:val="00551B7D"/>
    <w:rsid w:val="00553781"/>
    <w:rsid w:val="005545B0"/>
    <w:rsid w:val="00555860"/>
    <w:rsid w:val="00555874"/>
    <w:rsid w:val="00555ABE"/>
    <w:rsid w:val="005570AA"/>
    <w:rsid w:val="00557531"/>
    <w:rsid w:val="0055775D"/>
    <w:rsid w:val="00561209"/>
    <w:rsid w:val="00561E32"/>
    <w:rsid w:val="005620B6"/>
    <w:rsid w:val="005628A8"/>
    <w:rsid w:val="00562FCD"/>
    <w:rsid w:val="005636C7"/>
    <w:rsid w:val="00564F8A"/>
    <w:rsid w:val="005652B5"/>
    <w:rsid w:val="005656E7"/>
    <w:rsid w:val="00565EA4"/>
    <w:rsid w:val="00565F96"/>
    <w:rsid w:val="005660CC"/>
    <w:rsid w:val="005678DC"/>
    <w:rsid w:val="00570363"/>
    <w:rsid w:val="00570CEA"/>
    <w:rsid w:val="00570E0D"/>
    <w:rsid w:val="00571013"/>
    <w:rsid w:val="00571165"/>
    <w:rsid w:val="0057145C"/>
    <w:rsid w:val="00571503"/>
    <w:rsid w:val="00571C9B"/>
    <w:rsid w:val="00572BAB"/>
    <w:rsid w:val="00573608"/>
    <w:rsid w:val="00574004"/>
    <w:rsid w:val="00574D4B"/>
    <w:rsid w:val="00576E08"/>
    <w:rsid w:val="005777C4"/>
    <w:rsid w:val="005801D0"/>
    <w:rsid w:val="005805B0"/>
    <w:rsid w:val="0058257E"/>
    <w:rsid w:val="005828D7"/>
    <w:rsid w:val="005829D4"/>
    <w:rsid w:val="005847D9"/>
    <w:rsid w:val="00584F37"/>
    <w:rsid w:val="00585698"/>
    <w:rsid w:val="00585C18"/>
    <w:rsid w:val="00585E15"/>
    <w:rsid w:val="005864F6"/>
    <w:rsid w:val="0058697B"/>
    <w:rsid w:val="005878DD"/>
    <w:rsid w:val="00590995"/>
    <w:rsid w:val="0059194F"/>
    <w:rsid w:val="00591DF9"/>
    <w:rsid w:val="00592166"/>
    <w:rsid w:val="005925D8"/>
    <w:rsid w:val="00592EE8"/>
    <w:rsid w:val="00593E55"/>
    <w:rsid w:val="0059529D"/>
    <w:rsid w:val="00596597"/>
    <w:rsid w:val="00596908"/>
    <w:rsid w:val="00597157"/>
    <w:rsid w:val="00597A53"/>
    <w:rsid w:val="00597E8F"/>
    <w:rsid w:val="005A0265"/>
    <w:rsid w:val="005A08A9"/>
    <w:rsid w:val="005A1778"/>
    <w:rsid w:val="005A1C05"/>
    <w:rsid w:val="005A275E"/>
    <w:rsid w:val="005A503F"/>
    <w:rsid w:val="005A5F44"/>
    <w:rsid w:val="005A6E74"/>
    <w:rsid w:val="005A6F33"/>
    <w:rsid w:val="005A7FEF"/>
    <w:rsid w:val="005B03A6"/>
    <w:rsid w:val="005B2B33"/>
    <w:rsid w:val="005B575F"/>
    <w:rsid w:val="005B5990"/>
    <w:rsid w:val="005B5B82"/>
    <w:rsid w:val="005B5F54"/>
    <w:rsid w:val="005B67D6"/>
    <w:rsid w:val="005B6AB0"/>
    <w:rsid w:val="005B74CC"/>
    <w:rsid w:val="005B7ACF"/>
    <w:rsid w:val="005B7F1A"/>
    <w:rsid w:val="005C0BDF"/>
    <w:rsid w:val="005C26D1"/>
    <w:rsid w:val="005C39A5"/>
    <w:rsid w:val="005C3A5B"/>
    <w:rsid w:val="005C3C07"/>
    <w:rsid w:val="005C434D"/>
    <w:rsid w:val="005C4D47"/>
    <w:rsid w:val="005C4F60"/>
    <w:rsid w:val="005C6A73"/>
    <w:rsid w:val="005C7008"/>
    <w:rsid w:val="005C7709"/>
    <w:rsid w:val="005D1270"/>
    <w:rsid w:val="005D1E31"/>
    <w:rsid w:val="005D1FCC"/>
    <w:rsid w:val="005D206C"/>
    <w:rsid w:val="005D246B"/>
    <w:rsid w:val="005D2EB6"/>
    <w:rsid w:val="005D334C"/>
    <w:rsid w:val="005D389F"/>
    <w:rsid w:val="005D3BF1"/>
    <w:rsid w:val="005D3C6A"/>
    <w:rsid w:val="005D461C"/>
    <w:rsid w:val="005D4D03"/>
    <w:rsid w:val="005D4F15"/>
    <w:rsid w:val="005D5D02"/>
    <w:rsid w:val="005D6BB1"/>
    <w:rsid w:val="005D6CF5"/>
    <w:rsid w:val="005D7F74"/>
    <w:rsid w:val="005E0C27"/>
    <w:rsid w:val="005E23C5"/>
    <w:rsid w:val="005E2637"/>
    <w:rsid w:val="005E2BC3"/>
    <w:rsid w:val="005E2DF7"/>
    <w:rsid w:val="005E32C4"/>
    <w:rsid w:val="005E3D9F"/>
    <w:rsid w:val="005E3DE7"/>
    <w:rsid w:val="005E457A"/>
    <w:rsid w:val="005E468D"/>
    <w:rsid w:val="005E515F"/>
    <w:rsid w:val="005E5321"/>
    <w:rsid w:val="005E5621"/>
    <w:rsid w:val="005E56A6"/>
    <w:rsid w:val="005E68E3"/>
    <w:rsid w:val="005E69D7"/>
    <w:rsid w:val="005E7792"/>
    <w:rsid w:val="005F016C"/>
    <w:rsid w:val="005F13A1"/>
    <w:rsid w:val="005F1C18"/>
    <w:rsid w:val="005F1E9C"/>
    <w:rsid w:val="005F1F9E"/>
    <w:rsid w:val="005F2602"/>
    <w:rsid w:val="005F26C5"/>
    <w:rsid w:val="005F27F6"/>
    <w:rsid w:val="005F2933"/>
    <w:rsid w:val="005F3B8B"/>
    <w:rsid w:val="005F3C75"/>
    <w:rsid w:val="005F4575"/>
    <w:rsid w:val="005F46C9"/>
    <w:rsid w:val="005F50E5"/>
    <w:rsid w:val="005F7164"/>
    <w:rsid w:val="005F71C7"/>
    <w:rsid w:val="005F734D"/>
    <w:rsid w:val="005F7969"/>
    <w:rsid w:val="005F7D15"/>
    <w:rsid w:val="00600406"/>
    <w:rsid w:val="00600990"/>
    <w:rsid w:val="00600B15"/>
    <w:rsid w:val="00600DBD"/>
    <w:rsid w:val="00600E1B"/>
    <w:rsid w:val="0060154F"/>
    <w:rsid w:val="006018A0"/>
    <w:rsid w:val="0060232A"/>
    <w:rsid w:val="00602568"/>
    <w:rsid w:val="00602AED"/>
    <w:rsid w:val="00602B98"/>
    <w:rsid w:val="006036C7"/>
    <w:rsid w:val="00603FF7"/>
    <w:rsid w:val="006041F9"/>
    <w:rsid w:val="00604AF3"/>
    <w:rsid w:val="00605079"/>
    <w:rsid w:val="00606550"/>
    <w:rsid w:val="00606BFF"/>
    <w:rsid w:val="00606E65"/>
    <w:rsid w:val="0060756D"/>
    <w:rsid w:val="00607589"/>
    <w:rsid w:val="00607A46"/>
    <w:rsid w:val="00607DC2"/>
    <w:rsid w:val="006107D2"/>
    <w:rsid w:val="00610AAA"/>
    <w:rsid w:val="00611541"/>
    <w:rsid w:val="006116F3"/>
    <w:rsid w:val="00611881"/>
    <w:rsid w:val="00611ECF"/>
    <w:rsid w:val="0061388A"/>
    <w:rsid w:val="00615833"/>
    <w:rsid w:val="00615C46"/>
    <w:rsid w:val="006162D9"/>
    <w:rsid w:val="006164E7"/>
    <w:rsid w:val="00620530"/>
    <w:rsid w:val="0062072F"/>
    <w:rsid w:val="00620E8D"/>
    <w:rsid w:val="00620F4B"/>
    <w:rsid w:val="00621142"/>
    <w:rsid w:val="00621BC0"/>
    <w:rsid w:val="00621BCD"/>
    <w:rsid w:val="00621DB6"/>
    <w:rsid w:val="006227EB"/>
    <w:rsid w:val="006244FF"/>
    <w:rsid w:val="00624956"/>
    <w:rsid w:val="00624F23"/>
    <w:rsid w:val="006260C6"/>
    <w:rsid w:val="0062643C"/>
    <w:rsid w:val="00626AAB"/>
    <w:rsid w:val="00626E46"/>
    <w:rsid w:val="0062701E"/>
    <w:rsid w:val="00627184"/>
    <w:rsid w:val="006274F4"/>
    <w:rsid w:val="00627643"/>
    <w:rsid w:val="00627773"/>
    <w:rsid w:val="00627D17"/>
    <w:rsid w:val="00627DFD"/>
    <w:rsid w:val="00630A25"/>
    <w:rsid w:val="00631615"/>
    <w:rsid w:val="006317E9"/>
    <w:rsid w:val="00631EEC"/>
    <w:rsid w:val="00632C5A"/>
    <w:rsid w:val="00632EF0"/>
    <w:rsid w:val="006332E9"/>
    <w:rsid w:val="006333BD"/>
    <w:rsid w:val="0063383A"/>
    <w:rsid w:val="00634D9F"/>
    <w:rsid w:val="0063539B"/>
    <w:rsid w:val="006356CA"/>
    <w:rsid w:val="006361E1"/>
    <w:rsid w:val="00636C60"/>
    <w:rsid w:val="006371CD"/>
    <w:rsid w:val="00637563"/>
    <w:rsid w:val="00640097"/>
    <w:rsid w:val="006401DE"/>
    <w:rsid w:val="00640CF7"/>
    <w:rsid w:val="00640D82"/>
    <w:rsid w:val="006436B3"/>
    <w:rsid w:val="00643F20"/>
    <w:rsid w:val="00644CBA"/>
    <w:rsid w:val="006450CC"/>
    <w:rsid w:val="00645239"/>
    <w:rsid w:val="00645485"/>
    <w:rsid w:val="006455EC"/>
    <w:rsid w:val="00645864"/>
    <w:rsid w:val="00647626"/>
    <w:rsid w:val="006508B9"/>
    <w:rsid w:val="00651B30"/>
    <w:rsid w:val="00652063"/>
    <w:rsid w:val="006521F6"/>
    <w:rsid w:val="00652307"/>
    <w:rsid w:val="00652A1E"/>
    <w:rsid w:val="00653223"/>
    <w:rsid w:val="0065398B"/>
    <w:rsid w:val="00653E6F"/>
    <w:rsid w:val="00654A1C"/>
    <w:rsid w:val="00654F67"/>
    <w:rsid w:val="0065579F"/>
    <w:rsid w:val="0065630F"/>
    <w:rsid w:val="00656E2D"/>
    <w:rsid w:val="00656FB8"/>
    <w:rsid w:val="0065718C"/>
    <w:rsid w:val="0066169E"/>
    <w:rsid w:val="00661773"/>
    <w:rsid w:val="00661EED"/>
    <w:rsid w:val="006622B1"/>
    <w:rsid w:val="00664237"/>
    <w:rsid w:val="00664AFE"/>
    <w:rsid w:val="00664BEA"/>
    <w:rsid w:val="00664D09"/>
    <w:rsid w:val="00664EF5"/>
    <w:rsid w:val="00666682"/>
    <w:rsid w:val="00667150"/>
    <w:rsid w:val="00667523"/>
    <w:rsid w:val="0066774A"/>
    <w:rsid w:val="006679B4"/>
    <w:rsid w:val="00670756"/>
    <w:rsid w:val="00671B06"/>
    <w:rsid w:val="006722A0"/>
    <w:rsid w:val="00672CDC"/>
    <w:rsid w:val="00673392"/>
    <w:rsid w:val="00674669"/>
    <w:rsid w:val="00674705"/>
    <w:rsid w:val="006748BF"/>
    <w:rsid w:val="00675501"/>
    <w:rsid w:val="006758AC"/>
    <w:rsid w:val="00675A15"/>
    <w:rsid w:val="006803BF"/>
    <w:rsid w:val="00680691"/>
    <w:rsid w:val="00680E1F"/>
    <w:rsid w:val="006812C1"/>
    <w:rsid w:val="0068182C"/>
    <w:rsid w:val="0068187D"/>
    <w:rsid w:val="00681955"/>
    <w:rsid w:val="00681A08"/>
    <w:rsid w:val="00681BE5"/>
    <w:rsid w:val="00682991"/>
    <w:rsid w:val="00683672"/>
    <w:rsid w:val="00683D9C"/>
    <w:rsid w:val="00684120"/>
    <w:rsid w:val="00684E72"/>
    <w:rsid w:val="006851EC"/>
    <w:rsid w:val="00686563"/>
    <w:rsid w:val="0068697E"/>
    <w:rsid w:val="00686B36"/>
    <w:rsid w:val="00686B63"/>
    <w:rsid w:val="00686FB3"/>
    <w:rsid w:val="00687AAE"/>
    <w:rsid w:val="00687B05"/>
    <w:rsid w:val="00691230"/>
    <w:rsid w:val="006912DE"/>
    <w:rsid w:val="00692705"/>
    <w:rsid w:val="0069313F"/>
    <w:rsid w:val="00695497"/>
    <w:rsid w:val="006957D4"/>
    <w:rsid w:val="00695AAB"/>
    <w:rsid w:val="00695BEB"/>
    <w:rsid w:val="00696A1C"/>
    <w:rsid w:val="00696B3D"/>
    <w:rsid w:val="00696D6E"/>
    <w:rsid w:val="00697DB7"/>
    <w:rsid w:val="006A015C"/>
    <w:rsid w:val="006A10EF"/>
    <w:rsid w:val="006A119E"/>
    <w:rsid w:val="006A18D1"/>
    <w:rsid w:val="006A1A32"/>
    <w:rsid w:val="006A1F8F"/>
    <w:rsid w:val="006A24DE"/>
    <w:rsid w:val="006A286B"/>
    <w:rsid w:val="006A2EEA"/>
    <w:rsid w:val="006A34EA"/>
    <w:rsid w:val="006A3605"/>
    <w:rsid w:val="006A44B0"/>
    <w:rsid w:val="006A672B"/>
    <w:rsid w:val="006A69A5"/>
    <w:rsid w:val="006A69D0"/>
    <w:rsid w:val="006A7091"/>
    <w:rsid w:val="006B00EF"/>
    <w:rsid w:val="006B0F65"/>
    <w:rsid w:val="006B1165"/>
    <w:rsid w:val="006B14AC"/>
    <w:rsid w:val="006B1507"/>
    <w:rsid w:val="006B1757"/>
    <w:rsid w:val="006B1A93"/>
    <w:rsid w:val="006B1D08"/>
    <w:rsid w:val="006B2132"/>
    <w:rsid w:val="006B2B58"/>
    <w:rsid w:val="006B2D77"/>
    <w:rsid w:val="006B2F9D"/>
    <w:rsid w:val="006B3BB0"/>
    <w:rsid w:val="006B3CA8"/>
    <w:rsid w:val="006B4F3E"/>
    <w:rsid w:val="006B7FDD"/>
    <w:rsid w:val="006C006A"/>
    <w:rsid w:val="006C00F0"/>
    <w:rsid w:val="006C08C3"/>
    <w:rsid w:val="006C0C01"/>
    <w:rsid w:val="006C0CF5"/>
    <w:rsid w:val="006C0F9C"/>
    <w:rsid w:val="006C14E5"/>
    <w:rsid w:val="006C26C5"/>
    <w:rsid w:val="006C2934"/>
    <w:rsid w:val="006C2B6B"/>
    <w:rsid w:val="006C2CDE"/>
    <w:rsid w:val="006C3051"/>
    <w:rsid w:val="006C3800"/>
    <w:rsid w:val="006C3C94"/>
    <w:rsid w:val="006C3D74"/>
    <w:rsid w:val="006C4068"/>
    <w:rsid w:val="006C4081"/>
    <w:rsid w:val="006C43E3"/>
    <w:rsid w:val="006C4622"/>
    <w:rsid w:val="006C49A6"/>
    <w:rsid w:val="006C4B9F"/>
    <w:rsid w:val="006C5364"/>
    <w:rsid w:val="006C5822"/>
    <w:rsid w:val="006C61C7"/>
    <w:rsid w:val="006C637B"/>
    <w:rsid w:val="006C6A93"/>
    <w:rsid w:val="006C7044"/>
    <w:rsid w:val="006C7CB6"/>
    <w:rsid w:val="006C7E83"/>
    <w:rsid w:val="006D052A"/>
    <w:rsid w:val="006D0BF6"/>
    <w:rsid w:val="006D18CF"/>
    <w:rsid w:val="006D2062"/>
    <w:rsid w:val="006D25E9"/>
    <w:rsid w:val="006D26C6"/>
    <w:rsid w:val="006D3DD9"/>
    <w:rsid w:val="006D3EC6"/>
    <w:rsid w:val="006D4150"/>
    <w:rsid w:val="006D4513"/>
    <w:rsid w:val="006D4A57"/>
    <w:rsid w:val="006D4EA4"/>
    <w:rsid w:val="006D59CF"/>
    <w:rsid w:val="006D5A17"/>
    <w:rsid w:val="006D5A9A"/>
    <w:rsid w:val="006D5C00"/>
    <w:rsid w:val="006D6EEA"/>
    <w:rsid w:val="006D70B6"/>
    <w:rsid w:val="006D7109"/>
    <w:rsid w:val="006D710F"/>
    <w:rsid w:val="006D7342"/>
    <w:rsid w:val="006D7B77"/>
    <w:rsid w:val="006E0714"/>
    <w:rsid w:val="006E0AEA"/>
    <w:rsid w:val="006E1016"/>
    <w:rsid w:val="006E1373"/>
    <w:rsid w:val="006E2D29"/>
    <w:rsid w:val="006E3273"/>
    <w:rsid w:val="006E337D"/>
    <w:rsid w:val="006E33AA"/>
    <w:rsid w:val="006E3CF3"/>
    <w:rsid w:val="006E4311"/>
    <w:rsid w:val="006E5941"/>
    <w:rsid w:val="006E6861"/>
    <w:rsid w:val="006E75D1"/>
    <w:rsid w:val="006E77C9"/>
    <w:rsid w:val="006F02EA"/>
    <w:rsid w:val="006F0321"/>
    <w:rsid w:val="006F0827"/>
    <w:rsid w:val="006F0D3B"/>
    <w:rsid w:val="006F16E5"/>
    <w:rsid w:val="006F1A10"/>
    <w:rsid w:val="006F2271"/>
    <w:rsid w:val="006F2983"/>
    <w:rsid w:val="006F33E3"/>
    <w:rsid w:val="006F50E9"/>
    <w:rsid w:val="006F5968"/>
    <w:rsid w:val="006F62A7"/>
    <w:rsid w:val="006F688B"/>
    <w:rsid w:val="006F6A36"/>
    <w:rsid w:val="00700E1F"/>
    <w:rsid w:val="00700E98"/>
    <w:rsid w:val="00701064"/>
    <w:rsid w:val="0070179B"/>
    <w:rsid w:val="0070356C"/>
    <w:rsid w:val="00703938"/>
    <w:rsid w:val="00703B3E"/>
    <w:rsid w:val="00704A84"/>
    <w:rsid w:val="00705012"/>
    <w:rsid w:val="00705FF6"/>
    <w:rsid w:val="00706580"/>
    <w:rsid w:val="00710257"/>
    <w:rsid w:val="00710262"/>
    <w:rsid w:val="007107F0"/>
    <w:rsid w:val="00713084"/>
    <w:rsid w:val="00713DA1"/>
    <w:rsid w:val="007141CB"/>
    <w:rsid w:val="007149F3"/>
    <w:rsid w:val="00714AD6"/>
    <w:rsid w:val="0071547B"/>
    <w:rsid w:val="00715BC3"/>
    <w:rsid w:val="00715E89"/>
    <w:rsid w:val="00716614"/>
    <w:rsid w:val="007168A2"/>
    <w:rsid w:val="00716974"/>
    <w:rsid w:val="00716F4D"/>
    <w:rsid w:val="00717F31"/>
    <w:rsid w:val="0072082B"/>
    <w:rsid w:val="007213AD"/>
    <w:rsid w:val="00721E78"/>
    <w:rsid w:val="00722597"/>
    <w:rsid w:val="00722DF4"/>
    <w:rsid w:val="00723E56"/>
    <w:rsid w:val="007254FB"/>
    <w:rsid w:val="0072572A"/>
    <w:rsid w:val="00726043"/>
    <w:rsid w:val="00726234"/>
    <w:rsid w:val="00726297"/>
    <w:rsid w:val="00726AAD"/>
    <w:rsid w:val="00726D6D"/>
    <w:rsid w:val="007279CF"/>
    <w:rsid w:val="00727BDE"/>
    <w:rsid w:val="0073062C"/>
    <w:rsid w:val="007312C4"/>
    <w:rsid w:val="00731869"/>
    <w:rsid w:val="0073203F"/>
    <w:rsid w:val="007327DE"/>
    <w:rsid w:val="00732C76"/>
    <w:rsid w:val="00732D25"/>
    <w:rsid w:val="00732F2A"/>
    <w:rsid w:val="00733797"/>
    <w:rsid w:val="00733F92"/>
    <w:rsid w:val="007342DC"/>
    <w:rsid w:val="0073437E"/>
    <w:rsid w:val="00735A23"/>
    <w:rsid w:val="00735F55"/>
    <w:rsid w:val="007363B2"/>
    <w:rsid w:val="0073687F"/>
    <w:rsid w:val="00737333"/>
    <w:rsid w:val="00737A7F"/>
    <w:rsid w:val="00741000"/>
    <w:rsid w:val="00741018"/>
    <w:rsid w:val="00741034"/>
    <w:rsid w:val="00741229"/>
    <w:rsid w:val="00741618"/>
    <w:rsid w:val="007427F9"/>
    <w:rsid w:val="00742C08"/>
    <w:rsid w:val="007434AA"/>
    <w:rsid w:val="00743CC7"/>
    <w:rsid w:val="0074505C"/>
    <w:rsid w:val="00745102"/>
    <w:rsid w:val="00746C6F"/>
    <w:rsid w:val="00746CCD"/>
    <w:rsid w:val="0074702A"/>
    <w:rsid w:val="00747C2E"/>
    <w:rsid w:val="007503DB"/>
    <w:rsid w:val="007510CE"/>
    <w:rsid w:val="00751859"/>
    <w:rsid w:val="007523D7"/>
    <w:rsid w:val="00752B85"/>
    <w:rsid w:val="007539AD"/>
    <w:rsid w:val="00753F0D"/>
    <w:rsid w:val="00754346"/>
    <w:rsid w:val="00754407"/>
    <w:rsid w:val="00754431"/>
    <w:rsid w:val="00754AF3"/>
    <w:rsid w:val="00754E17"/>
    <w:rsid w:val="00755A55"/>
    <w:rsid w:val="007569AF"/>
    <w:rsid w:val="00757BA7"/>
    <w:rsid w:val="00760718"/>
    <w:rsid w:val="00762727"/>
    <w:rsid w:val="00764083"/>
    <w:rsid w:val="007641D4"/>
    <w:rsid w:val="00764254"/>
    <w:rsid w:val="00765D95"/>
    <w:rsid w:val="00766471"/>
    <w:rsid w:val="007665A1"/>
    <w:rsid w:val="0076667C"/>
    <w:rsid w:val="00766F60"/>
    <w:rsid w:val="00767970"/>
    <w:rsid w:val="00770D87"/>
    <w:rsid w:val="00771FC9"/>
    <w:rsid w:val="00772243"/>
    <w:rsid w:val="0077284A"/>
    <w:rsid w:val="00772EA3"/>
    <w:rsid w:val="00773E9F"/>
    <w:rsid w:val="00775006"/>
    <w:rsid w:val="00775029"/>
    <w:rsid w:val="00775350"/>
    <w:rsid w:val="00775D72"/>
    <w:rsid w:val="007762A4"/>
    <w:rsid w:val="00776AF1"/>
    <w:rsid w:val="00776BEA"/>
    <w:rsid w:val="0077787B"/>
    <w:rsid w:val="00777B3C"/>
    <w:rsid w:val="00781CDD"/>
    <w:rsid w:val="00781CF0"/>
    <w:rsid w:val="00781F3A"/>
    <w:rsid w:val="00783E43"/>
    <w:rsid w:val="00783E73"/>
    <w:rsid w:val="00783FAA"/>
    <w:rsid w:val="0078432C"/>
    <w:rsid w:val="007845F6"/>
    <w:rsid w:val="007848E3"/>
    <w:rsid w:val="00785344"/>
    <w:rsid w:val="00785D02"/>
    <w:rsid w:val="00785D4F"/>
    <w:rsid w:val="00785EBA"/>
    <w:rsid w:val="00786B1A"/>
    <w:rsid w:val="00786DEA"/>
    <w:rsid w:val="00787B5E"/>
    <w:rsid w:val="00787EB3"/>
    <w:rsid w:val="00790666"/>
    <w:rsid w:val="0079125D"/>
    <w:rsid w:val="00792241"/>
    <w:rsid w:val="007928FC"/>
    <w:rsid w:val="00792C68"/>
    <w:rsid w:val="00792DF1"/>
    <w:rsid w:val="007934FC"/>
    <w:rsid w:val="00794642"/>
    <w:rsid w:val="00794A56"/>
    <w:rsid w:val="00794EBC"/>
    <w:rsid w:val="00795A4F"/>
    <w:rsid w:val="00795BF7"/>
    <w:rsid w:val="00795D84"/>
    <w:rsid w:val="0079609F"/>
    <w:rsid w:val="00797557"/>
    <w:rsid w:val="007979F0"/>
    <w:rsid w:val="00797B66"/>
    <w:rsid w:val="00797DC4"/>
    <w:rsid w:val="007A0B75"/>
    <w:rsid w:val="007A0F45"/>
    <w:rsid w:val="007A0F5C"/>
    <w:rsid w:val="007A2469"/>
    <w:rsid w:val="007A265F"/>
    <w:rsid w:val="007A2AD3"/>
    <w:rsid w:val="007A2E2C"/>
    <w:rsid w:val="007A3231"/>
    <w:rsid w:val="007A3A60"/>
    <w:rsid w:val="007A3FD2"/>
    <w:rsid w:val="007A44CD"/>
    <w:rsid w:val="007A45B8"/>
    <w:rsid w:val="007A55BF"/>
    <w:rsid w:val="007A5894"/>
    <w:rsid w:val="007A5CD5"/>
    <w:rsid w:val="007A6DC5"/>
    <w:rsid w:val="007A6E2E"/>
    <w:rsid w:val="007B0F4E"/>
    <w:rsid w:val="007B1671"/>
    <w:rsid w:val="007B20B7"/>
    <w:rsid w:val="007B252A"/>
    <w:rsid w:val="007B27F0"/>
    <w:rsid w:val="007B46AF"/>
    <w:rsid w:val="007B4814"/>
    <w:rsid w:val="007B4D92"/>
    <w:rsid w:val="007B5635"/>
    <w:rsid w:val="007B5EF8"/>
    <w:rsid w:val="007C05ED"/>
    <w:rsid w:val="007C0C98"/>
    <w:rsid w:val="007C216D"/>
    <w:rsid w:val="007C2761"/>
    <w:rsid w:val="007C2DBC"/>
    <w:rsid w:val="007C31D3"/>
    <w:rsid w:val="007C37DE"/>
    <w:rsid w:val="007C3D2D"/>
    <w:rsid w:val="007C4493"/>
    <w:rsid w:val="007C6211"/>
    <w:rsid w:val="007C69FB"/>
    <w:rsid w:val="007C7607"/>
    <w:rsid w:val="007C7C18"/>
    <w:rsid w:val="007D0FB5"/>
    <w:rsid w:val="007D17CA"/>
    <w:rsid w:val="007D18D0"/>
    <w:rsid w:val="007D1CC8"/>
    <w:rsid w:val="007D37F7"/>
    <w:rsid w:val="007D3C40"/>
    <w:rsid w:val="007D4B05"/>
    <w:rsid w:val="007D533D"/>
    <w:rsid w:val="007D5795"/>
    <w:rsid w:val="007D5AE8"/>
    <w:rsid w:val="007D5F01"/>
    <w:rsid w:val="007D5FAD"/>
    <w:rsid w:val="007D64F6"/>
    <w:rsid w:val="007D6814"/>
    <w:rsid w:val="007D6FE0"/>
    <w:rsid w:val="007D7632"/>
    <w:rsid w:val="007D7A5F"/>
    <w:rsid w:val="007D7E2E"/>
    <w:rsid w:val="007E0243"/>
    <w:rsid w:val="007E0702"/>
    <w:rsid w:val="007E072F"/>
    <w:rsid w:val="007E12C6"/>
    <w:rsid w:val="007E3160"/>
    <w:rsid w:val="007E3163"/>
    <w:rsid w:val="007E4C79"/>
    <w:rsid w:val="007E59E7"/>
    <w:rsid w:val="007E6198"/>
    <w:rsid w:val="007E6489"/>
    <w:rsid w:val="007E6997"/>
    <w:rsid w:val="007E6CFE"/>
    <w:rsid w:val="007E7175"/>
    <w:rsid w:val="007F01C7"/>
    <w:rsid w:val="007F05DF"/>
    <w:rsid w:val="007F0658"/>
    <w:rsid w:val="007F08B5"/>
    <w:rsid w:val="007F2140"/>
    <w:rsid w:val="007F2B27"/>
    <w:rsid w:val="007F2F29"/>
    <w:rsid w:val="007F3C38"/>
    <w:rsid w:val="007F4356"/>
    <w:rsid w:val="007F4AB1"/>
    <w:rsid w:val="007F50CF"/>
    <w:rsid w:val="007F5431"/>
    <w:rsid w:val="007F5B75"/>
    <w:rsid w:val="007F71AD"/>
    <w:rsid w:val="008001FA"/>
    <w:rsid w:val="00800FBD"/>
    <w:rsid w:val="008010FB"/>
    <w:rsid w:val="00801417"/>
    <w:rsid w:val="00801960"/>
    <w:rsid w:val="00802103"/>
    <w:rsid w:val="0080220A"/>
    <w:rsid w:val="0080320D"/>
    <w:rsid w:val="00803459"/>
    <w:rsid w:val="00803710"/>
    <w:rsid w:val="00803867"/>
    <w:rsid w:val="00804437"/>
    <w:rsid w:val="008048AC"/>
    <w:rsid w:val="00804DFE"/>
    <w:rsid w:val="0080573E"/>
    <w:rsid w:val="0080611B"/>
    <w:rsid w:val="00806F71"/>
    <w:rsid w:val="00807674"/>
    <w:rsid w:val="00807E8D"/>
    <w:rsid w:val="00810491"/>
    <w:rsid w:val="00810CB3"/>
    <w:rsid w:val="0081209A"/>
    <w:rsid w:val="008120C0"/>
    <w:rsid w:val="00812239"/>
    <w:rsid w:val="00814491"/>
    <w:rsid w:val="008144DD"/>
    <w:rsid w:val="00814579"/>
    <w:rsid w:val="00814776"/>
    <w:rsid w:val="00815974"/>
    <w:rsid w:val="00815DD7"/>
    <w:rsid w:val="008168F6"/>
    <w:rsid w:val="00816BCC"/>
    <w:rsid w:val="008170EC"/>
    <w:rsid w:val="00817EDB"/>
    <w:rsid w:val="008211DA"/>
    <w:rsid w:val="008225D3"/>
    <w:rsid w:val="00822EDD"/>
    <w:rsid w:val="0082317B"/>
    <w:rsid w:val="00823B3A"/>
    <w:rsid w:val="00824171"/>
    <w:rsid w:val="0082460B"/>
    <w:rsid w:val="008247C1"/>
    <w:rsid w:val="00824DEE"/>
    <w:rsid w:val="0082555F"/>
    <w:rsid w:val="0082561A"/>
    <w:rsid w:val="008257A1"/>
    <w:rsid w:val="00825985"/>
    <w:rsid w:val="008263E1"/>
    <w:rsid w:val="00826989"/>
    <w:rsid w:val="00826F87"/>
    <w:rsid w:val="00827111"/>
    <w:rsid w:val="00827370"/>
    <w:rsid w:val="00827F69"/>
    <w:rsid w:val="00830016"/>
    <w:rsid w:val="00830052"/>
    <w:rsid w:val="00830806"/>
    <w:rsid w:val="00831A2D"/>
    <w:rsid w:val="00831ABE"/>
    <w:rsid w:val="008323CA"/>
    <w:rsid w:val="008327DB"/>
    <w:rsid w:val="00832D26"/>
    <w:rsid w:val="008330C6"/>
    <w:rsid w:val="00834F3B"/>
    <w:rsid w:val="00834FD0"/>
    <w:rsid w:val="008352E5"/>
    <w:rsid w:val="00835B2E"/>
    <w:rsid w:val="008375D9"/>
    <w:rsid w:val="00837975"/>
    <w:rsid w:val="00840B44"/>
    <w:rsid w:val="00840F21"/>
    <w:rsid w:val="008424FE"/>
    <w:rsid w:val="00843FC9"/>
    <w:rsid w:val="0084436E"/>
    <w:rsid w:val="00844732"/>
    <w:rsid w:val="00844AF7"/>
    <w:rsid w:val="00845577"/>
    <w:rsid w:val="008456BA"/>
    <w:rsid w:val="00845926"/>
    <w:rsid w:val="0084601A"/>
    <w:rsid w:val="0084764A"/>
    <w:rsid w:val="00847808"/>
    <w:rsid w:val="00847974"/>
    <w:rsid w:val="008500D2"/>
    <w:rsid w:val="0085220B"/>
    <w:rsid w:val="008525C0"/>
    <w:rsid w:val="00852F68"/>
    <w:rsid w:val="008535B7"/>
    <w:rsid w:val="008535FF"/>
    <w:rsid w:val="0085368D"/>
    <w:rsid w:val="008544B4"/>
    <w:rsid w:val="00854691"/>
    <w:rsid w:val="0085546D"/>
    <w:rsid w:val="00856A77"/>
    <w:rsid w:val="008577A6"/>
    <w:rsid w:val="008578E4"/>
    <w:rsid w:val="00857BC9"/>
    <w:rsid w:val="00857EA3"/>
    <w:rsid w:val="00861D78"/>
    <w:rsid w:val="00861DCA"/>
    <w:rsid w:val="00863C6F"/>
    <w:rsid w:val="0086465E"/>
    <w:rsid w:val="0086537C"/>
    <w:rsid w:val="008653FC"/>
    <w:rsid w:val="0086661D"/>
    <w:rsid w:val="00866D91"/>
    <w:rsid w:val="00867447"/>
    <w:rsid w:val="008678F9"/>
    <w:rsid w:val="00867D9B"/>
    <w:rsid w:val="008702DB"/>
    <w:rsid w:val="00870703"/>
    <w:rsid w:val="00870AED"/>
    <w:rsid w:val="00870DA6"/>
    <w:rsid w:val="008714A6"/>
    <w:rsid w:val="00871928"/>
    <w:rsid w:val="00871D25"/>
    <w:rsid w:val="00872566"/>
    <w:rsid w:val="00872CBC"/>
    <w:rsid w:val="00872EFD"/>
    <w:rsid w:val="00872F90"/>
    <w:rsid w:val="00872FD9"/>
    <w:rsid w:val="00874244"/>
    <w:rsid w:val="0087552F"/>
    <w:rsid w:val="008755AE"/>
    <w:rsid w:val="0087641C"/>
    <w:rsid w:val="00877B8F"/>
    <w:rsid w:val="00877CC9"/>
    <w:rsid w:val="00881281"/>
    <w:rsid w:val="00881D33"/>
    <w:rsid w:val="0088309A"/>
    <w:rsid w:val="00883141"/>
    <w:rsid w:val="00884249"/>
    <w:rsid w:val="0088446C"/>
    <w:rsid w:val="0088490C"/>
    <w:rsid w:val="00884AE7"/>
    <w:rsid w:val="00884CA4"/>
    <w:rsid w:val="008859F7"/>
    <w:rsid w:val="00885B53"/>
    <w:rsid w:val="00885EBE"/>
    <w:rsid w:val="00886322"/>
    <w:rsid w:val="00886518"/>
    <w:rsid w:val="00886EC9"/>
    <w:rsid w:val="00887619"/>
    <w:rsid w:val="00887927"/>
    <w:rsid w:val="00887FD7"/>
    <w:rsid w:val="00890092"/>
    <w:rsid w:val="00890200"/>
    <w:rsid w:val="0089094B"/>
    <w:rsid w:val="00890FE3"/>
    <w:rsid w:val="00892363"/>
    <w:rsid w:val="00892806"/>
    <w:rsid w:val="00894665"/>
    <w:rsid w:val="0089493D"/>
    <w:rsid w:val="00894E25"/>
    <w:rsid w:val="00895D09"/>
    <w:rsid w:val="00895E91"/>
    <w:rsid w:val="00896AD9"/>
    <w:rsid w:val="00896B98"/>
    <w:rsid w:val="00896CD3"/>
    <w:rsid w:val="00897164"/>
    <w:rsid w:val="00897947"/>
    <w:rsid w:val="00897BA4"/>
    <w:rsid w:val="00897D70"/>
    <w:rsid w:val="008A00DD"/>
    <w:rsid w:val="008A1F74"/>
    <w:rsid w:val="008A2C9A"/>
    <w:rsid w:val="008A3796"/>
    <w:rsid w:val="008A6B1F"/>
    <w:rsid w:val="008A6B7E"/>
    <w:rsid w:val="008A6D34"/>
    <w:rsid w:val="008A7248"/>
    <w:rsid w:val="008B0549"/>
    <w:rsid w:val="008B1401"/>
    <w:rsid w:val="008B2A55"/>
    <w:rsid w:val="008B30AA"/>
    <w:rsid w:val="008B3653"/>
    <w:rsid w:val="008B399D"/>
    <w:rsid w:val="008B3AF9"/>
    <w:rsid w:val="008B453E"/>
    <w:rsid w:val="008B5DA2"/>
    <w:rsid w:val="008B61E7"/>
    <w:rsid w:val="008B655A"/>
    <w:rsid w:val="008B6646"/>
    <w:rsid w:val="008B6793"/>
    <w:rsid w:val="008B7CD5"/>
    <w:rsid w:val="008C0032"/>
    <w:rsid w:val="008C0AD5"/>
    <w:rsid w:val="008C119B"/>
    <w:rsid w:val="008C2E6B"/>
    <w:rsid w:val="008C347B"/>
    <w:rsid w:val="008C34E9"/>
    <w:rsid w:val="008C4253"/>
    <w:rsid w:val="008C4E6C"/>
    <w:rsid w:val="008C6850"/>
    <w:rsid w:val="008C6DA3"/>
    <w:rsid w:val="008C7367"/>
    <w:rsid w:val="008D0E4D"/>
    <w:rsid w:val="008D129B"/>
    <w:rsid w:val="008D1534"/>
    <w:rsid w:val="008D2269"/>
    <w:rsid w:val="008D23BC"/>
    <w:rsid w:val="008D374B"/>
    <w:rsid w:val="008D469F"/>
    <w:rsid w:val="008D4CD7"/>
    <w:rsid w:val="008D51BC"/>
    <w:rsid w:val="008D5E72"/>
    <w:rsid w:val="008D6304"/>
    <w:rsid w:val="008D6E80"/>
    <w:rsid w:val="008D76E4"/>
    <w:rsid w:val="008D7BFF"/>
    <w:rsid w:val="008E0BDC"/>
    <w:rsid w:val="008E0E92"/>
    <w:rsid w:val="008E0F66"/>
    <w:rsid w:val="008E0FA3"/>
    <w:rsid w:val="008E1560"/>
    <w:rsid w:val="008E20D3"/>
    <w:rsid w:val="008E2BDE"/>
    <w:rsid w:val="008E43AB"/>
    <w:rsid w:val="008E5704"/>
    <w:rsid w:val="008E5857"/>
    <w:rsid w:val="008E5BD3"/>
    <w:rsid w:val="008E60BB"/>
    <w:rsid w:val="008E7E8F"/>
    <w:rsid w:val="008F0325"/>
    <w:rsid w:val="008F1124"/>
    <w:rsid w:val="008F1836"/>
    <w:rsid w:val="008F2B34"/>
    <w:rsid w:val="008F2D19"/>
    <w:rsid w:val="008F32CA"/>
    <w:rsid w:val="008F41F9"/>
    <w:rsid w:val="008F476D"/>
    <w:rsid w:val="008F4A13"/>
    <w:rsid w:val="008F4C8A"/>
    <w:rsid w:val="008F7209"/>
    <w:rsid w:val="008F7C6B"/>
    <w:rsid w:val="008F7FE3"/>
    <w:rsid w:val="00901153"/>
    <w:rsid w:val="009011B0"/>
    <w:rsid w:val="00901B46"/>
    <w:rsid w:val="009020B5"/>
    <w:rsid w:val="009025F1"/>
    <w:rsid w:val="00902C86"/>
    <w:rsid w:val="009034F8"/>
    <w:rsid w:val="009035B4"/>
    <w:rsid w:val="00904647"/>
    <w:rsid w:val="00904D24"/>
    <w:rsid w:val="009052C7"/>
    <w:rsid w:val="009101CD"/>
    <w:rsid w:val="0091057B"/>
    <w:rsid w:val="00910B1E"/>
    <w:rsid w:val="009112A2"/>
    <w:rsid w:val="0091182E"/>
    <w:rsid w:val="00912BFC"/>
    <w:rsid w:val="00912C7F"/>
    <w:rsid w:val="00913447"/>
    <w:rsid w:val="009135AE"/>
    <w:rsid w:val="0091414D"/>
    <w:rsid w:val="009146CA"/>
    <w:rsid w:val="009148BC"/>
    <w:rsid w:val="00914FD9"/>
    <w:rsid w:val="0091523B"/>
    <w:rsid w:val="00915B36"/>
    <w:rsid w:val="009163D0"/>
    <w:rsid w:val="0091659C"/>
    <w:rsid w:val="009179AE"/>
    <w:rsid w:val="00917B0C"/>
    <w:rsid w:val="00920D20"/>
    <w:rsid w:val="00920EB6"/>
    <w:rsid w:val="009220AA"/>
    <w:rsid w:val="0092283C"/>
    <w:rsid w:val="00922988"/>
    <w:rsid w:val="009240EB"/>
    <w:rsid w:val="00925C72"/>
    <w:rsid w:val="00925FEB"/>
    <w:rsid w:val="00930AEA"/>
    <w:rsid w:val="009312AF"/>
    <w:rsid w:val="0093130E"/>
    <w:rsid w:val="009314A6"/>
    <w:rsid w:val="009328DC"/>
    <w:rsid w:val="009337D6"/>
    <w:rsid w:val="009347A3"/>
    <w:rsid w:val="0093496B"/>
    <w:rsid w:val="00934BB0"/>
    <w:rsid w:val="009352C9"/>
    <w:rsid w:val="009355E5"/>
    <w:rsid w:val="00935E0E"/>
    <w:rsid w:val="00935EAB"/>
    <w:rsid w:val="00935FE7"/>
    <w:rsid w:val="009360AB"/>
    <w:rsid w:val="00936C6B"/>
    <w:rsid w:val="00937256"/>
    <w:rsid w:val="009375A1"/>
    <w:rsid w:val="00937D6E"/>
    <w:rsid w:val="0094011A"/>
    <w:rsid w:val="0094044F"/>
    <w:rsid w:val="0094093A"/>
    <w:rsid w:val="009426A7"/>
    <w:rsid w:val="00942791"/>
    <w:rsid w:val="00942D53"/>
    <w:rsid w:val="00942F9B"/>
    <w:rsid w:val="009431B8"/>
    <w:rsid w:val="0094381E"/>
    <w:rsid w:val="0094448E"/>
    <w:rsid w:val="00944686"/>
    <w:rsid w:val="009449A9"/>
    <w:rsid w:val="00946150"/>
    <w:rsid w:val="009461B7"/>
    <w:rsid w:val="00946D53"/>
    <w:rsid w:val="009473F6"/>
    <w:rsid w:val="009475C4"/>
    <w:rsid w:val="00947B8A"/>
    <w:rsid w:val="00950404"/>
    <w:rsid w:val="00950894"/>
    <w:rsid w:val="0095176F"/>
    <w:rsid w:val="00951C22"/>
    <w:rsid w:val="00951D43"/>
    <w:rsid w:val="00951DDA"/>
    <w:rsid w:val="009520D2"/>
    <w:rsid w:val="00952AB0"/>
    <w:rsid w:val="00954384"/>
    <w:rsid w:val="0095466D"/>
    <w:rsid w:val="00954F8B"/>
    <w:rsid w:val="009566DF"/>
    <w:rsid w:val="00957338"/>
    <w:rsid w:val="0095733A"/>
    <w:rsid w:val="00957347"/>
    <w:rsid w:val="00957753"/>
    <w:rsid w:val="00960CA8"/>
    <w:rsid w:val="00961321"/>
    <w:rsid w:val="0096253F"/>
    <w:rsid w:val="009627F1"/>
    <w:rsid w:val="00962870"/>
    <w:rsid w:val="009629A7"/>
    <w:rsid w:val="009632A4"/>
    <w:rsid w:val="0096354E"/>
    <w:rsid w:val="00963C72"/>
    <w:rsid w:val="00963D2B"/>
    <w:rsid w:val="00964720"/>
    <w:rsid w:val="00964C7A"/>
    <w:rsid w:val="00967FF5"/>
    <w:rsid w:val="0097057B"/>
    <w:rsid w:val="00970F35"/>
    <w:rsid w:val="00972D55"/>
    <w:rsid w:val="009733A5"/>
    <w:rsid w:val="00974155"/>
    <w:rsid w:val="009748DB"/>
    <w:rsid w:val="009750BF"/>
    <w:rsid w:val="009750CF"/>
    <w:rsid w:val="0097528B"/>
    <w:rsid w:val="009765D0"/>
    <w:rsid w:val="00976853"/>
    <w:rsid w:val="00977589"/>
    <w:rsid w:val="00980650"/>
    <w:rsid w:val="00980B92"/>
    <w:rsid w:val="009822AA"/>
    <w:rsid w:val="00982CBE"/>
    <w:rsid w:val="009840FD"/>
    <w:rsid w:val="0098417C"/>
    <w:rsid w:val="00984AC1"/>
    <w:rsid w:val="00984AE0"/>
    <w:rsid w:val="00984CD0"/>
    <w:rsid w:val="00985173"/>
    <w:rsid w:val="00985A4C"/>
    <w:rsid w:val="009860C5"/>
    <w:rsid w:val="009860F0"/>
    <w:rsid w:val="009862C8"/>
    <w:rsid w:val="00986A7B"/>
    <w:rsid w:val="00986C7A"/>
    <w:rsid w:val="00987233"/>
    <w:rsid w:val="009874C3"/>
    <w:rsid w:val="00991485"/>
    <w:rsid w:val="00991998"/>
    <w:rsid w:val="00991B23"/>
    <w:rsid w:val="00991E41"/>
    <w:rsid w:val="0099411A"/>
    <w:rsid w:val="00994C69"/>
    <w:rsid w:val="009951C5"/>
    <w:rsid w:val="00996638"/>
    <w:rsid w:val="00996747"/>
    <w:rsid w:val="0099778A"/>
    <w:rsid w:val="009A00ED"/>
    <w:rsid w:val="009A0166"/>
    <w:rsid w:val="009A017B"/>
    <w:rsid w:val="009A01F9"/>
    <w:rsid w:val="009A0B22"/>
    <w:rsid w:val="009A0C3B"/>
    <w:rsid w:val="009A1463"/>
    <w:rsid w:val="009A156A"/>
    <w:rsid w:val="009A25BB"/>
    <w:rsid w:val="009A2688"/>
    <w:rsid w:val="009A3412"/>
    <w:rsid w:val="009A348C"/>
    <w:rsid w:val="009A3E42"/>
    <w:rsid w:val="009A3F85"/>
    <w:rsid w:val="009A44D3"/>
    <w:rsid w:val="009A4D29"/>
    <w:rsid w:val="009A524A"/>
    <w:rsid w:val="009A53B4"/>
    <w:rsid w:val="009A546B"/>
    <w:rsid w:val="009A6636"/>
    <w:rsid w:val="009A6994"/>
    <w:rsid w:val="009A7257"/>
    <w:rsid w:val="009A7332"/>
    <w:rsid w:val="009A7D19"/>
    <w:rsid w:val="009B00D9"/>
    <w:rsid w:val="009B1312"/>
    <w:rsid w:val="009B1AD6"/>
    <w:rsid w:val="009B1D61"/>
    <w:rsid w:val="009B38A4"/>
    <w:rsid w:val="009B4105"/>
    <w:rsid w:val="009B43EC"/>
    <w:rsid w:val="009B4B29"/>
    <w:rsid w:val="009B4F10"/>
    <w:rsid w:val="009B6625"/>
    <w:rsid w:val="009B7D93"/>
    <w:rsid w:val="009C04D5"/>
    <w:rsid w:val="009C10DF"/>
    <w:rsid w:val="009C1845"/>
    <w:rsid w:val="009C1951"/>
    <w:rsid w:val="009C1ADE"/>
    <w:rsid w:val="009C2310"/>
    <w:rsid w:val="009C246A"/>
    <w:rsid w:val="009C4A56"/>
    <w:rsid w:val="009C503B"/>
    <w:rsid w:val="009C5483"/>
    <w:rsid w:val="009C5D29"/>
    <w:rsid w:val="009C67E0"/>
    <w:rsid w:val="009C75E1"/>
    <w:rsid w:val="009C76AD"/>
    <w:rsid w:val="009C7831"/>
    <w:rsid w:val="009C78CC"/>
    <w:rsid w:val="009D047B"/>
    <w:rsid w:val="009D059D"/>
    <w:rsid w:val="009D0A66"/>
    <w:rsid w:val="009D10B1"/>
    <w:rsid w:val="009D1149"/>
    <w:rsid w:val="009D1FD8"/>
    <w:rsid w:val="009D26A3"/>
    <w:rsid w:val="009D2779"/>
    <w:rsid w:val="009D298A"/>
    <w:rsid w:val="009D2D74"/>
    <w:rsid w:val="009D468F"/>
    <w:rsid w:val="009D5037"/>
    <w:rsid w:val="009D5544"/>
    <w:rsid w:val="009D64C9"/>
    <w:rsid w:val="009D6597"/>
    <w:rsid w:val="009D6CC6"/>
    <w:rsid w:val="009D747A"/>
    <w:rsid w:val="009E08C3"/>
    <w:rsid w:val="009E0C52"/>
    <w:rsid w:val="009E107D"/>
    <w:rsid w:val="009E1760"/>
    <w:rsid w:val="009E17B7"/>
    <w:rsid w:val="009E1F13"/>
    <w:rsid w:val="009E221C"/>
    <w:rsid w:val="009E2FEE"/>
    <w:rsid w:val="009E385A"/>
    <w:rsid w:val="009E3C3B"/>
    <w:rsid w:val="009E414D"/>
    <w:rsid w:val="009E46D9"/>
    <w:rsid w:val="009E5035"/>
    <w:rsid w:val="009E659C"/>
    <w:rsid w:val="009E71B2"/>
    <w:rsid w:val="009E732D"/>
    <w:rsid w:val="009F09F9"/>
    <w:rsid w:val="009F0DB0"/>
    <w:rsid w:val="009F12D9"/>
    <w:rsid w:val="009F1D0E"/>
    <w:rsid w:val="009F2101"/>
    <w:rsid w:val="009F2516"/>
    <w:rsid w:val="009F27A3"/>
    <w:rsid w:val="009F27A7"/>
    <w:rsid w:val="009F2D37"/>
    <w:rsid w:val="009F2D8B"/>
    <w:rsid w:val="009F2E1C"/>
    <w:rsid w:val="009F3019"/>
    <w:rsid w:val="009F399E"/>
    <w:rsid w:val="009F43FE"/>
    <w:rsid w:val="009F4D9D"/>
    <w:rsid w:val="009F53FF"/>
    <w:rsid w:val="009F5B2A"/>
    <w:rsid w:val="009F7E0E"/>
    <w:rsid w:val="00A002BF"/>
    <w:rsid w:val="00A00B6C"/>
    <w:rsid w:val="00A02C55"/>
    <w:rsid w:val="00A0302B"/>
    <w:rsid w:val="00A04DF7"/>
    <w:rsid w:val="00A07DC1"/>
    <w:rsid w:val="00A10250"/>
    <w:rsid w:val="00A11384"/>
    <w:rsid w:val="00A117E8"/>
    <w:rsid w:val="00A11BE4"/>
    <w:rsid w:val="00A1292F"/>
    <w:rsid w:val="00A13423"/>
    <w:rsid w:val="00A14318"/>
    <w:rsid w:val="00A14BCC"/>
    <w:rsid w:val="00A15D53"/>
    <w:rsid w:val="00A16135"/>
    <w:rsid w:val="00A162B8"/>
    <w:rsid w:val="00A162D9"/>
    <w:rsid w:val="00A16349"/>
    <w:rsid w:val="00A1636F"/>
    <w:rsid w:val="00A16FAD"/>
    <w:rsid w:val="00A1714B"/>
    <w:rsid w:val="00A1765A"/>
    <w:rsid w:val="00A17C02"/>
    <w:rsid w:val="00A21029"/>
    <w:rsid w:val="00A21CE5"/>
    <w:rsid w:val="00A2271B"/>
    <w:rsid w:val="00A23931"/>
    <w:rsid w:val="00A24684"/>
    <w:rsid w:val="00A24A7F"/>
    <w:rsid w:val="00A2582D"/>
    <w:rsid w:val="00A26083"/>
    <w:rsid w:val="00A26CCE"/>
    <w:rsid w:val="00A272CF"/>
    <w:rsid w:val="00A31404"/>
    <w:rsid w:val="00A31449"/>
    <w:rsid w:val="00A31FF9"/>
    <w:rsid w:val="00A326B3"/>
    <w:rsid w:val="00A330A2"/>
    <w:rsid w:val="00A33113"/>
    <w:rsid w:val="00A33156"/>
    <w:rsid w:val="00A33439"/>
    <w:rsid w:val="00A33C32"/>
    <w:rsid w:val="00A33CFA"/>
    <w:rsid w:val="00A3455C"/>
    <w:rsid w:val="00A34B3D"/>
    <w:rsid w:val="00A34E50"/>
    <w:rsid w:val="00A353C2"/>
    <w:rsid w:val="00A359D1"/>
    <w:rsid w:val="00A36C6E"/>
    <w:rsid w:val="00A409D2"/>
    <w:rsid w:val="00A4191A"/>
    <w:rsid w:val="00A41D33"/>
    <w:rsid w:val="00A422E5"/>
    <w:rsid w:val="00A4313B"/>
    <w:rsid w:val="00A438C5"/>
    <w:rsid w:val="00A43D6B"/>
    <w:rsid w:val="00A43E73"/>
    <w:rsid w:val="00A44082"/>
    <w:rsid w:val="00A44391"/>
    <w:rsid w:val="00A44455"/>
    <w:rsid w:val="00A449A8"/>
    <w:rsid w:val="00A454B0"/>
    <w:rsid w:val="00A45513"/>
    <w:rsid w:val="00A46140"/>
    <w:rsid w:val="00A4676E"/>
    <w:rsid w:val="00A4756C"/>
    <w:rsid w:val="00A5004B"/>
    <w:rsid w:val="00A50BB2"/>
    <w:rsid w:val="00A50D21"/>
    <w:rsid w:val="00A518D1"/>
    <w:rsid w:val="00A522A4"/>
    <w:rsid w:val="00A52EF8"/>
    <w:rsid w:val="00A53225"/>
    <w:rsid w:val="00A53C8A"/>
    <w:rsid w:val="00A540F3"/>
    <w:rsid w:val="00A5451A"/>
    <w:rsid w:val="00A549E5"/>
    <w:rsid w:val="00A54DA6"/>
    <w:rsid w:val="00A54DAC"/>
    <w:rsid w:val="00A5637E"/>
    <w:rsid w:val="00A565F2"/>
    <w:rsid w:val="00A57BE0"/>
    <w:rsid w:val="00A60D44"/>
    <w:rsid w:val="00A61081"/>
    <w:rsid w:val="00A631EE"/>
    <w:rsid w:val="00A642D5"/>
    <w:rsid w:val="00A645E7"/>
    <w:rsid w:val="00A64819"/>
    <w:rsid w:val="00A65A86"/>
    <w:rsid w:val="00A65B99"/>
    <w:rsid w:val="00A65C08"/>
    <w:rsid w:val="00A65FD4"/>
    <w:rsid w:val="00A6607A"/>
    <w:rsid w:val="00A67564"/>
    <w:rsid w:val="00A71656"/>
    <w:rsid w:val="00A720F5"/>
    <w:rsid w:val="00A72E4C"/>
    <w:rsid w:val="00A7363F"/>
    <w:rsid w:val="00A73698"/>
    <w:rsid w:val="00A7392D"/>
    <w:rsid w:val="00A739EE"/>
    <w:rsid w:val="00A74F1D"/>
    <w:rsid w:val="00A76555"/>
    <w:rsid w:val="00A7770D"/>
    <w:rsid w:val="00A802B7"/>
    <w:rsid w:val="00A80A64"/>
    <w:rsid w:val="00A819C8"/>
    <w:rsid w:val="00A81B0E"/>
    <w:rsid w:val="00A82A07"/>
    <w:rsid w:val="00A84253"/>
    <w:rsid w:val="00A8439A"/>
    <w:rsid w:val="00A85980"/>
    <w:rsid w:val="00A859B6"/>
    <w:rsid w:val="00A86719"/>
    <w:rsid w:val="00A86798"/>
    <w:rsid w:val="00A86D31"/>
    <w:rsid w:val="00A87D75"/>
    <w:rsid w:val="00A902BA"/>
    <w:rsid w:val="00A91AF5"/>
    <w:rsid w:val="00A937C0"/>
    <w:rsid w:val="00A947CD"/>
    <w:rsid w:val="00A95178"/>
    <w:rsid w:val="00A96134"/>
    <w:rsid w:val="00A961A3"/>
    <w:rsid w:val="00A969C0"/>
    <w:rsid w:val="00AA01A9"/>
    <w:rsid w:val="00AA12A1"/>
    <w:rsid w:val="00AA1C3E"/>
    <w:rsid w:val="00AA255D"/>
    <w:rsid w:val="00AA2CE6"/>
    <w:rsid w:val="00AA2DF5"/>
    <w:rsid w:val="00AA3510"/>
    <w:rsid w:val="00AA3A8F"/>
    <w:rsid w:val="00AA4280"/>
    <w:rsid w:val="00AA4412"/>
    <w:rsid w:val="00AA477C"/>
    <w:rsid w:val="00AA56AC"/>
    <w:rsid w:val="00AA5ABC"/>
    <w:rsid w:val="00AA5C06"/>
    <w:rsid w:val="00AA69C0"/>
    <w:rsid w:val="00AA73EF"/>
    <w:rsid w:val="00AA7D82"/>
    <w:rsid w:val="00AA7F41"/>
    <w:rsid w:val="00AA7F73"/>
    <w:rsid w:val="00AB0386"/>
    <w:rsid w:val="00AB3964"/>
    <w:rsid w:val="00AB4097"/>
    <w:rsid w:val="00AB4206"/>
    <w:rsid w:val="00AB5D32"/>
    <w:rsid w:val="00AB6B56"/>
    <w:rsid w:val="00AB723E"/>
    <w:rsid w:val="00AC02C0"/>
    <w:rsid w:val="00AC0885"/>
    <w:rsid w:val="00AC21F6"/>
    <w:rsid w:val="00AC2E81"/>
    <w:rsid w:val="00AC3249"/>
    <w:rsid w:val="00AC3CC1"/>
    <w:rsid w:val="00AC4B6C"/>
    <w:rsid w:val="00AC5003"/>
    <w:rsid w:val="00AC53AC"/>
    <w:rsid w:val="00AC63A9"/>
    <w:rsid w:val="00AC6EE6"/>
    <w:rsid w:val="00AC7324"/>
    <w:rsid w:val="00AC7720"/>
    <w:rsid w:val="00AC7A88"/>
    <w:rsid w:val="00AC7CE9"/>
    <w:rsid w:val="00AD006A"/>
    <w:rsid w:val="00AD0114"/>
    <w:rsid w:val="00AD0C5C"/>
    <w:rsid w:val="00AD190A"/>
    <w:rsid w:val="00AD1960"/>
    <w:rsid w:val="00AD1C29"/>
    <w:rsid w:val="00AD1CAA"/>
    <w:rsid w:val="00AD29E8"/>
    <w:rsid w:val="00AD2DA6"/>
    <w:rsid w:val="00AD38E6"/>
    <w:rsid w:val="00AD3E96"/>
    <w:rsid w:val="00AD5372"/>
    <w:rsid w:val="00AD5DF9"/>
    <w:rsid w:val="00AD5EC3"/>
    <w:rsid w:val="00AD77E3"/>
    <w:rsid w:val="00AD7E47"/>
    <w:rsid w:val="00AD7E61"/>
    <w:rsid w:val="00AE0A78"/>
    <w:rsid w:val="00AE12BC"/>
    <w:rsid w:val="00AE14BC"/>
    <w:rsid w:val="00AE22A1"/>
    <w:rsid w:val="00AE294D"/>
    <w:rsid w:val="00AE31F6"/>
    <w:rsid w:val="00AE50F9"/>
    <w:rsid w:val="00AE59A5"/>
    <w:rsid w:val="00AE76B3"/>
    <w:rsid w:val="00AE7744"/>
    <w:rsid w:val="00AE78C2"/>
    <w:rsid w:val="00AE7B12"/>
    <w:rsid w:val="00AF00E4"/>
    <w:rsid w:val="00AF086C"/>
    <w:rsid w:val="00AF25D5"/>
    <w:rsid w:val="00AF3343"/>
    <w:rsid w:val="00AF393D"/>
    <w:rsid w:val="00AF406A"/>
    <w:rsid w:val="00AF41B1"/>
    <w:rsid w:val="00AF4347"/>
    <w:rsid w:val="00AF4765"/>
    <w:rsid w:val="00AF4AE2"/>
    <w:rsid w:val="00AF63A5"/>
    <w:rsid w:val="00AF6C10"/>
    <w:rsid w:val="00AF6F2F"/>
    <w:rsid w:val="00AF782D"/>
    <w:rsid w:val="00B0005A"/>
    <w:rsid w:val="00B00784"/>
    <w:rsid w:val="00B00DCF"/>
    <w:rsid w:val="00B015C3"/>
    <w:rsid w:val="00B0166A"/>
    <w:rsid w:val="00B02F06"/>
    <w:rsid w:val="00B04472"/>
    <w:rsid w:val="00B04F3C"/>
    <w:rsid w:val="00B053F0"/>
    <w:rsid w:val="00B05A5E"/>
    <w:rsid w:val="00B05CCD"/>
    <w:rsid w:val="00B05E3D"/>
    <w:rsid w:val="00B06622"/>
    <w:rsid w:val="00B068AB"/>
    <w:rsid w:val="00B06F79"/>
    <w:rsid w:val="00B1003C"/>
    <w:rsid w:val="00B117A9"/>
    <w:rsid w:val="00B11B99"/>
    <w:rsid w:val="00B12C04"/>
    <w:rsid w:val="00B12EC5"/>
    <w:rsid w:val="00B13537"/>
    <w:rsid w:val="00B13624"/>
    <w:rsid w:val="00B142F2"/>
    <w:rsid w:val="00B146B6"/>
    <w:rsid w:val="00B15039"/>
    <w:rsid w:val="00B159A8"/>
    <w:rsid w:val="00B15ED2"/>
    <w:rsid w:val="00B17BF2"/>
    <w:rsid w:val="00B20348"/>
    <w:rsid w:val="00B21199"/>
    <w:rsid w:val="00B2288F"/>
    <w:rsid w:val="00B237BE"/>
    <w:rsid w:val="00B24247"/>
    <w:rsid w:val="00B25BFC"/>
    <w:rsid w:val="00B2725F"/>
    <w:rsid w:val="00B30460"/>
    <w:rsid w:val="00B3166F"/>
    <w:rsid w:val="00B319B5"/>
    <w:rsid w:val="00B329C2"/>
    <w:rsid w:val="00B34514"/>
    <w:rsid w:val="00B34F8E"/>
    <w:rsid w:val="00B36134"/>
    <w:rsid w:val="00B37088"/>
    <w:rsid w:val="00B37C20"/>
    <w:rsid w:val="00B4030F"/>
    <w:rsid w:val="00B40410"/>
    <w:rsid w:val="00B4194F"/>
    <w:rsid w:val="00B41E64"/>
    <w:rsid w:val="00B421D8"/>
    <w:rsid w:val="00B424F4"/>
    <w:rsid w:val="00B44ECC"/>
    <w:rsid w:val="00B45E22"/>
    <w:rsid w:val="00B460F4"/>
    <w:rsid w:val="00B46582"/>
    <w:rsid w:val="00B46A1E"/>
    <w:rsid w:val="00B46F6F"/>
    <w:rsid w:val="00B4767C"/>
    <w:rsid w:val="00B50559"/>
    <w:rsid w:val="00B51497"/>
    <w:rsid w:val="00B519D2"/>
    <w:rsid w:val="00B51A88"/>
    <w:rsid w:val="00B52185"/>
    <w:rsid w:val="00B52CE6"/>
    <w:rsid w:val="00B534CF"/>
    <w:rsid w:val="00B5458D"/>
    <w:rsid w:val="00B54A8C"/>
    <w:rsid w:val="00B54CEC"/>
    <w:rsid w:val="00B550C6"/>
    <w:rsid w:val="00B55B24"/>
    <w:rsid w:val="00B57156"/>
    <w:rsid w:val="00B57705"/>
    <w:rsid w:val="00B57987"/>
    <w:rsid w:val="00B57CF5"/>
    <w:rsid w:val="00B615FE"/>
    <w:rsid w:val="00B6255D"/>
    <w:rsid w:val="00B62E7A"/>
    <w:rsid w:val="00B6459E"/>
    <w:rsid w:val="00B6478D"/>
    <w:rsid w:val="00B647C0"/>
    <w:rsid w:val="00B648B4"/>
    <w:rsid w:val="00B650D1"/>
    <w:rsid w:val="00B65123"/>
    <w:rsid w:val="00B65433"/>
    <w:rsid w:val="00B66B15"/>
    <w:rsid w:val="00B67470"/>
    <w:rsid w:val="00B7037E"/>
    <w:rsid w:val="00B7176F"/>
    <w:rsid w:val="00B7189E"/>
    <w:rsid w:val="00B72D3C"/>
    <w:rsid w:val="00B735A2"/>
    <w:rsid w:val="00B7511F"/>
    <w:rsid w:val="00B751CB"/>
    <w:rsid w:val="00B7556E"/>
    <w:rsid w:val="00B75C6D"/>
    <w:rsid w:val="00B76128"/>
    <w:rsid w:val="00B77B09"/>
    <w:rsid w:val="00B77BF4"/>
    <w:rsid w:val="00B77EED"/>
    <w:rsid w:val="00B800E5"/>
    <w:rsid w:val="00B81926"/>
    <w:rsid w:val="00B82430"/>
    <w:rsid w:val="00B82755"/>
    <w:rsid w:val="00B82A37"/>
    <w:rsid w:val="00B82B55"/>
    <w:rsid w:val="00B8321F"/>
    <w:rsid w:val="00B83526"/>
    <w:rsid w:val="00B83780"/>
    <w:rsid w:val="00B8398C"/>
    <w:rsid w:val="00B83CA2"/>
    <w:rsid w:val="00B83E09"/>
    <w:rsid w:val="00B846E7"/>
    <w:rsid w:val="00B84A4A"/>
    <w:rsid w:val="00B85209"/>
    <w:rsid w:val="00B85298"/>
    <w:rsid w:val="00B859E4"/>
    <w:rsid w:val="00B85EE5"/>
    <w:rsid w:val="00B8600B"/>
    <w:rsid w:val="00B868FE"/>
    <w:rsid w:val="00B86988"/>
    <w:rsid w:val="00B86C08"/>
    <w:rsid w:val="00B87F74"/>
    <w:rsid w:val="00B91970"/>
    <w:rsid w:val="00B92083"/>
    <w:rsid w:val="00B9216A"/>
    <w:rsid w:val="00B92700"/>
    <w:rsid w:val="00B9289C"/>
    <w:rsid w:val="00B93D00"/>
    <w:rsid w:val="00B94169"/>
    <w:rsid w:val="00B943D1"/>
    <w:rsid w:val="00B94CF7"/>
    <w:rsid w:val="00B94D38"/>
    <w:rsid w:val="00B955FB"/>
    <w:rsid w:val="00B96091"/>
    <w:rsid w:val="00B96BEC"/>
    <w:rsid w:val="00B971B5"/>
    <w:rsid w:val="00B97C49"/>
    <w:rsid w:val="00BA0CD8"/>
    <w:rsid w:val="00BA0F20"/>
    <w:rsid w:val="00BA15DD"/>
    <w:rsid w:val="00BA1A64"/>
    <w:rsid w:val="00BA1E67"/>
    <w:rsid w:val="00BA246D"/>
    <w:rsid w:val="00BA2847"/>
    <w:rsid w:val="00BA2CC4"/>
    <w:rsid w:val="00BA3898"/>
    <w:rsid w:val="00BA3AEC"/>
    <w:rsid w:val="00BA3E19"/>
    <w:rsid w:val="00BA3E75"/>
    <w:rsid w:val="00BA40C5"/>
    <w:rsid w:val="00BA426F"/>
    <w:rsid w:val="00BA661B"/>
    <w:rsid w:val="00BA7034"/>
    <w:rsid w:val="00BB05E8"/>
    <w:rsid w:val="00BB0C20"/>
    <w:rsid w:val="00BB13E0"/>
    <w:rsid w:val="00BB14E2"/>
    <w:rsid w:val="00BB1823"/>
    <w:rsid w:val="00BB1CE6"/>
    <w:rsid w:val="00BB2D7C"/>
    <w:rsid w:val="00BB4121"/>
    <w:rsid w:val="00BB43F6"/>
    <w:rsid w:val="00BB4735"/>
    <w:rsid w:val="00BB533E"/>
    <w:rsid w:val="00BB5F0D"/>
    <w:rsid w:val="00BB61A4"/>
    <w:rsid w:val="00BB6697"/>
    <w:rsid w:val="00BB6A96"/>
    <w:rsid w:val="00BB6E86"/>
    <w:rsid w:val="00BB6ED0"/>
    <w:rsid w:val="00BB712D"/>
    <w:rsid w:val="00BB742C"/>
    <w:rsid w:val="00BB76AB"/>
    <w:rsid w:val="00BC03D0"/>
    <w:rsid w:val="00BC0993"/>
    <w:rsid w:val="00BC0E79"/>
    <w:rsid w:val="00BC1222"/>
    <w:rsid w:val="00BC1652"/>
    <w:rsid w:val="00BC17DF"/>
    <w:rsid w:val="00BC31A6"/>
    <w:rsid w:val="00BC343C"/>
    <w:rsid w:val="00BC3ECF"/>
    <w:rsid w:val="00BC3F01"/>
    <w:rsid w:val="00BC4AB3"/>
    <w:rsid w:val="00BC5CDC"/>
    <w:rsid w:val="00BC6D80"/>
    <w:rsid w:val="00BC6F26"/>
    <w:rsid w:val="00BC73DA"/>
    <w:rsid w:val="00BC7720"/>
    <w:rsid w:val="00BC7A82"/>
    <w:rsid w:val="00BC7D97"/>
    <w:rsid w:val="00BD1701"/>
    <w:rsid w:val="00BD1D35"/>
    <w:rsid w:val="00BD343F"/>
    <w:rsid w:val="00BD34CF"/>
    <w:rsid w:val="00BD3920"/>
    <w:rsid w:val="00BD461E"/>
    <w:rsid w:val="00BD46C8"/>
    <w:rsid w:val="00BD4779"/>
    <w:rsid w:val="00BD52BD"/>
    <w:rsid w:val="00BD6A37"/>
    <w:rsid w:val="00BD6D22"/>
    <w:rsid w:val="00BD7E4C"/>
    <w:rsid w:val="00BD7F3C"/>
    <w:rsid w:val="00BE00BF"/>
    <w:rsid w:val="00BE0383"/>
    <w:rsid w:val="00BE0386"/>
    <w:rsid w:val="00BE0BC5"/>
    <w:rsid w:val="00BE2752"/>
    <w:rsid w:val="00BE28E4"/>
    <w:rsid w:val="00BE3035"/>
    <w:rsid w:val="00BE3079"/>
    <w:rsid w:val="00BE3097"/>
    <w:rsid w:val="00BE35CA"/>
    <w:rsid w:val="00BE360E"/>
    <w:rsid w:val="00BE36A9"/>
    <w:rsid w:val="00BE394C"/>
    <w:rsid w:val="00BE3F51"/>
    <w:rsid w:val="00BE45C7"/>
    <w:rsid w:val="00BE45DB"/>
    <w:rsid w:val="00BE4A9D"/>
    <w:rsid w:val="00BE57CA"/>
    <w:rsid w:val="00BE616D"/>
    <w:rsid w:val="00BE61EF"/>
    <w:rsid w:val="00BE6FB3"/>
    <w:rsid w:val="00BE710F"/>
    <w:rsid w:val="00BE7350"/>
    <w:rsid w:val="00BE7619"/>
    <w:rsid w:val="00BE766A"/>
    <w:rsid w:val="00BE77DE"/>
    <w:rsid w:val="00BF0D48"/>
    <w:rsid w:val="00BF3033"/>
    <w:rsid w:val="00BF44A3"/>
    <w:rsid w:val="00BF48A7"/>
    <w:rsid w:val="00BF58F5"/>
    <w:rsid w:val="00BF62A4"/>
    <w:rsid w:val="00BF73F1"/>
    <w:rsid w:val="00BF7E13"/>
    <w:rsid w:val="00C0271B"/>
    <w:rsid w:val="00C04398"/>
    <w:rsid w:val="00C055FE"/>
    <w:rsid w:val="00C064F2"/>
    <w:rsid w:val="00C06B92"/>
    <w:rsid w:val="00C07199"/>
    <w:rsid w:val="00C07534"/>
    <w:rsid w:val="00C0768F"/>
    <w:rsid w:val="00C077D3"/>
    <w:rsid w:val="00C10535"/>
    <w:rsid w:val="00C11ECD"/>
    <w:rsid w:val="00C13161"/>
    <w:rsid w:val="00C142E7"/>
    <w:rsid w:val="00C203DA"/>
    <w:rsid w:val="00C20C3D"/>
    <w:rsid w:val="00C20E3A"/>
    <w:rsid w:val="00C24F44"/>
    <w:rsid w:val="00C25BE2"/>
    <w:rsid w:val="00C271DA"/>
    <w:rsid w:val="00C272AC"/>
    <w:rsid w:val="00C273A3"/>
    <w:rsid w:val="00C30724"/>
    <w:rsid w:val="00C31133"/>
    <w:rsid w:val="00C313DB"/>
    <w:rsid w:val="00C315FD"/>
    <w:rsid w:val="00C317DA"/>
    <w:rsid w:val="00C31C6A"/>
    <w:rsid w:val="00C31DBC"/>
    <w:rsid w:val="00C3202E"/>
    <w:rsid w:val="00C32503"/>
    <w:rsid w:val="00C327FF"/>
    <w:rsid w:val="00C3335F"/>
    <w:rsid w:val="00C336AE"/>
    <w:rsid w:val="00C33719"/>
    <w:rsid w:val="00C338ED"/>
    <w:rsid w:val="00C34246"/>
    <w:rsid w:val="00C34925"/>
    <w:rsid w:val="00C35181"/>
    <w:rsid w:val="00C3521A"/>
    <w:rsid w:val="00C35E63"/>
    <w:rsid w:val="00C36600"/>
    <w:rsid w:val="00C36A44"/>
    <w:rsid w:val="00C37736"/>
    <w:rsid w:val="00C37F92"/>
    <w:rsid w:val="00C40144"/>
    <w:rsid w:val="00C4016B"/>
    <w:rsid w:val="00C406C0"/>
    <w:rsid w:val="00C40EF5"/>
    <w:rsid w:val="00C41B73"/>
    <w:rsid w:val="00C421C5"/>
    <w:rsid w:val="00C423D9"/>
    <w:rsid w:val="00C42DC7"/>
    <w:rsid w:val="00C4322A"/>
    <w:rsid w:val="00C44D43"/>
    <w:rsid w:val="00C44D9D"/>
    <w:rsid w:val="00C44DAD"/>
    <w:rsid w:val="00C45137"/>
    <w:rsid w:val="00C45197"/>
    <w:rsid w:val="00C452A1"/>
    <w:rsid w:val="00C45A36"/>
    <w:rsid w:val="00C464EB"/>
    <w:rsid w:val="00C4653E"/>
    <w:rsid w:val="00C46F07"/>
    <w:rsid w:val="00C50A9E"/>
    <w:rsid w:val="00C513C3"/>
    <w:rsid w:val="00C52765"/>
    <w:rsid w:val="00C5344D"/>
    <w:rsid w:val="00C53B13"/>
    <w:rsid w:val="00C53B1D"/>
    <w:rsid w:val="00C54681"/>
    <w:rsid w:val="00C54E3B"/>
    <w:rsid w:val="00C554DB"/>
    <w:rsid w:val="00C5555F"/>
    <w:rsid w:val="00C575E7"/>
    <w:rsid w:val="00C57739"/>
    <w:rsid w:val="00C57E79"/>
    <w:rsid w:val="00C601FF"/>
    <w:rsid w:val="00C62620"/>
    <w:rsid w:val="00C62872"/>
    <w:rsid w:val="00C62C59"/>
    <w:rsid w:val="00C62F20"/>
    <w:rsid w:val="00C636DB"/>
    <w:rsid w:val="00C651CA"/>
    <w:rsid w:val="00C65644"/>
    <w:rsid w:val="00C659F7"/>
    <w:rsid w:val="00C66E90"/>
    <w:rsid w:val="00C67143"/>
    <w:rsid w:val="00C67551"/>
    <w:rsid w:val="00C71026"/>
    <w:rsid w:val="00C72256"/>
    <w:rsid w:val="00C7330C"/>
    <w:rsid w:val="00C73320"/>
    <w:rsid w:val="00C735D9"/>
    <w:rsid w:val="00C73C7B"/>
    <w:rsid w:val="00C73E84"/>
    <w:rsid w:val="00C73EF2"/>
    <w:rsid w:val="00C744E9"/>
    <w:rsid w:val="00C745D4"/>
    <w:rsid w:val="00C74E90"/>
    <w:rsid w:val="00C755AD"/>
    <w:rsid w:val="00C76079"/>
    <w:rsid w:val="00C7747F"/>
    <w:rsid w:val="00C7798F"/>
    <w:rsid w:val="00C77F9B"/>
    <w:rsid w:val="00C80E79"/>
    <w:rsid w:val="00C811CB"/>
    <w:rsid w:val="00C81BF4"/>
    <w:rsid w:val="00C82361"/>
    <w:rsid w:val="00C82DA3"/>
    <w:rsid w:val="00C83220"/>
    <w:rsid w:val="00C833CD"/>
    <w:rsid w:val="00C8348C"/>
    <w:rsid w:val="00C860F2"/>
    <w:rsid w:val="00C86654"/>
    <w:rsid w:val="00C870D0"/>
    <w:rsid w:val="00C878F5"/>
    <w:rsid w:val="00C903DC"/>
    <w:rsid w:val="00C90B7F"/>
    <w:rsid w:val="00C90EE1"/>
    <w:rsid w:val="00C91CDA"/>
    <w:rsid w:val="00C946BE"/>
    <w:rsid w:val="00C94992"/>
    <w:rsid w:val="00C95875"/>
    <w:rsid w:val="00C96A39"/>
    <w:rsid w:val="00CA030C"/>
    <w:rsid w:val="00CA0B4C"/>
    <w:rsid w:val="00CA0D9C"/>
    <w:rsid w:val="00CA16AF"/>
    <w:rsid w:val="00CA1AF0"/>
    <w:rsid w:val="00CA2791"/>
    <w:rsid w:val="00CA280F"/>
    <w:rsid w:val="00CA2B31"/>
    <w:rsid w:val="00CA361A"/>
    <w:rsid w:val="00CA3FF1"/>
    <w:rsid w:val="00CA6F8A"/>
    <w:rsid w:val="00CA7F5C"/>
    <w:rsid w:val="00CB093E"/>
    <w:rsid w:val="00CB0B5D"/>
    <w:rsid w:val="00CB14AF"/>
    <w:rsid w:val="00CB22EF"/>
    <w:rsid w:val="00CB3FAC"/>
    <w:rsid w:val="00CB4009"/>
    <w:rsid w:val="00CB43BA"/>
    <w:rsid w:val="00CB4D73"/>
    <w:rsid w:val="00CB4E3B"/>
    <w:rsid w:val="00CB5383"/>
    <w:rsid w:val="00CB551F"/>
    <w:rsid w:val="00CB5E6A"/>
    <w:rsid w:val="00CC0326"/>
    <w:rsid w:val="00CC1445"/>
    <w:rsid w:val="00CC1B35"/>
    <w:rsid w:val="00CC1D6C"/>
    <w:rsid w:val="00CC27D8"/>
    <w:rsid w:val="00CC2F22"/>
    <w:rsid w:val="00CC313A"/>
    <w:rsid w:val="00CC3CEE"/>
    <w:rsid w:val="00CC3E2C"/>
    <w:rsid w:val="00CC51A1"/>
    <w:rsid w:val="00CC63C3"/>
    <w:rsid w:val="00CC7DE0"/>
    <w:rsid w:val="00CC7F76"/>
    <w:rsid w:val="00CD224F"/>
    <w:rsid w:val="00CD2A5F"/>
    <w:rsid w:val="00CD2BC4"/>
    <w:rsid w:val="00CD2BF9"/>
    <w:rsid w:val="00CD3018"/>
    <w:rsid w:val="00CD41E6"/>
    <w:rsid w:val="00CD6B82"/>
    <w:rsid w:val="00CD6C61"/>
    <w:rsid w:val="00CE0210"/>
    <w:rsid w:val="00CE082D"/>
    <w:rsid w:val="00CE14B4"/>
    <w:rsid w:val="00CE2B22"/>
    <w:rsid w:val="00CE313D"/>
    <w:rsid w:val="00CE53B0"/>
    <w:rsid w:val="00CE73B8"/>
    <w:rsid w:val="00CE749A"/>
    <w:rsid w:val="00CE79FD"/>
    <w:rsid w:val="00CF0679"/>
    <w:rsid w:val="00CF0A2A"/>
    <w:rsid w:val="00CF1518"/>
    <w:rsid w:val="00CF1947"/>
    <w:rsid w:val="00CF1CEA"/>
    <w:rsid w:val="00CF2AFF"/>
    <w:rsid w:val="00CF339C"/>
    <w:rsid w:val="00CF3A81"/>
    <w:rsid w:val="00CF3C25"/>
    <w:rsid w:val="00CF3D16"/>
    <w:rsid w:val="00CF3EDA"/>
    <w:rsid w:val="00CF43F3"/>
    <w:rsid w:val="00CF4ACB"/>
    <w:rsid w:val="00CF590D"/>
    <w:rsid w:val="00CF6012"/>
    <w:rsid w:val="00CF680E"/>
    <w:rsid w:val="00CF70B1"/>
    <w:rsid w:val="00D004A9"/>
    <w:rsid w:val="00D00817"/>
    <w:rsid w:val="00D00BBE"/>
    <w:rsid w:val="00D0102B"/>
    <w:rsid w:val="00D018AD"/>
    <w:rsid w:val="00D01D85"/>
    <w:rsid w:val="00D0209A"/>
    <w:rsid w:val="00D03CD5"/>
    <w:rsid w:val="00D04275"/>
    <w:rsid w:val="00D0466F"/>
    <w:rsid w:val="00D04E04"/>
    <w:rsid w:val="00D04EF6"/>
    <w:rsid w:val="00D05138"/>
    <w:rsid w:val="00D062C4"/>
    <w:rsid w:val="00D0761D"/>
    <w:rsid w:val="00D076F1"/>
    <w:rsid w:val="00D07A72"/>
    <w:rsid w:val="00D07CD7"/>
    <w:rsid w:val="00D10650"/>
    <w:rsid w:val="00D10BE5"/>
    <w:rsid w:val="00D10EC0"/>
    <w:rsid w:val="00D1129E"/>
    <w:rsid w:val="00D11A06"/>
    <w:rsid w:val="00D11EEB"/>
    <w:rsid w:val="00D122BF"/>
    <w:rsid w:val="00D1261A"/>
    <w:rsid w:val="00D12AE3"/>
    <w:rsid w:val="00D13548"/>
    <w:rsid w:val="00D14593"/>
    <w:rsid w:val="00D14AEB"/>
    <w:rsid w:val="00D155CF"/>
    <w:rsid w:val="00D15BAA"/>
    <w:rsid w:val="00D16F1B"/>
    <w:rsid w:val="00D17289"/>
    <w:rsid w:val="00D17826"/>
    <w:rsid w:val="00D178EA"/>
    <w:rsid w:val="00D20149"/>
    <w:rsid w:val="00D20E72"/>
    <w:rsid w:val="00D22AE4"/>
    <w:rsid w:val="00D22E5A"/>
    <w:rsid w:val="00D22E80"/>
    <w:rsid w:val="00D236E4"/>
    <w:rsid w:val="00D23EC3"/>
    <w:rsid w:val="00D2459B"/>
    <w:rsid w:val="00D24A0A"/>
    <w:rsid w:val="00D24A2F"/>
    <w:rsid w:val="00D24D69"/>
    <w:rsid w:val="00D255E6"/>
    <w:rsid w:val="00D25920"/>
    <w:rsid w:val="00D25BBF"/>
    <w:rsid w:val="00D2665D"/>
    <w:rsid w:val="00D26F7B"/>
    <w:rsid w:val="00D30D52"/>
    <w:rsid w:val="00D30FAD"/>
    <w:rsid w:val="00D31FF9"/>
    <w:rsid w:val="00D32D00"/>
    <w:rsid w:val="00D33193"/>
    <w:rsid w:val="00D33550"/>
    <w:rsid w:val="00D33EA6"/>
    <w:rsid w:val="00D33F1F"/>
    <w:rsid w:val="00D342C0"/>
    <w:rsid w:val="00D353BB"/>
    <w:rsid w:val="00D35CE7"/>
    <w:rsid w:val="00D35DE3"/>
    <w:rsid w:val="00D36083"/>
    <w:rsid w:val="00D362E8"/>
    <w:rsid w:val="00D36933"/>
    <w:rsid w:val="00D37218"/>
    <w:rsid w:val="00D37896"/>
    <w:rsid w:val="00D37915"/>
    <w:rsid w:val="00D37BA7"/>
    <w:rsid w:val="00D37C18"/>
    <w:rsid w:val="00D400FD"/>
    <w:rsid w:val="00D403E7"/>
    <w:rsid w:val="00D40469"/>
    <w:rsid w:val="00D406DB"/>
    <w:rsid w:val="00D40EB7"/>
    <w:rsid w:val="00D410F7"/>
    <w:rsid w:val="00D4146F"/>
    <w:rsid w:val="00D41C69"/>
    <w:rsid w:val="00D4246D"/>
    <w:rsid w:val="00D42A18"/>
    <w:rsid w:val="00D43206"/>
    <w:rsid w:val="00D43460"/>
    <w:rsid w:val="00D444FC"/>
    <w:rsid w:val="00D459DC"/>
    <w:rsid w:val="00D4611C"/>
    <w:rsid w:val="00D46CF6"/>
    <w:rsid w:val="00D4707D"/>
    <w:rsid w:val="00D47F11"/>
    <w:rsid w:val="00D518D1"/>
    <w:rsid w:val="00D51C73"/>
    <w:rsid w:val="00D51DE1"/>
    <w:rsid w:val="00D51FDD"/>
    <w:rsid w:val="00D52179"/>
    <w:rsid w:val="00D53BB6"/>
    <w:rsid w:val="00D54118"/>
    <w:rsid w:val="00D54563"/>
    <w:rsid w:val="00D54879"/>
    <w:rsid w:val="00D549AF"/>
    <w:rsid w:val="00D55152"/>
    <w:rsid w:val="00D56561"/>
    <w:rsid w:val="00D56AED"/>
    <w:rsid w:val="00D56B08"/>
    <w:rsid w:val="00D56C52"/>
    <w:rsid w:val="00D579E2"/>
    <w:rsid w:val="00D57C13"/>
    <w:rsid w:val="00D57EFE"/>
    <w:rsid w:val="00D60B9D"/>
    <w:rsid w:val="00D60D4F"/>
    <w:rsid w:val="00D611F8"/>
    <w:rsid w:val="00D6132D"/>
    <w:rsid w:val="00D616D9"/>
    <w:rsid w:val="00D61F36"/>
    <w:rsid w:val="00D61FBD"/>
    <w:rsid w:val="00D62210"/>
    <w:rsid w:val="00D636A1"/>
    <w:rsid w:val="00D63762"/>
    <w:rsid w:val="00D64B68"/>
    <w:rsid w:val="00D65796"/>
    <w:rsid w:val="00D6588B"/>
    <w:rsid w:val="00D6598A"/>
    <w:rsid w:val="00D66E37"/>
    <w:rsid w:val="00D670D3"/>
    <w:rsid w:val="00D70990"/>
    <w:rsid w:val="00D709AC"/>
    <w:rsid w:val="00D70DD7"/>
    <w:rsid w:val="00D71C6E"/>
    <w:rsid w:val="00D72998"/>
    <w:rsid w:val="00D72E29"/>
    <w:rsid w:val="00D731D8"/>
    <w:rsid w:val="00D738E0"/>
    <w:rsid w:val="00D73A40"/>
    <w:rsid w:val="00D73AF8"/>
    <w:rsid w:val="00D73CE8"/>
    <w:rsid w:val="00D75568"/>
    <w:rsid w:val="00D7628E"/>
    <w:rsid w:val="00D76AE8"/>
    <w:rsid w:val="00D77C93"/>
    <w:rsid w:val="00D80D79"/>
    <w:rsid w:val="00D810C9"/>
    <w:rsid w:val="00D81D3D"/>
    <w:rsid w:val="00D82D67"/>
    <w:rsid w:val="00D83751"/>
    <w:rsid w:val="00D83AF7"/>
    <w:rsid w:val="00D83C4C"/>
    <w:rsid w:val="00D84017"/>
    <w:rsid w:val="00D84966"/>
    <w:rsid w:val="00D84DE7"/>
    <w:rsid w:val="00D84EB8"/>
    <w:rsid w:val="00D853ED"/>
    <w:rsid w:val="00D85511"/>
    <w:rsid w:val="00D857D3"/>
    <w:rsid w:val="00D857E0"/>
    <w:rsid w:val="00D8586D"/>
    <w:rsid w:val="00D858CC"/>
    <w:rsid w:val="00D873CC"/>
    <w:rsid w:val="00D8770D"/>
    <w:rsid w:val="00D87A59"/>
    <w:rsid w:val="00D90825"/>
    <w:rsid w:val="00D90B1A"/>
    <w:rsid w:val="00D92B04"/>
    <w:rsid w:val="00D9302C"/>
    <w:rsid w:val="00D935E1"/>
    <w:rsid w:val="00D93ABB"/>
    <w:rsid w:val="00D948D2"/>
    <w:rsid w:val="00D94C2E"/>
    <w:rsid w:val="00D94D2F"/>
    <w:rsid w:val="00D94E74"/>
    <w:rsid w:val="00D95140"/>
    <w:rsid w:val="00D951C2"/>
    <w:rsid w:val="00D954A3"/>
    <w:rsid w:val="00D95680"/>
    <w:rsid w:val="00D9622B"/>
    <w:rsid w:val="00D970FD"/>
    <w:rsid w:val="00D9730A"/>
    <w:rsid w:val="00DA13C3"/>
    <w:rsid w:val="00DA17B0"/>
    <w:rsid w:val="00DA239C"/>
    <w:rsid w:val="00DA2561"/>
    <w:rsid w:val="00DA3668"/>
    <w:rsid w:val="00DA3886"/>
    <w:rsid w:val="00DA637F"/>
    <w:rsid w:val="00DA6459"/>
    <w:rsid w:val="00DA66D2"/>
    <w:rsid w:val="00DA6F47"/>
    <w:rsid w:val="00DA70B1"/>
    <w:rsid w:val="00DA7408"/>
    <w:rsid w:val="00DA7544"/>
    <w:rsid w:val="00DA7A78"/>
    <w:rsid w:val="00DA7AFA"/>
    <w:rsid w:val="00DA7D26"/>
    <w:rsid w:val="00DB01B5"/>
    <w:rsid w:val="00DB0A57"/>
    <w:rsid w:val="00DB2C7C"/>
    <w:rsid w:val="00DB309E"/>
    <w:rsid w:val="00DB32F7"/>
    <w:rsid w:val="00DB36D1"/>
    <w:rsid w:val="00DB7154"/>
    <w:rsid w:val="00DB79E8"/>
    <w:rsid w:val="00DB7A15"/>
    <w:rsid w:val="00DB7BD7"/>
    <w:rsid w:val="00DB7BE8"/>
    <w:rsid w:val="00DC2174"/>
    <w:rsid w:val="00DC25C0"/>
    <w:rsid w:val="00DC25CD"/>
    <w:rsid w:val="00DC25EF"/>
    <w:rsid w:val="00DC357A"/>
    <w:rsid w:val="00DC3784"/>
    <w:rsid w:val="00DC3E8E"/>
    <w:rsid w:val="00DC426B"/>
    <w:rsid w:val="00DC44EF"/>
    <w:rsid w:val="00DC50ED"/>
    <w:rsid w:val="00DC56B2"/>
    <w:rsid w:val="00DC65C6"/>
    <w:rsid w:val="00DC6F34"/>
    <w:rsid w:val="00DC7281"/>
    <w:rsid w:val="00DC7491"/>
    <w:rsid w:val="00DC7B1C"/>
    <w:rsid w:val="00DD0359"/>
    <w:rsid w:val="00DD0830"/>
    <w:rsid w:val="00DD0843"/>
    <w:rsid w:val="00DD0F61"/>
    <w:rsid w:val="00DD17B2"/>
    <w:rsid w:val="00DD1B0D"/>
    <w:rsid w:val="00DD2580"/>
    <w:rsid w:val="00DD3A67"/>
    <w:rsid w:val="00DD4269"/>
    <w:rsid w:val="00DD4A02"/>
    <w:rsid w:val="00DD5C58"/>
    <w:rsid w:val="00DD6129"/>
    <w:rsid w:val="00DD651A"/>
    <w:rsid w:val="00DD6813"/>
    <w:rsid w:val="00DD7D37"/>
    <w:rsid w:val="00DE06E6"/>
    <w:rsid w:val="00DE09EE"/>
    <w:rsid w:val="00DE0C34"/>
    <w:rsid w:val="00DE0EBD"/>
    <w:rsid w:val="00DE101B"/>
    <w:rsid w:val="00DE28EB"/>
    <w:rsid w:val="00DE457E"/>
    <w:rsid w:val="00DE4A91"/>
    <w:rsid w:val="00DE5F25"/>
    <w:rsid w:val="00DE69BF"/>
    <w:rsid w:val="00DE6F12"/>
    <w:rsid w:val="00DE701F"/>
    <w:rsid w:val="00DE72BF"/>
    <w:rsid w:val="00DE7E2F"/>
    <w:rsid w:val="00DF0AF8"/>
    <w:rsid w:val="00DF15B1"/>
    <w:rsid w:val="00DF263A"/>
    <w:rsid w:val="00DF2776"/>
    <w:rsid w:val="00DF277D"/>
    <w:rsid w:val="00DF2B3B"/>
    <w:rsid w:val="00DF2F50"/>
    <w:rsid w:val="00DF5287"/>
    <w:rsid w:val="00DF5397"/>
    <w:rsid w:val="00DF62BF"/>
    <w:rsid w:val="00DF6EB0"/>
    <w:rsid w:val="00DF7919"/>
    <w:rsid w:val="00DF7FD1"/>
    <w:rsid w:val="00E00C52"/>
    <w:rsid w:val="00E01249"/>
    <w:rsid w:val="00E026EC"/>
    <w:rsid w:val="00E03246"/>
    <w:rsid w:val="00E04BBB"/>
    <w:rsid w:val="00E04F8E"/>
    <w:rsid w:val="00E052CD"/>
    <w:rsid w:val="00E057EC"/>
    <w:rsid w:val="00E0684E"/>
    <w:rsid w:val="00E06A65"/>
    <w:rsid w:val="00E06AFA"/>
    <w:rsid w:val="00E06E21"/>
    <w:rsid w:val="00E07FEE"/>
    <w:rsid w:val="00E102A6"/>
    <w:rsid w:val="00E11EBE"/>
    <w:rsid w:val="00E12542"/>
    <w:rsid w:val="00E1304D"/>
    <w:rsid w:val="00E13B3A"/>
    <w:rsid w:val="00E1463C"/>
    <w:rsid w:val="00E14FC0"/>
    <w:rsid w:val="00E1511F"/>
    <w:rsid w:val="00E16331"/>
    <w:rsid w:val="00E17F94"/>
    <w:rsid w:val="00E205AE"/>
    <w:rsid w:val="00E20F5C"/>
    <w:rsid w:val="00E218DA"/>
    <w:rsid w:val="00E21F86"/>
    <w:rsid w:val="00E23DD2"/>
    <w:rsid w:val="00E23E5B"/>
    <w:rsid w:val="00E247F2"/>
    <w:rsid w:val="00E24FAA"/>
    <w:rsid w:val="00E25420"/>
    <w:rsid w:val="00E256C5"/>
    <w:rsid w:val="00E26463"/>
    <w:rsid w:val="00E272F0"/>
    <w:rsid w:val="00E27B68"/>
    <w:rsid w:val="00E303CF"/>
    <w:rsid w:val="00E307C6"/>
    <w:rsid w:val="00E30817"/>
    <w:rsid w:val="00E30F45"/>
    <w:rsid w:val="00E31C5B"/>
    <w:rsid w:val="00E3295D"/>
    <w:rsid w:val="00E32D69"/>
    <w:rsid w:val="00E32D6E"/>
    <w:rsid w:val="00E332C1"/>
    <w:rsid w:val="00E333C5"/>
    <w:rsid w:val="00E3367D"/>
    <w:rsid w:val="00E33D72"/>
    <w:rsid w:val="00E34884"/>
    <w:rsid w:val="00E34F21"/>
    <w:rsid w:val="00E350D9"/>
    <w:rsid w:val="00E35A75"/>
    <w:rsid w:val="00E36186"/>
    <w:rsid w:val="00E3665C"/>
    <w:rsid w:val="00E37041"/>
    <w:rsid w:val="00E37475"/>
    <w:rsid w:val="00E407D9"/>
    <w:rsid w:val="00E4190F"/>
    <w:rsid w:val="00E41C96"/>
    <w:rsid w:val="00E42472"/>
    <w:rsid w:val="00E4250A"/>
    <w:rsid w:val="00E42975"/>
    <w:rsid w:val="00E44DB5"/>
    <w:rsid w:val="00E45628"/>
    <w:rsid w:val="00E45D10"/>
    <w:rsid w:val="00E46537"/>
    <w:rsid w:val="00E50657"/>
    <w:rsid w:val="00E51095"/>
    <w:rsid w:val="00E51C7F"/>
    <w:rsid w:val="00E5274B"/>
    <w:rsid w:val="00E52A10"/>
    <w:rsid w:val="00E52D03"/>
    <w:rsid w:val="00E53110"/>
    <w:rsid w:val="00E53497"/>
    <w:rsid w:val="00E540E7"/>
    <w:rsid w:val="00E54FC4"/>
    <w:rsid w:val="00E55021"/>
    <w:rsid w:val="00E55116"/>
    <w:rsid w:val="00E5539B"/>
    <w:rsid w:val="00E55FFA"/>
    <w:rsid w:val="00E5675E"/>
    <w:rsid w:val="00E577A6"/>
    <w:rsid w:val="00E604AB"/>
    <w:rsid w:val="00E6157E"/>
    <w:rsid w:val="00E61C56"/>
    <w:rsid w:val="00E632B1"/>
    <w:rsid w:val="00E63B62"/>
    <w:rsid w:val="00E63F24"/>
    <w:rsid w:val="00E653B1"/>
    <w:rsid w:val="00E65B68"/>
    <w:rsid w:val="00E65D11"/>
    <w:rsid w:val="00E65D82"/>
    <w:rsid w:val="00E66A2D"/>
    <w:rsid w:val="00E673C0"/>
    <w:rsid w:val="00E67442"/>
    <w:rsid w:val="00E70FFC"/>
    <w:rsid w:val="00E7157B"/>
    <w:rsid w:val="00E716B8"/>
    <w:rsid w:val="00E7231E"/>
    <w:rsid w:val="00E7271B"/>
    <w:rsid w:val="00E72C77"/>
    <w:rsid w:val="00E72FBE"/>
    <w:rsid w:val="00E735C4"/>
    <w:rsid w:val="00E74231"/>
    <w:rsid w:val="00E74455"/>
    <w:rsid w:val="00E74593"/>
    <w:rsid w:val="00E74812"/>
    <w:rsid w:val="00E74B51"/>
    <w:rsid w:val="00E74E16"/>
    <w:rsid w:val="00E75EB4"/>
    <w:rsid w:val="00E76290"/>
    <w:rsid w:val="00E764CE"/>
    <w:rsid w:val="00E76C85"/>
    <w:rsid w:val="00E77050"/>
    <w:rsid w:val="00E770D2"/>
    <w:rsid w:val="00E77F5F"/>
    <w:rsid w:val="00E80435"/>
    <w:rsid w:val="00E80B8D"/>
    <w:rsid w:val="00E813CC"/>
    <w:rsid w:val="00E81AFB"/>
    <w:rsid w:val="00E82D55"/>
    <w:rsid w:val="00E8351B"/>
    <w:rsid w:val="00E840DD"/>
    <w:rsid w:val="00E84A93"/>
    <w:rsid w:val="00E85358"/>
    <w:rsid w:val="00E85B2C"/>
    <w:rsid w:val="00E862E5"/>
    <w:rsid w:val="00E863B3"/>
    <w:rsid w:val="00E866F8"/>
    <w:rsid w:val="00E86C2C"/>
    <w:rsid w:val="00E86DF7"/>
    <w:rsid w:val="00E904EA"/>
    <w:rsid w:val="00E91CE0"/>
    <w:rsid w:val="00E91E90"/>
    <w:rsid w:val="00E92943"/>
    <w:rsid w:val="00E92AE5"/>
    <w:rsid w:val="00E930F3"/>
    <w:rsid w:val="00E9423E"/>
    <w:rsid w:val="00E94450"/>
    <w:rsid w:val="00E94646"/>
    <w:rsid w:val="00E950E9"/>
    <w:rsid w:val="00E956C3"/>
    <w:rsid w:val="00E95B7F"/>
    <w:rsid w:val="00E95E98"/>
    <w:rsid w:val="00E9635D"/>
    <w:rsid w:val="00E96B56"/>
    <w:rsid w:val="00E96E81"/>
    <w:rsid w:val="00E97374"/>
    <w:rsid w:val="00E97963"/>
    <w:rsid w:val="00E97E50"/>
    <w:rsid w:val="00EA01F3"/>
    <w:rsid w:val="00EA03BB"/>
    <w:rsid w:val="00EA1126"/>
    <w:rsid w:val="00EA1589"/>
    <w:rsid w:val="00EA194D"/>
    <w:rsid w:val="00EA1985"/>
    <w:rsid w:val="00EA1E2D"/>
    <w:rsid w:val="00EA22E2"/>
    <w:rsid w:val="00EA2490"/>
    <w:rsid w:val="00EA262B"/>
    <w:rsid w:val="00EA27B5"/>
    <w:rsid w:val="00EA2D61"/>
    <w:rsid w:val="00EA336B"/>
    <w:rsid w:val="00EA3A55"/>
    <w:rsid w:val="00EA3F71"/>
    <w:rsid w:val="00EA402D"/>
    <w:rsid w:val="00EA41D2"/>
    <w:rsid w:val="00EA468A"/>
    <w:rsid w:val="00EA5037"/>
    <w:rsid w:val="00EA5E5A"/>
    <w:rsid w:val="00EA639F"/>
    <w:rsid w:val="00EA640D"/>
    <w:rsid w:val="00EA741C"/>
    <w:rsid w:val="00EA7DDB"/>
    <w:rsid w:val="00EB1ED3"/>
    <w:rsid w:val="00EB2600"/>
    <w:rsid w:val="00EB424E"/>
    <w:rsid w:val="00EB5CCC"/>
    <w:rsid w:val="00EB5EEF"/>
    <w:rsid w:val="00EB63A6"/>
    <w:rsid w:val="00EB75D5"/>
    <w:rsid w:val="00EC0FAB"/>
    <w:rsid w:val="00EC1D70"/>
    <w:rsid w:val="00EC1E42"/>
    <w:rsid w:val="00EC226A"/>
    <w:rsid w:val="00EC25DF"/>
    <w:rsid w:val="00EC26A6"/>
    <w:rsid w:val="00EC389B"/>
    <w:rsid w:val="00EC4826"/>
    <w:rsid w:val="00EC4B63"/>
    <w:rsid w:val="00EC5187"/>
    <w:rsid w:val="00EC5A5E"/>
    <w:rsid w:val="00EC5BE1"/>
    <w:rsid w:val="00EC6287"/>
    <w:rsid w:val="00EC670A"/>
    <w:rsid w:val="00EC6C8D"/>
    <w:rsid w:val="00EC6DF2"/>
    <w:rsid w:val="00EC76D1"/>
    <w:rsid w:val="00ED0C41"/>
    <w:rsid w:val="00ED0C6E"/>
    <w:rsid w:val="00ED14B0"/>
    <w:rsid w:val="00ED21FC"/>
    <w:rsid w:val="00ED233C"/>
    <w:rsid w:val="00ED2E1A"/>
    <w:rsid w:val="00ED2FDA"/>
    <w:rsid w:val="00ED3BD7"/>
    <w:rsid w:val="00ED409B"/>
    <w:rsid w:val="00ED454B"/>
    <w:rsid w:val="00ED5CB0"/>
    <w:rsid w:val="00ED665F"/>
    <w:rsid w:val="00ED70B8"/>
    <w:rsid w:val="00ED7472"/>
    <w:rsid w:val="00ED7564"/>
    <w:rsid w:val="00ED7C91"/>
    <w:rsid w:val="00EE1691"/>
    <w:rsid w:val="00EE1DA0"/>
    <w:rsid w:val="00EE2153"/>
    <w:rsid w:val="00EE22EA"/>
    <w:rsid w:val="00EE35BC"/>
    <w:rsid w:val="00EE42F5"/>
    <w:rsid w:val="00EE46B4"/>
    <w:rsid w:val="00EE4968"/>
    <w:rsid w:val="00EE4A7E"/>
    <w:rsid w:val="00EE5243"/>
    <w:rsid w:val="00EE562E"/>
    <w:rsid w:val="00EE5B20"/>
    <w:rsid w:val="00EE6390"/>
    <w:rsid w:val="00EE65F7"/>
    <w:rsid w:val="00EE6701"/>
    <w:rsid w:val="00EF199A"/>
    <w:rsid w:val="00EF3391"/>
    <w:rsid w:val="00EF35B1"/>
    <w:rsid w:val="00EF3D69"/>
    <w:rsid w:val="00EF44C2"/>
    <w:rsid w:val="00EF49C1"/>
    <w:rsid w:val="00EF49E5"/>
    <w:rsid w:val="00EF4C8A"/>
    <w:rsid w:val="00EF511F"/>
    <w:rsid w:val="00EF6D6E"/>
    <w:rsid w:val="00EF7085"/>
    <w:rsid w:val="00EF79A1"/>
    <w:rsid w:val="00F007B9"/>
    <w:rsid w:val="00F00969"/>
    <w:rsid w:val="00F00D72"/>
    <w:rsid w:val="00F01404"/>
    <w:rsid w:val="00F0217A"/>
    <w:rsid w:val="00F02D25"/>
    <w:rsid w:val="00F033A2"/>
    <w:rsid w:val="00F03C12"/>
    <w:rsid w:val="00F043D8"/>
    <w:rsid w:val="00F0452A"/>
    <w:rsid w:val="00F04B37"/>
    <w:rsid w:val="00F06369"/>
    <w:rsid w:val="00F06FCF"/>
    <w:rsid w:val="00F070FA"/>
    <w:rsid w:val="00F072FA"/>
    <w:rsid w:val="00F07C12"/>
    <w:rsid w:val="00F10E14"/>
    <w:rsid w:val="00F10E91"/>
    <w:rsid w:val="00F11042"/>
    <w:rsid w:val="00F11999"/>
    <w:rsid w:val="00F11FF8"/>
    <w:rsid w:val="00F12066"/>
    <w:rsid w:val="00F131CA"/>
    <w:rsid w:val="00F131CF"/>
    <w:rsid w:val="00F1343B"/>
    <w:rsid w:val="00F13E9D"/>
    <w:rsid w:val="00F15047"/>
    <w:rsid w:val="00F15879"/>
    <w:rsid w:val="00F15E28"/>
    <w:rsid w:val="00F160DE"/>
    <w:rsid w:val="00F16536"/>
    <w:rsid w:val="00F16545"/>
    <w:rsid w:val="00F16CAD"/>
    <w:rsid w:val="00F16DDA"/>
    <w:rsid w:val="00F17115"/>
    <w:rsid w:val="00F1793F"/>
    <w:rsid w:val="00F17D38"/>
    <w:rsid w:val="00F17E4E"/>
    <w:rsid w:val="00F17E97"/>
    <w:rsid w:val="00F17FDA"/>
    <w:rsid w:val="00F205F0"/>
    <w:rsid w:val="00F21344"/>
    <w:rsid w:val="00F2153E"/>
    <w:rsid w:val="00F21C4F"/>
    <w:rsid w:val="00F21D2B"/>
    <w:rsid w:val="00F22950"/>
    <w:rsid w:val="00F22C03"/>
    <w:rsid w:val="00F23EA8"/>
    <w:rsid w:val="00F23FC7"/>
    <w:rsid w:val="00F24717"/>
    <w:rsid w:val="00F24A87"/>
    <w:rsid w:val="00F2704F"/>
    <w:rsid w:val="00F272A6"/>
    <w:rsid w:val="00F279F1"/>
    <w:rsid w:val="00F27D5A"/>
    <w:rsid w:val="00F3007E"/>
    <w:rsid w:val="00F30861"/>
    <w:rsid w:val="00F323B7"/>
    <w:rsid w:val="00F3338D"/>
    <w:rsid w:val="00F3372B"/>
    <w:rsid w:val="00F33A51"/>
    <w:rsid w:val="00F33BA1"/>
    <w:rsid w:val="00F34356"/>
    <w:rsid w:val="00F34431"/>
    <w:rsid w:val="00F347F1"/>
    <w:rsid w:val="00F34C0F"/>
    <w:rsid w:val="00F34E3D"/>
    <w:rsid w:val="00F351F8"/>
    <w:rsid w:val="00F35572"/>
    <w:rsid w:val="00F3569F"/>
    <w:rsid w:val="00F35B5E"/>
    <w:rsid w:val="00F35BE1"/>
    <w:rsid w:val="00F35E51"/>
    <w:rsid w:val="00F36E1A"/>
    <w:rsid w:val="00F3724A"/>
    <w:rsid w:val="00F405B6"/>
    <w:rsid w:val="00F40D72"/>
    <w:rsid w:val="00F40EE5"/>
    <w:rsid w:val="00F41082"/>
    <w:rsid w:val="00F4236E"/>
    <w:rsid w:val="00F4255E"/>
    <w:rsid w:val="00F431D1"/>
    <w:rsid w:val="00F43480"/>
    <w:rsid w:val="00F46928"/>
    <w:rsid w:val="00F507C3"/>
    <w:rsid w:val="00F5081A"/>
    <w:rsid w:val="00F50E72"/>
    <w:rsid w:val="00F525C6"/>
    <w:rsid w:val="00F5327D"/>
    <w:rsid w:val="00F5334F"/>
    <w:rsid w:val="00F53646"/>
    <w:rsid w:val="00F54644"/>
    <w:rsid w:val="00F54C9C"/>
    <w:rsid w:val="00F54D38"/>
    <w:rsid w:val="00F56641"/>
    <w:rsid w:val="00F56760"/>
    <w:rsid w:val="00F56CEC"/>
    <w:rsid w:val="00F5777D"/>
    <w:rsid w:val="00F60162"/>
    <w:rsid w:val="00F60605"/>
    <w:rsid w:val="00F60880"/>
    <w:rsid w:val="00F6091F"/>
    <w:rsid w:val="00F61472"/>
    <w:rsid w:val="00F6162C"/>
    <w:rsid w:val="00F63300"/>
    <w:rsid w:val="00F63D64"/>
    <w:rsid w:val="00F643C7"/>
    <w:rsid w:val="00F644BE"/>
    <w:rsid w:val="00F64DC9"/>
    <w:rsid w:val="00F6515C"/>
    <w:rsid w:val="00F65DCE"/>
    <w:rsid w:val="00F65FA8"/>
    <w:rsid w:val="00F70B46"/>
    <w:rsid w:val="00F70F1F"/>
    <w:rsid w:val="00F71106"/>
    <w:rsid w:val="00F718EC"/>
    <w:rsid w:val="00F72B38"/>
    <w:rsid w:val="00F73EC7"/>
    <w:rsid w:val="00F7433B"/>
    <w:rsid w:val="00F74FE8"/>
    <w:rsid w:val="00F764C8"/>
    <w:rsid w:val="00F7748E"/>
    <w:rsid w:val="00F77517"/>
    <w:rsid w:val="00F80312"/>
    <w:rsid w:val="00F8082F"/>
    <w:rsid w:val="00F80B59"/>
    <w:rsid w:val="00F80C86"/>
    <w:rsid w:val="00F80EC1"/>
    <w:rsid w:val="00F810DB"/>
    <w:rsid w:val="00F81D74"/>
    <w:rsid w:val="00F8205C"/>
    <w:rsid w:val="00F83DB1"/>
    <w:rsid w:val="00F83DC5"/>
    <w:rsid w:val="00F847A4"/>
    <w:rsid w:val="00F847E2"/>
    <w:rsid w:val="00F853A4"/>
    <w:rsid w:val="00F85613"/>
    <w:rsid w:val="00F85E8E"/>
    <w:rsid w:val="00F866E6"/>
    <w:rsid w:val="00F86CAF"/>
    <w:rsid w:val="00F87351"/>
    <w:rsid w:val="00F87396"/>
    <w:rsid w:val="00F9149E"/>
    <w:rsid w:val="00F92011"/>
    <w:rsid w:val="00F927F6"/>
    <w:rsid w:val="00F936FA"/>
    <w:rsid w:val="00F938B7"/>
    <w:rsid w:val="00F93A89"/>
    <w:rsid w:val="00F93FAE"/>
    <w:rsid w:val="00F94AF0"/>
    <w:rsid w:val="00F952B8"/>
    <w:rsid w:val="00F95452"/>
    <w:rsid w:val="00F96048"/>
    <w:rsid w:val="00F9619A"/>
    <w:rsid w:val="00F9722B"/>
    <w:rsid w:val="00F97E5D"/>
    <w:rsid w:val="00FA039F"/>
    <w:rsid w:val="00FA0B9F"/>
    <w:rsid w:val="00FA2114"/>
    <w:rsid w:val="00FA2372"/>
    <w:rsid w:val="00FA2871"/>
    <w:rsid w:val="00FA2887"/>
    <w:rsid w:val="00FA2AC5"/>
    <w:rsid w:val="00FA2E3C"/>
    <w:rsid w:val="00FA3061"/>
    <w:rsid w:val="00FA3932"/>
    <w:rsid w:val="00FA5820"/>
    <w:rsid w:val="00FA5A77"/>
    <w:rsid w:val="00FA62FD"/>
    <w:rsid w:val="00FA6CCF"/>
    <w:rsid w:val="00FA6CFA"/>
    <w:rsid w:val="00FA7B84"/>
    <w:rsid w:val="00FB10F7"/>
    <w:rsid w:val="00FB16E6"/>
    <w:rsid w:val="00FB3D08"/>
    <w:rsid w:val="00FB40D2"/>
    <w:rsid w:val="00FB49BB"/>
    <w:rsid w:val="00FB4BAB"/>
    <w:rsid w:val="00FB4CFD"/>
    <w:rsid w:val="00FB61DB"/>
    <w:rsid w:val="00FB6C69"/>
    <w:rsid w:val="00FB7810"/>
    <w:rsid w:val="00FB7839"/>
    <w:rsid w:val="00FB7946"/>
    <w:rsid w:val="00FB7E60"/>
    <w:rsid w:val="00FC02A9"/>
    <w:rsid w:val="00FC05EE"/>
    <w:rsid w:val="00FC1360"/>
    <w:rsid w:val="00FC1460"/>
    <w:rsid w:val="00FC2191"/>
    <w:rsid w:val="00FC2392"/>
    <w:rsid w:val="00FC2B11"/>
    <w:rsid w:val="00FC3461"/>
    <w:rsid w:val="00FC35C9"/>
    <w:rsid w:val="00FC461D"/>
    <w:rsid w:val="00FC46A9"/>
    <w:rsid w:val="00FC5591"/>
    <w:rsid w:val="00FC70A7"/>
    <w:rsid w:val="00FC7841"/>
    <w:rsid w:val="00FD03BE"/>
    <w:rsid w:val="00FD04A0"/>
    <w:rsid w:val="00FD0831"/>
    <w:rsid w:val="00FD09CB"/>
    <w:rsid w:val="00FD1022"/>
    <w:rsid w:val="00FD13FD"/>
    <w:rsid w:val="00FD22A5"/>
    <w:rsid w:val="00FD3FBE"/>
    <w:rsid w:val="00FD40C3"/>
    <w:rsid w:val="00FD465B"/>
    <w:rsid w:val="00FD53B5"/>
    <w:rsid w:val="00FD56B9"/>
    <w:rsid w:val="00FD5BBC"/>
    <w:rsid w:val="00FD6365"/>
    <w:rsid w:val="00FD6FEF"/>
    <w:rsid w:val="00FE0C6D"/>
    <w:rsid w:val="00FE140E"/>
    <w:rsid w:val="00FE1FBF"/>
    <w:rsid w:val="00FE253B"/>
    <w:rsid w:val="00FE2C92"/>
    <w:rsid w:val="00FE3D7B"/>
    <w:rsid w:val="00FE3EA9"/>
    <w:rsid w:val="00FE4018"/>
    <w:rsid w:val="00FE4396"/>
    <w:rsid w:val="00FE446C"/>
    <w:rsid w:val="00FE6192"/>
    <w:rsid w:val="00FE6718"/>
    <w:rsid w:val="00FE6735"/>
    <w:rsid w:val="00FE676F"/>
    <w:rsid w:val="00FE688F"/>
    <w:rsid w:val="00FE6907"/>
    <w:rsid w:val="00FE6D05"/>
    <w:rsid w:val="00FE6D1E"/>
    <w:rsid w:val="00FE6D7B"/>
    <w:rsid w:val="00FE724C"/>
    <w:rsid w:val="00FE7AD2"/>
    <w:rsid w:val="00FE7C7D"/>
    <w:rsid w:val="00FE7D30"/>
    <w:rsid w:val="00FF12EB"/>
    <w:rsid w:val="00FF14AC"/>
    <w:rsid w:val="00FF1899"/>
    <w:rsid w:val="00FF1B3E"/>
    <w:rsid w:val="00FF217E"/>
    <w:rsid w:val="00FF247B"/>
    <w:rsid w:val="00FF26D5"/>
    <w:rsid w:val="00FF2AB1"/>
    <w:rsid w:val="00FF3081"/>
    <w:rsid w:val="00FF4166"/>
    <w:rsid w:val="00FF4D55"/>
    <w:rsid w:val="00FF5B4C"/>
    <w:rsid w:val="00FF672A"/>
    <w:rsid w:val="00FF7C9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3654A"/>
  <w15:docId w15:val="{92E3A8AE-409A-467E-BC9F-60300B84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3"/>
        <w:lang w:val="it-IT" w:eastAsia="it-IT"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C64C1"/>
  </w:style>
  <w:style w:type="paragraph" w:styleId="Titolo1">
    <w:name w:val="heading 1"/>
    <w:basedOn w:val="Standard"/>
    <w:next w:val="Textbody"/>
    <w:pPr>
      <w:keepNext/>
      <w:spacing w:before="240" w:after="60"/>
      <w:outlineLvl w:val="0"/>
    </w:pPr>
    <w:rPr>
      <w:rFonts w:ascii="Arial" w:hAnsi="Arial" w:cs="Arial"/>
      <w:b/>
      <w:bCs/>
      <w:sz w:val="32"/>
      <w:szCs w:val="32"/>
    </w:rPr>
  </w:style>
  <w:style w:type="paragraph" w:styleId="Titolo2">
    <w:name w:val="heading 2"/>
    <w:basedOn w:val="Standard"/>
    <w:next w:val="Textbody"/>
    <w:pPr>
      <w:keepNext/>
      <w:spacing w:before="240" w:after="60"/>
      <w:outlineLvl w:val="1"/>
    </w:pPr>
    <w:rPr>
      <w:rFonts w:ascii="Cambria" w:hAnsi="Cambria"/>
      <w:b/>
      <w:bCs/>
      <w:i/>
      <w:iCs/>
      <w:sz w:val="28"/>
      <w:szCs w:val="28"/>
      <w:lang w:bidi="he-IL"/>
    </w:rPr>
  </w:style>
  <w:style w:type="paragraph" w:styleId="Titolo3">
    <w:name w:val="heading 3"/>
    <w:basedOn w:val="Standard"/>
    <w:next w:val="Textbody"/>
    <w:pPr>
      <w:keepNext/>
      <w:spacing w:line="240" w:lineRule="atLeast"/>
      <w:jc w:val="both"/>
      <w:outlineLvl w:val="2"/>
    </w:pPr>
    <w:rPr>
      <w:rFonts w:ascii="CG Times" w:hAnsi="CG Times"/>
      <w:smallCaps/>
      <w:sz w:val="24"/>
      <w:u w:val="single"/>
    </w:rPr>
  </w:style>
  <w:style w:type="paragraph" w:styleId="Titolo4">
    <w:name w:val="heading 4"/>
    <w:basedOn w:val="Standard"/>
    <w:next w:val="Textbody"/>
    <w:pPr>
      <w:keepNext/>
      <w:spacing w:line="240" w:lineRule="atLeast"/>
      <w:jc w:val="right"/>
      <w:outlineLvl w:val="3"/>
    </w:pPr>
    <w:rPr>
      <w:rFonts w:ascii="CG Times" w:hAnsi="CG Times"/>
      <w:smallCaps/>
      <w:sz w:val="24"/>
    </w:rPr>
  </w:style>
  <w:style w:type="paragraph" w:styleId="Titolo5">
    <w:name w:val="heading 5"/>
    <w:basedOn w:val="Standard"/>
    <w:next w:val="Textbody"/>
    <w:pPr>
      <w:keepNext/>
      <w:spacing w:line="360" w:lineRule="auto"/>
      <w:ind w:right="-8"/>
      <w:jc w:val="both"/>
      <w:outlineLvl w:val="4"/>
    </w:pPr>
    <w:rPr>
      <w:rFonts w:ascii="CG Times" w:hAnsi="CG Times"/>
      <w:b/>
      <w:sz w:val="24"/>
      <w:u w:val="single"/>
    </w:rPr>
  </w:style>
  <w:style w:type="paragraph" w:styleId="Titolo6">
    <w:name w:val="heading 6"/>
    <w:basedOn w:val="Standard"/>
    <w:next w:val="Textbody"/>
    <w:pPr>
      <w:keepNext/>
      <w:spacing w:line="360" w:lineRule="atLeast"/>
      <w:jc w:val="both"/>
      <w:outlineLvl w:val="5"/>
    </w:pPr>
    <w:rPr>
      <w:b/>
      <w:sz w:val="24"/>
    </w:rPr>
  </w:style>
  <w:style w:type="paragraph" w:styleId="Titolo7">
    <w:name w:val="heading 7"/>
    <w:basedOn w:val="Standard"/>
    <w:next w:val="Textbody"/>
    <w:pPr>
      <w:keepNext/>
      <w:jc w:val="center"/>
      <w:outlineLvl w:val="6"/>
    </w:pPr>
    <w:rPr>
      <w:b/>
      <w:sz w:val="32"/>
    </w:rPr>
  </w:style>
  <w:style w:type="paragraph" w:styleId="Titolo8">
    <w:name w:val="heading 8"/>
    <w:basedOn w:val="Standard"/>
    <w:next w:val="Textbody"/>
    <w:pPr>
      <w:keepNext/>
      <w:tabs>
        <w:tab w:val="left" w:pos="3402"/>
        <w:tab w:val="left" w:pos="5953"/>
        <w:tab w:val="left" w:pos="6804"/>
        <w:tab w:val="left" w:pos="9356"/>
      </w:tabs>
      <w:spacing w:line="360" w:lineRule="auto"/>
      <w:ind w:right="-8"/>
      <w:jc w:val="center"/>
      <w:outlineLvl w:val="7"/>
    </w:pPr>
    <w:rPr>
      <w:rFonts w:ascii="CG Times" w:hAnsi="CG Times"/>
      <w:b/>
      <w:sz w:val="24"/>
    </w:rPr>
  </w:style>
  <w:style w:type="paragraph" w:styleId="Titolo9">
    <w:name w:val="heading 9"/>
    <w:basedOn w:val="Standard"/>
    <w:next w:val="Textbody"/>
    <w:pPr>
      <w:keepNext/>
      <w:jc w:val="both"/>
      <w:outlineLvl w:val="8"/>
    </w:pPr>
    <w:rPr>
      <w:i/>
      <w:iCs/>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Arial Unicode MS" w:hAnsi="Arial" w:cs="Arial Unicode MS"/>
      <w:sz w:val="28"/>
      <w:szCs w:val="28"/>
    </w:rPr>
  </w:style>
  <w:style w:type="paragraph" w:customStyle="1" w:styleId="Textbody">
    <w:name w:val="Text body"/>
    <w:basedOn w:val="Standard"/>
    <w:pPr>
      <w:spacing w:after="120"/>
    </w:pPr>
  </w:style>
  <w:style w:type="paragraph" w:styleId="Elenco">
    <w:name w:val="List"/>
    <w:basedOn w:val="Textbody"/>
  </w:style>
  <w:style w:type="paragraph" w:styleId="Didascalia">
    <w:name w:val="caption"/>
    <w:basedOn w:val="Standard"/>
    <w:rPr>
      <w:b/>
      <w:bCs/>
    </w:rPr>
  </w:style>
  <w:style w:type="paragraph" w:customStyle="1" w:styleId="Index">
    <w:name w:val="Index"/>
    <w:basedOn w:val="Standard"/>
    <w:pPr>
      <w:suppressLineNumbers/>
    </w:pPr>
  </w:style>
  <w:style w:type="paragraph" w:styleId="Titolo">
    <w:name w:val="Title"/>
    <w:basedOn w:val="Standard"/>
    <w:next w:val="Sottotitolo"/>
    <w:pPr>
      <w:jc w:val="center"/>
    </w:pPr>
    <w:rPr>
      <w:b/>
      <w:bCs/>
      <w:sz w:val="32"/>
      <w:szCs w:val="36"/>
      <w:lang w:bidi="he-IL"/>
    </w:rPr>
  </w:style>
  <w:style w:type="paragraph" w:styleId="Sottotitolo">
    <w:name w:val="Subtitle"/>
    <w:basedOn w:val="Standard"/>
    <w:next w:val="Textbody"/>
    <w:qFormat/>
    <w:pPr>
      <w:jc w:val="center"/>
    </w:pPr>
    <w:rPr>
      <w:b/>
      <w:i/>
      <w:iCs/>
      <w:sz w:val="24"/>
      <w:szCs w:val="28"/>
    </w:rPr>
  </w:style>
  <w:style w:type="paragraph" w:styleId="Corpodeltesto2">
    <w:name w:val="Body Text 2"/>
    <w:basedOn w:val="Standard"/>
    <w:pPr>
      <w:jc w:val="both"/>
    </w:pPr>
    <w:rPr>
      <w:sz w:val="28"/>
    </w:rPr>
  </w:style>
  <w:style w:type="paragraph" w:customStyle="1" w:styleId="Textbodyindent">
    <w:name w:val="Text body indent"/>
    <w:basedOn w:val="Standard"/>
    <w:pPr>
      <w:ind w:left="283" w:right="1" w:firstLine="540"/>
      <w:jc w:val="both"/>
    </w:pPr>
    <w:rPr>
      <w:sz w:val="24"/>
    </w:rPr>
  </w:style>
  <w:style w:type="paragraph" w:styleId="Pidipagina">
    <w:name w:val="footer"/>
    <w:basedOn w:val="Standard"/>
    <w:pPr>
      <w:suppressLineNumbers/>
      <w:tabs>
        <w:tab w:val="center" w:pos="4819"/>
        <w:tab w:val="right" w:pos="9638"/>
      </w:tabs>
    </w:pPr>
  </w:style>
  <w:style w:type="paragraph" w:styleId="Intestazione">
    <w:name w:val="header"/>
    <w:basedOn w:val="Standard"/>
    <w:pPr>
      <w:suppressLineNumbers/>
      <w:tabs>
        <w:tab w:val="center" w:pos="4819"/>
        <w:tab w:val="right" w:pos="9638"/>
      </w:tabs>
    </w:pPr>
  </w:style>
  <w:style w:type="paragraph" w:styleId="Rientrocorpodeltesto2">
    <w:name w:val="Body Text Indent 2"/>
    <w:basedOn w:val="Standard"/>
    <w:pPr>
      <w:spacing w:after="120" w:line="480" w:lineRule="auto"/>
      <w:ind w:left="283"/>
    </w:pPr>
  </w:style>
  <w:style w:type="paragraph" w:styleId="NormaleWeb">
    <w:name w:val="Normal (Web)"/>
    <w:basedOn w:val="Standard"/>
    <w:uiPriority w:val="99"/>
    <w:pPr>
      <w:spacing w:before="28" w:after="28"/>
    </w:pPr>
    <w:rPr>
      <w:sz w:val="24"/>
      <w:szCs w:val="24"/>
    </w:rPr>
  </w:style>
  <w:style w:type="paragraph" w:customStyle="1" w:styleId="Elencoacolori-Colore11">
    <w:name w:val="Elenco a colori - Colore 11"/>
    <w:basedOn w:val="Standard"/>
    <w:pPr>
      <w:ind w:left="720"/>
    </w:pPr>
  </w:style>
  <w:style w:type="paragraph" w:styleId="Testonotaapidipagina">
    <w:name w:val="footnote text"/>
    <w:basedOn w:val="Standard"/>
  </w:style>
  <w:style w:type="paragraph" w:styleId="Testonotadichiusura">
    <w:name w:val="endnote text"/>
    <w:basedOn w:val="Standard"/>
  </w:style>
  <w:style w:type="paragraph" w:styleId="Testodelblocco">
    <w:name w:val="Block Text"/>
    <w:basedOn w:val="Standard"/>
    <w:pPr>
      <w:spacing w:line="360" w:lineRule="auto"/>
      <w:ind w:left="397" w:right="567"/>
      <w:jc w:val="both"/>
    </w:pPr>
    <w:rPr>
      <w:rFonts w:ascii="Book Antiqua" w:hAnsi="Book Antiqua"/>
      <w:sz w:val="24"/>
    </w:rPr>
  </w:style>
  <w:style w:type="paragraph" w:styleId="Corpodeltesto3">
    <w:name w:val="Body Text 3"/>
    <w:basedOn w:val="Standard"/>
    <w:pPr>
      <w:spacing w:line="360" w:lineRule="auto"/>
      <w:ind w:right="-8"/>
      <w:jc w:val="both"/>
    </w:pPr>
    <w:rPr>
      <w:rFonts w:ascii="CG Times" w:hAnsi="CG Times"/>
      <w:sz w:val="24"/>
    </w:rPr>
  </w:style>
  <w:style w:type="paragraph" w:styleId="Mappadocumento">
    <w:name w:val="Document Map"/>
    <w:basedOn w:val="Standard"/>
    <w:pPr>
      <w:shd w:val="clear" w:color="auto" w:fill="000080"/>
    </w:pPr>
    <w:rPr>
      <w:rFonts w:ascii="Tahoma" w:hAnsi="Tahoma"/>
    </w:rPr>
  </w:style>
  <w:style w:type="paragraph" w:styleId="Rientrocorpodeltesto3">
    <w:name w:val="Body Text Indent 3"/>
    <w:basedOn w:val="Standard"/>
    <w:pPr>
      <w:spacing w:line="360" w:lineRule="auto"/>
      <w:ind w:firstLine="720"/>
      <w:jc w:val="both"/>
    </w:pPr>
    <w:rPr>
      <w:rFonts w:ascii="CG Times" w:hAnsi="CG Times"/>
      <w:sz w:val="24"/>
    </w:rPr>
  </w:style>
  <w:style w:type="paragraph" w:customStyle="1" w:styleId="Corpodeltesto21">
    <w:name w:val="Corpo del testo 21"/>
    <w:basedOn w:val="Standard"/>
    <w:pPr>
      <w:spacing w:line="480" w:lineRule="atLeast"/>
      <w:jc w:val="both"/>
    </w:pPr>
    <w:rPr>
      <w:rFonts w:ascii="New York" w:hAnsi="New York"/>
      <w:sz w:val="24"/>
    </w:rPr>
  </w:style>
  <w:style w:type="paragraph" w:styleId="Rientronormale">
    <w:name w:val="Normal Indent"/>
    <w:basedOn w:val="Standard"/>
    <w:pPr>
      <w:ind w:left="708"/>
    </w:pPr>
    <w:rPr>
      <w:rFonts w:eastAsia="Times"/>
      <w:sz w:val="24"/>
    </w:rPr>
  </w:style>
  <w:style w:type="paragraph" w:customStyle="1" w:styleId="Rientrocorpodeltesto21">
    <w:name w:val="Rientro corpo del testo 21"/>
    <w:basedOn w:val="Standard"/>
    <w:pPr>
      <w:spacing w:line="480" w:lineRule="atLeast"/>
      <w:ind w:firstLine="284"/>
    </w:pPr>
    <w:rPr>
      <w:rFonts w:ascii="Times" w:hAnsi="Times"/>
      <w:sz w:val="24"/>
      <w:lang w:bidi="he-IL"/>
    </w:rPr>
  </w:style>
  <w:style w:type="paragraph" w:customStyle="1" w:styleId="CAPITOLIPERIZIA">
    <w:name w:val="CAPITOLI PERIZIA"/>
    <w:pPr>
      <w:keepNext/>
      <w:widowControl/>
      <w:spacing w:before="720" w:after="240"/>
    </w:pPr>
    <w:rPr>
      <w:b/>
      <w:bCs/>
      <w:caps/>
      <w:sz w:val="28"/>
      <w:szCs w:val="24"/>
      <w:u w:val="single"/>
    </w:rPr>
  </w:style>
  <w:style w:type="paragraph" w:customStyle="1" w:styleId="PERIZIANDO">
    <w:name w:val="PERIZIANDO"/>
    <w:pPr>
      <w:widowControl/>
      <w:jc w:val="center"/>
    </w:pPr>
    <w:rPr>
      <w:b/>
      <w:bCs/>
      <w:caps/>
      <w:sz w:val="24"/>
      <w:szCs w:val="24"/>
    </w:rPr>
  </w:style>
  <w:style w:type="paragraph" w:customStyle="1" w:styleId="PARAGRAFOFASCICOLO">
    <w:name w:val="PARAGRAFO FASCICOLO"/>
    <w:pPr>
      <w:widowControl/>
      <w:spacing w:line="360" w:lineRule="exact"/>
      <w:jc w:val="both"/>
    </w:pPr>
    <w:rPr>
      <w:rFonts w:ascii="Times" w:hAnsi="Times"/>
      <w:sz w:val="24"/>
      <w:szCs w:val="24"/>
    </w:rPr>
  </w:style>
  <w:style w:type="paragraph" w:customStyle="1" w:styleId="PARAGRAFONORMALE">
    <w:name w:val="PARAGRAFO NORMALE"/>
    <w:pPr>
      <w:widowControl/>
      <w:jc w:val="both"/>
    </w:pPr>
    <w:rPr>
      <w:sz w:val="24"/>
      <w:szCs w:val="24"/>
    </w:rPr>
  </w:style>
  <w:style w:type="paragraph" w:customStyle="1" w:styleId="SOTTOTITOLO0">
    <w:name w:val="SOTTOTITOLO"/>
    <w:pPr>
      <w:widowControl/>
      <w:spacing w:before="240" w:line="480" w:lineRule="exact"/>
    </w:pPr>
    <w:rPr>
      <w:rFonts w:ascii="Times" w:hAnsi="Times"/>
      <w:smallCaps/>
      <w:sz w:val="26"/>
      <w:szCs w:val="26"/>
    </w:rPr>
  </w:style>
  <w:style w:type="paragraph" w:styleId="Formuladiapertura">
    <w:name w:val="Salutation"/>
    <w:basedOn w:val="Standard"/>
    <w:pPr>
      <w:suppressLineNumbers/>
      <w:spacing w:before="28" w:after="28"/>
    </w:pPr>
    <w:rPr>
      <w:sz w:val="24"/>
      <w:szCs w:val="24"/>
    </w:rPr>
  </w:style>
  <w:style w:type="paragraph" w:customStyle="1" w:styleId="Corpodeltesto25">
    <w:name w:val="Corpo del testo 25"/>
    <w:basedOn w:val="Standard"/>
    <w:pPr>
      <w:spacing w:line="360" w:lineRule="atLeast"/>
      <w:ind w:left="709"/>
      <w:jc w:val="both"/>
    </w:pPr>
    <w:rPr>
      <w:rFonts w:ascii="New York" w:hAnsi="New York"/>
      <w:sz w:val="24"/>
    </w:rPr>
  </w:style>
  <w:style w:type="paragraph" w:styleId="Testofumetto">
    <w:name w:val="Balloon Text"/>
    <w:basedOn w:val="Standard"/>
    <w:rPr>
      <w:rFonts w:ascii="Tahoma" w:hAnsi="Tahoma" w:cs="Tahoma"/>
      <w:sz w:val="16"/>
      <w:szCs w:val="16"/>
    </w:rPr>
  </w:style>
  <w:style w:type="paragraph" w:customStyle="1" w:styleId="Style1">
    <w:name w:val="Style1"/>
    <w:basedOn w:val="Standard"/>
    <w:pPr>
      <w:widowControl w:val="0"/>
    </w:pPr>
    <w:rPr>
      <w:sz w:val="24"/>
      <w:szCs w:val="24"/>
    </w:rPr>
  </w:style>
  <w:style w:type="paragraph" w:customStyle="1" w:styleId="Style2">
    <w:name w:val="Style2"/>
    <w:basedOn w:val="Standard"/>
    <w:pPr>
      <w:widowControl w:val="0"/>
      <w:spacing w:line="197" w:lineRule="exact"/>
      <w:jc w:val="center"/>
    </w:pPr>
    <w:rPr>
      <w:sz w:val="24"/>
      <w:szCs w:val="24"/>
    </w:rPr>
  </w:style>
  <w:style w:type="paragraph" w:customStyle="1" w:styleId="Style4">
    <w:name w:val="Style4"/>
    <w:basedOn w:val="Standard"/>
    <w:pPr>
      <w:widowControl w:val="0"/>
      <w:spacing w:line="282" w:lineRule="exact"/>
      <w:jc w:val="both"/>
    </w:pPr>
    <w:rPr>
      <w:sz w:val="24"/>
      <w:szCs w:val="24"/>
    </w:rPr>
  </w:style>
  <w:style w:type="paragraph" w:customStyle="1" w:styleId="Style5">
    <w:name w:val="Style5"/>
    <w:basedOn w:val="Standard"/>
    <w:pPr>
      <w:widowControl w:val="0"/>
      <w:spacing w:line="283" w:lineRule="exact"/>
      <w:ind w:firstLine="355"/>
    </w:pPr>
    <w:rPr>
      <w:sz w:val="24"/>
      <w:szCs w:val="24"/>
    </w:rPr>
  </w:style>
  <w:style w:type="paragraph" w:customStyle="1" w:styleId="Style6">
    <w:name w:val="Style6"/>
    <w:basedOn w:val="Standard"/>
    <w:pPr>
      <w:widowControl w:val="0"/>
      <w:spacing w:line="281" w:lineRule="exact"/>
      <w:ind w:hanging="350"/>
      <w:jc w:val="both"/>
    </w:pPr>
    <w:rPr>
      <w:sz w:val="24"/>
      <w:szCs w:val="24"/>
    </w:rPr>
  </w:style>
  <w:style w:type="paragraph" w:customStyle="1" w:styleId="Style7">
    <w:name w:val="Style7"/>
    <w:basedOn w:val="Standard"/>
    <w:pPr>
      <w:widowControl w:val="0"/>
      <w:spacing w:line="282" w:lineRule="exact"/>
    </w:pPr>
    <w:rPr>
      <w:sz w:val="24"/>
      <w:szCs w:val="24"/>
    </w:rPr>
  </w:style>
  <w:style w:type="paragraph" w:customStyle="1" w:styleId="Style8">
    <w:name w:val="Style8"/>
    <w:basedOn w:val="Standard"/>
    <w:pPr>
      <w:widowControl w:val="0"/>
      <w:spacing w:line="281" w:lineRule="exact"/>
      <w:ind w:hanging="346"/>
      <w:jc w:val="both"/>
    </w:pPr>
    <w:rPr>
      <w:sz w:val="24"/>
      <w:szCs w:val="24"/>
    </w:rPr>
  </w:style>
  <w:style w:type="paragraph" w:customStyle="1" w:styleId="Style11">
    <w:name w:val="Style11"/>
    <w:basedOn w:val="Standard"/>
    <w:pPr>
      <w:widowControl w:val="0"/>
      <w:spacing w:line="281" w:lineRule="exact"/>
      <w:ind w:firstLine="355"/>
    </w:pPr>
    <w:rPr>
      <w:sz w:val="24"/>
      <w:szCs w:val="24"/>
    </w:rPr>
  </w:style>
  <w:style w:type="paragraph" w:customStyle="1" w:styleId="Corpodeltesto31">
    <w:name w:val="Corpo del testo 31"/>
    <w:basedOn w:val="Standard"/>
    <w:pPr>
      <w:spacing w:line="360" w:lineRule="atLeast"/>
      <w:jc w:val="both"/>
    </w:pPr>
    <w:rPr>
      <w:rFonts w:ascii="New York" w:hAnsi="New York"/>
      <w:b/>
      <w:sz w:val="24"/>
      <w:lang w:bidi="kn-IN"/>
    </w:rPr>
  </w:style>
  <w:style w:type="paragraph" w:styleId="Paragrafoelenco">
    <w:name w:val="List Paragraph"/>
    <w:basedOn w:val="Standard"/>
    <w:uiPriority w:val="34"/>
    <w:qFormat/>
    <w:pPr>
      <w:ind w:left="720"/>
    </w:pPr>
  </w:style>
  <w:style w:type="paragraph" w:customStyle="1" w:styleId="Normal">
    <w:name w:val="[Normal]"/>
    <w:rPr>
      <w:rFonts w:ascii="Arial" w:eastAsia="Arial" w:hAnsi="Arial" w:cs="Arial"/>
      <w:sz w:val="24"/>
    </w:rPr>
  </w:style>
  <w:style w:type="paragraph" w:customStyle="1" w:styleId="Footnote">
    <w:name w:val="Footnote"/>
    <w:basedOn w:val="Standard"/>
    <w:pPr>
      <w:suppressLineNumbers/>
      <w:ind w:left="283" w:hanging="283"/>
    </w:pPr>
  </w:style>
  <w:style w:type="paragraph" w:customStyle="1" w:styleId="TableContents">
    <w:name w:val="Table Contents"/>
    <w:basedOn w:val="Standard"/>
    <w:pPr>
      <w:suppressLineNumbers/>
    </w:pPr>
  </w:style>
  <w:style w:type="character" w:styleId="Numeropagina">
    <w:name w:val="page number"/>
    <w:basedOn w:val="Carpredefinitoparagrafo"/>
  </w:style>
  <w:style w:type="character" w:customStyle="1" w:styleId="Rientrocorpodeltesto2Carattere">
    <w:name w:val="Rientro corpo del testo 2 Carattere"/>
    <w:basedOn w:val="Carpredefinitoparagrafo"/>
  </w:style>
  <w:style w:type="character" w:customStyle="1" w:styleId="PidipaginaCarattere">
    <w:name w:val="Piè di pagina Carattere"/>
    <w:basedOn w:val="Carpredefinitoparagrafo"/>
  </w:style>
  <w:style w:type="character" w:customStyle="1" w:styleId="Titolo2Carattere">
    <w:name w:val="Titolo 2 Carattere"/>
    <w:rPr>
      <w:rFonts w:ascii="Cambria" w:eastAsia="Times New Roman" w:hAnsi="Cambria" w:cs="Times New Roman"/>
      <w:b/>
      <w:bCs/>
      <w:i/>
      <w:iCs/>
      <w:sz w:val="28"/>
      <w:szCs w:val="28"/>
    </w:rPr>
  </w:style>
  <w:style w:type="character" w:customStyle="1" w:styleId="TitoloCarattere">
    <w:name w:val="Titolo Carattere"/>
    <w:rPr>
      <w:b/>
      <w:sz w:val="32"/>
    </w:rPr>
  </w:style>
  <w:style w:type="character" w:styleId="Enfasicorsivo">
    <w:name w:val="Emphasis"/>
    <w:qFormat/>
    <w:rPr>
      <w:b/>
      <w:bCs/>
      <w:i w:val="0"/>
      <w:iCs w:val="0"/>
    </w:rPr>
  </w:style>
  <w:style w:type="character" w:customStyle="1" w:styleId="CarattereCarattere">
    <w:name w:val="Carattere Carattere"/>
    <w:rPr>
      <w:lang w:val="it-IT" w:eastAsia="it-IT" w:bidi="ar-SA"/>
    </w:rPr>
  </w:style>
  <w:style w:type="character" w:customStyle="1" w:styleId="CorpotestoCarattere1">
    <w:name w:val="Corpo testo Carattere1"/>
    <w:basedOn w:val="Carpredefinitoparagrafo"/>
  </w:style>
  <w:style w:type="character" w:customStyle="1" w:styleId="IntestazioneCarattere">
    <w:name w:val="Intestazione Carattere"/>
  </w:style>
  <w:style w:type="character" w:customStyle="1" w:styleId="TestonotaapidipaginaCarattere">
    <w:name w:val="Testo nota a piè di pagina Carattere"/>
    <w:basedOn w:val="Carpredefinitoparagrafo"/>
  </w:style>
  <w:style w:type="character" w:styleId="Rimandonotaapidipagina">
    <w:name w:val="footnote reference"/>
    <w:rPr>
      <w:position w:val="0"/>
      <w:vertAlign w:val="superscript"/>
    </w:rPr>
  </w:style>
  <w:style w:type="character" w:customStyle="1" w:styleId="Titolo3Carattere">
    <w:name w:val="Titolo 3 Carattere"/>
    <w:rPr>
      <w:rFonts w:ascii="CG Times" w:hAnsi="CG Times"/>
      <w:smallCaps/>
      <w:sz w:val="24"/>
      <w:u w:val="single"/>
    </w:rPr>
  </w:style>
  <w:style w:type="character" w:customStyle="1" w:styleId="Titolo4Carattere">
    <w:name w:val="Titolo 4 Carattere"/>
    <w:rPr>
      <w:rFonts w:ascii="CG Times" w:hAnsi="CG Times"/>
      <w:smallCaps/>
      <w:sz w:val="24"/>
    </w:rPr>
  </w:style>
  <w:style w:type="character" w:customStyle="1" w:styleId="Titolo5Carattere">
    <w:name w:val="Titolo 5 Carattere"/>
    <w:rPr>
      <w:rFonts w:ascii="CG Times" w:hAnsi="CG Times"/>
      <w:b/>
      <w:sz w:val="24"/>
      <w:u w:val="single"/>
    </w:rPr>
  </w:style>
  <w:style w:type="character" w:customStyle="1" w:styleId="Titolo6Carattere">
    <w:name w:val="Titolo 6 Carattere"/>
    <w:rPr>
      <w:b/>
      <w:sz w:val="24"/>
    </w:rPr>
  </w:style>
  <w:style w:type="character" w:customStyle="1" w:styleId="Titolo8Carattere">
    <w:name w:val="Titolo 8 Carattere"/>
    <w:rPr>
      <w:rFonts w:ascii="CG Times" w:hAnsi="CG Times"/>
      <w:b/>
      <w:sz w:val="24"/>
    </w:rPr>
  </w:style>
  <w:style w:type="character" w:customStyle="1" w:styleId="Titolo9Carattere">
    <w:name w:val="Titolo 9 Carattere"/>
    <w:rPr>
      <w:i/>
      <w:iCs/>
      <w:sz w:val="24"/>
    </w:rPr>
  </w:style>
  <w:style w:type="character" w:customStyle="1" w:styleId="Titolo1Carattere">
    <w:name w:val="Titolo 1 Carattere"/>
    <w:rPr>
      <w:rFonts w:ascii="Arial" w:hAnsi="Arial" w:cs="Arial"/>
      <w:b/>
      <w:bCs/>
      <w:kern w:val="3"/>
      <w:sz w:val="32"/>
      <w:szCs w:val="32"/>
    </w:rPr>
  </w:style>
  <w:style w:type="character" w:customStyle="1" w:styleId="Titolo7Carattere">
    <w:name w:val="Titolo 7 Carattere"/>
    <w:rPr>
      <w:b/>
      <w:sz w:val="32"/>
    </w:rPr>
  </w:style>
  <w:style w:type="character" w:customStyle="1" w:styleId="TestonotadichiusuraCarattere">
    <w:name w:val="Testo nota di chiusura Carattere"/>
    <w:basedOn w:val="Carpredefinitoparagrafo"/>
  </w:style>
  <w:style w:type="character" w:customStyle="1" w:styleId="RientrocorpodeltestoCarattere">
    <w:name w:val="Rientro corpo del testo Carattere"/>
    <w:rPr>
      <w:sz w:val="24"/>
    </w:rPr>
  </w:style>
  <w:style w:type="character" w:customStyle="1" w:styleId="Corpodeltesto2Carattere">
    <w:name w:val="Corpo del testo 2 Carattere"/>
    <w:rPr>
      <w:sz w:val="28"/>
    </w:rPr>
  </w:style>
  <w:style w:type="character" w:customStyle="1" w:styleId="Corpodeltesto3Carattere">
    <w:name w:val="Corpo del testo 3 Carattere"/>
    <w:rPr>
      <w:rFonts w:ascii="CG Times" w:hAnsi="CG Times"/>
      <w:sz w:val="24"/>
    </w:rPr>
  </w:style>
  <w:style w:type="character" w:customStyle="1" w:styleId="MappadocumentoCarattere">
    <w:name w:val="Mappa documento Carattere"/>
    <w:rPr>
      <w:rFonts w:ascii="Tahoma" w:hAnsi="Tahoma"/>
    </w:rPr>
  </w:style>
  <w:style w:type="character" w:customStyle="1" w:styleId="Rientrocorpodeltesto3Carattere">
    <w:name w:val="Rientro corpo del testo 3 Carattere"/>
    <w:rPr>
      <w:rFonts w:ascii="CG Times" w:hAnsi="CG Times"/>
      <w:sz w:val="24"/>
    </w:rPr>
  </w:style>
  <w:style w:type="character" w:customStyle="1" w:styleId="SottotitoloCarattere">
    <w:name w:val="Sottotitolo Carattere"/>
    <w:rPr>
      <w:b/>
      <w:sz w:val="24"/>
    </w:rPr>
  </w:style>
  <w:style w:type="character" w:customStyle="1" w:styleId="FormuladiaperturaCarattere">
    <w:name w:val="Formula di apertura Carattere"/>
    <w:rPr>
      <w:sz w:val="24"/>
      <w:szCs w:val="24"/>
    </w:rPr>
  </w:style>
  <w:style w:type="character" w:customStyle="1" w:styleId="TestofumettoCarattere">
    <w:name w:val="Testo fumetto Carattere"/>
    <w:rPr>
      <w:rFonts w:ascii="Tahoma" w:hAnsi="Tahoma" w:cs="Tahoma"/>
      <w:sz w:val="16"/>
      <w:szCs w:val="16"/>
    </w:rPr>
  </w:style>
  <w:style w:type="character" w:customStyle="1" w:styleId="testoblu1">
    <w:name w:val="testoblu1"/>
    <w:rPr>
      <w:rFonts w:ascii="Verdana" w:hAnsi="Verdana"/>
      <w:b w:val="0"/>
      <w:bCs w:val="0"/>
      <w:i w:val="0"/>
      <w:iCs w:val="0"/>
      <w:color w:val="000066"/>
      <w:sz w:val="20"/>
      <w:szCs w:val="20"/>
    </w:rPr>
  </w:style>
  <w:style w:type="character" w:customStyle="1" w:styleId="FontStyle13">
    <w:name w:val="Font Style13"/>
    <w:rPr>
      <w:rFonts w:ascii="Times New Roman" w:hAnsi="Times New Roman" w:cs="Times New Roman"/>
      <w:b/>
      <w:bCs/>
      <w:i/>
      <w:iCs/>
      <w:sz w:val="20"/>
      <w:szCs w:val="20"/>
    </w:rPr>
  </w:style>
  <w:style w:type="character" w:customStyle="1" w:styleId="FontStyle15">
    <w:name w:val="Font Style15"/>
    <w:rPr>
      <w:rFonts w:ascii="Times New Roman" w:hAnsi="Times New Roman" w:cs="Times New Roman"/>
      <w:i/>
      <w:iCs/>
      <w:sz w:val="22"/>
      <w:szCs w:val="22"/>
    </w:rPr>
  </w:style>
  <w:style w:type="character" w:customStyle="1" w:styleId="FontStyle16">
    <w:name w:val="Font Style16"/>
    <w:rPr>
      <w:rFonts w:ascii="Times New Roman" w:hAnsi="Times New Roman" w:cs="Times New Roman"/>
      <w:sz w:val="22"/>
      <w:szCs w:val="22"/>
    </w:rPr>
  </w:style>
  <w:style w:type="character" w:customStyle="1" w:styleId="FontStyle17">
    <w:name w:val="Font Style17"/>
    <w:rPr>
      <w:rFonts w:ascii="Times New Roman" w:hAnsi="Times New Roman" w:cs="Times New Roman"/>
      <w:b/>
      <w:bCs/>
      <w:i/>
      <w:iCs/>
      <w:spacing w:val="-20"/>
      <w:sz w:val="22"/>
      <w:szCs w:val="22"/>
    </w:rPr>
  </w:style>
  <w:style w:type="character" w:customStyle="1" w:styleId="FontStyle18">
    <w:name w:val="Font Style18"/>
    <w:rPr>
      <w:rFonts w:ascii="Times New Roman" w:hAnsi="Times New Roman" w:cs="Times New Roman"/>
      <w:i/>
      <w:iCs/>
      <w:sz w:val="22"/>
      <w:szCs w:val="22"/>
    </w:rPr>
  </w:style>
  <w:style w:type="character" w:customStyle="1" w:styleId="FontStyle19">
    <w:name w:val="Font Style19"/>
    <w:rPr>
      <w:rFonts w:ascii="Times New Roman" w:hAnsi="Times New Roman" w:cs="Times New Roman"/>
      <w:sz w:val="22"/>
      <w:szCs w:val="22"/>
    </w:rPr>
  </w:style>
  <w:style w:type="character" w:customStyle="1" w:styleId="FontStyle21">
    <w:name w:val="Font Style21"/>
    <w:rPr>
      <w:rFonts w:ascii="Times New Roman" w:hAnsi="Times New Roman" w:cs="Times New Roman"/>
      <w:b/>
      <w:bCs/>
      <w:sz w:val="16"/>
      <w:szCs w:val="16"/>
    </w:rPr>
  </w:style>
  <w:style w:type="character" w:customStyle="1" w:styleId="CorpotestoCarattere">
    <w:name w:val="Corpo testo Carattere"/>
  </w:style>
  <w:style w:type="character" w:customStyle="1" w:styleId="Internetlink">
    <w:name w:val="Internet link"/>
    <w:basedOn w:val="Carpredefinitoparagrafo"/>
    <w:rPr>
      <w:color w:val="0000FF"/>
      <w:u w:val="single"/>
    </w:rPr>
  </w:style>
  <w:style w:type="character" w:customStyle="1" w:styleId="ListLabel1">
    <w:name w:val="ListLabel 1"/>
    <w:rPr>
      <w:rFonts w:cs="Courier New"/>
    </w:rPr>
  </w:style>
  <w:style w:type="character" w:customStyle="1" w:styleId="ListLabel2">
    <w:name w:val="ListLabel 2"/>
    <w:rPr>
      <w:rFonts w:eastAsia="Times New Roman" w:cs="Times New Roman"/>
    </w:rPr>
  </w:style>
  <w:style w:type="character" w:customStyle="1" w:styleId="ListLabel3">
    <w:name w:val="ListLabel 3"/>
    <w:rPr>
      <w:b w:val="0"/>
    </w:rPr>
  </w:style>
  <w:style w:type="character" w:customStyle="1" w:styleId="ListLabel4">
    <w:name w:val="ListLabel 4"/>
    <w:rPr>
      <w:rFonts w:cs="Arial"/>
    </w:rPr>
  </w:style>
  <w:style w:type="character" w:customStyle="1" w:styleId="ListLabel5">
    <w:name w:val="ListLabel 5"/>
    <w:rPr>
      <w:rFonts w:cs="Times New Roman"/>
    </w:rPr>
  </w:style>
  <w:style w:type="character" w:customStyle="1" w:styleId="FootnoteSymbol">
    <w:name w:val="Footnote Symbol"/>
  </w:style>
  <w:style w:type="character" w:customStyle="1" w:styleId="Footnoteanchor">
    <w:name w:val="Footnote anchor"/>
    <w:rPr>
      <w:position w:val="0"/>
      <w:vertAlign w:val="superscript"/>
    </w:rPr>
  </w:style>
  <w:style w:type="numbering" w:customStyle="1" w:styleId="WWNum1">
    <w:name w:val="WWNum1"/>
    <w:basedOn w:val="Nessunelenco"/>
    <w:pPr>
      <w:numPr>
        <w:numId w:val="1"/>
      </w:numPr>
    </w:pPr>
  </w:style>
  <w:style w:type="numbering" w:customStyle="1" w:styleId="WWNum2">
    <w:name w:val="WWNum2"/>
    <w:basedOn w:val="Nessunelenco"/>
    <w:pPr>
      <w:numPr>
        <w:numId w:val="2"/>
      </w:numPr>
    </w:pPr>
  </w:style>
  <w:style w:type="numbering" w:customStyle="1" w:styleId="WWNum3">
    <w:name w:val="WWNum3"/>
    <w:basedOn w:val="Nessunelenco"/>
    <w:pPr>
      <w:numPr>
        <w:numId w:val="3"/>
      </w:numPr>
    </w:pPr>
  </w:style>
  <w:style w:type="numbering" w:customStyle="1" w:styleId="WWNum4">
    <w:name w:val="WWNum4"/>
    <w:basedOn w:val="Nessunelenco"/>
    <w:pPr>
      <w:numPr>
        <w:numId w:val="4"/>
      </w:numPr>
    </w:pPr>
  </w:style>
  <w:style w:type="numbering" w:customStyle="1" w:styleId="WWNum5">
    <w:name w:val="WWNum5"/>
    <w:basedOn w:val="Nessunelenco"/>
    <w:pPr>
      <w:numPr>
        <w:numId w:val="5"/>
      </w:numPr>
    </w:pPr>
  </w:style>
  <w:style w:type="numbering" w:customStyle="1" w:styleId="WWNum6">
    <w:name w:val="WWNum6"/>
    <w:basedOn w:val="Nessunelenco"/>
    <w:pPr>
      <w:numPr>
        <w:numId w:val="6"/>
      </w:numPr>
    </w:pPr>
  </w:style>
  <w:style w:type="numbering" w:customStyle="1" w:styleId="WWNum7">
    <w:name w:val="WWNum7"/>
    <w:basedOn w:val="Nessunelenco"/>
    <w:pPr>
      <w:numPr>
        <w:numId w:val="7"/>
      </w:numPr>
    </w:pPr>
  </w:style>
  <w:style w:type="numbering" w:customStyle="1" w:styleId="WWNum8">
    <w:name w:val="WWNum8"/>
    <w:basedOn w:val="Nessunelenco"/>
    <w:pPr>
      <w:numPr>
        <w:numId w:val="8"/>
      </w:numPr>
    </w:pPr>
  </w:style>
  <w:style w:type="numbering" w:customStyle="1" w:styleId="WWNum9">
    <w:name w:val="WWNum9"/>
    <w:basedOn w:val="Nessunelenco"/>
    <w:pPr>
      <w:numPr>
        <w:numId w:val="9"/>
      </w:numPr>
    </w:pPr>
  </w:style>
  <w:style w:type="numbering" w:customStyle="1" w:styleId="WWNum10">
    <w:name w:val="WWNum10"/>
    <w:basedOn w:val="Nessunelenco"/>
    <w:pPr>
      <w:numPr>
        <w:numId w:val="10"/>
      </w:numPr>
    </w:pPr>
  </w:style>
  <w:style w:type="numbering" w:customStyle="1" w:styleId="WWNum11">
    <w:name w:val="WWNum11"/>
    <w:basedOn w:val="Nessunelenco"/>
    <w:pPr>
      <w:numPr>
        <w:numId w:val="11"/>
      </w:numPr>
    </w:pPr>
  </w:style>
  <w:style w:type="numbering" w:customStyle="1" w:styleId="WWNum12">
    <w:name w:val="WWNum12"/>
    <w:basedOn w:val="Nessunelenco"/>
    <w:pPr>
      <w:numPr>
        <w:numId w:val="12"/>
      </w:numPr>
    </w:pPr>
  </w:style>
  <w:style w:type="numbering" w:customStyle="1" w:styleId="WWNum13">
    <w:name w:val="WWNum13"/>
    <w:basedOn w:val="Nessunelenco"/>
    <w:pPr>
      <w:numPr>
        <w:numId w:val="13"/>
      </w:numPr>
    </w:pPr>
  </w:style>
  <w:style w:type="numbering" w:customStyle="1" w:styleId="WWNum14">
    <w:name w:val="WWNum14"/>
    <w:basedOn w:val="Nessunelenco"/>
    <w:pPr>
      <w:numPr>
        <w:numId w:val="14"/>
      </w:numPr>
    </w:pPr>
  </w:style>
  <w:style w:type="numbering" w:customStyle="1" w:styleId="WWNum15">
    <w:name w:val="WWNum15"/>
    <w:basedOn w:val="Nessunelenco"/>
    <w:pPr>
      <w:numPr>
        <w:numId w:val="15"/>
      </w:numPr>
    </w:pPr>
  </w:style>
  <w:style w:type="numbering" w:customStyle="1" w:styleId="WWNum16">
    <w:name w:val="WWNum16"/>
    <w:basedOn w:val="Nessunelenco"/>
    <w:pPr>
      <w:numPr>
        <w:numId w:val="16"/>
      </w:numPr>
    </w:pPr>
  </w:style>
  <w:style w:type="numbering" w:customStyle="1" w:styleId="WWNum17">
    <w:name w:val="WWNum17"/>
    <w:basedOn w:val="Nessunelenco"/>
    <w:pPr>
      <w:numPr>
        <w:numId w:val="17"/>
      </w:numPr>
    </w:pPr>
  </w:style>
  <w:style w:type="numbering" w:customStyle="1" w:styleId="WWNum18">
    <w:name w:val="WWNum18"/>
    <w:basedOn w:val="Nessunelenco"/>
    <w:pPr>
      <w:numPr>
        <w:numId w:val="18"/>
      </w:numPr>
    </w:pPr>
  </w:style>
  <w:style w:type="numbering" w:customStyle="1" w:styleId="WWNum19">
    <w:name w:val="WWNum19"/>
    <w:basedOn w:val="Nessunelenco"/>
    <w:pPr>
      <w:numPr>
        <w:numId w:val="19"/>
      </w:numPr>
    </w:pPr>
  </w:style>
  <w:style w:type="numbering" w:customStyle="1" w:styleId="WWNum20">
    <w:name w:val="WWNum20"/>
    <w:basedOn w:val="Nessunelenco"/>
    <w:pPr>
      <w:numPr>
        <w:numId w:val="20"/>
      </w:numPr>
    </w:pPr>
  </w:style>
  <w:style w:type="numbering" w:customStyle="1" w:styleId="WWNum21">
    <w:name w:val="WWNum21"/>
    <w:basedOn w:val="Nessunelenco"/>
    <w:pPr>
      <w:numPr>
        <w:numId w:val="21"/>
      </w:numPr>
    </w:pPr>
  </w:style>
  <w:style w:type="numbering" w:customStyle="1" w:styleId="WWNum22">
    <w:name w:val="WWNum22"/>
    <w:basedOn w:val="Nessunelenco"/>
    <w:pPr>
      <w:numPr>
        <w:numId w:val="22"/>
      </w:numPr>
    </w:pPr>
  </w:style>
  <w:style w:type="numbering" w:customStyle="1" w:styleId="WWNum23">
    <w:name w:val="WWNum23"/>
    <w:basedOn w:val="Nessunelenco"/>
    <w:pPr>
      <w:numPr>
        <w:numId w:val="23"/>
      </w:numPr>
    </w:pPr>
  </w:style>
  <w:style w:type="numbering" w:customStyle="1" w:styleId="WWNum24">
    <w:name w:val="WWNum24"/>
    <w:basedOn w:val="Nessunelenco"/>
    <w:pPr>
      <w:numPr>
        <w:numId w:val="24"/>
      </w:numPr>
    </w:pPr>
  </w:style>
  <w:style w:type="numbering" w:customStyle="1" w:styleId="WWNum25">
    <w:name w:val="WWNum25"/>
    <w:basedOn w:val="Nessunelenco"/>
    <w:pPr>
      <w:numPr>
        <w:numId w:val="25"/>
      </w:numPr>
    </w:pPr>
  </w:style>
  <w:style w:type="numbering" w:customStyle="1" w:styleId="WWNum26">
    <w:name w:val="WWNum26"/>
    <w:basedOn w:val="Nessunelenco"/>
    <w:pPr>
      <w:numPr>
        <w:numId w:val="26"/>
      </w:numPr>
    </w:pPr>
  </w:style>
  <w:style w:type="numbering" w:customStyle="1" w:styleId="WWNum27">
    <w:name w:val="WWNum27"/>
    <w:basedOn w:val="Nessunelenco"/>
    <w:pPr>
      <w:numPr>
        <w:numId w:val="27"/>
      </w:numPr>
    </w:pPr>
  </w:style>
  <w:style w:type="numbering" w:customStyle="1" w:styleId="WWNum28">
    <w:name w:val="WWNum28"/>
    <w:basedOn w:val="Nessunelenco"/>
    <w:pPr>
      <w:numPr>
        <w:numId w:val="28"/>
      </w:numPr>
    </w:pPr>
  </w:style>
  <w:style w:type="numbering" w:customStyle="1" w:styleId="WWNum29">
    <w:name w:val="WWNum29"/>
    <w:basedOn w:val="Nessunelenco"/>
    <w:pPr>
      <w:numPr>
        <w:numId w:val="29"/>
      </w:numPr>
    </w:pPr>
  </w:style>
  <w:style w:type="numbering" w:customStyle="1" w:styleId="WWNum30">
    <w:name w:val="WWNum30"/>
    <w:basedOn w:val="Nessunelenco"/>
    <w:pPr>
      <w:numPr>
        <w:numId w:val="30"/>
      </w:numPr>
    </w:pPr>
  </w:style>
  <w:style w:type="numbering" w:customStyle="1" w:styleId="WWNum31">
    <w:name w:val="WWNum31"/>
    <w:basedOn w:val="Nessunelenco"/>
    <w:pPr>
      <w:numPr>
        <w:numId w:val="31"/>
      </w:numPr>
    </w:pPr>
  </w:style>
  <w:style w:type="numbering" w:customStyle="1" w:styleId="WWNum32">
    <w:name w:val="WWNum32"/>
    <w:basedOn w:val="Nessunelenco"/>
    <w:pPr>
      <w:numPr>
        <w:numId w:val="32"/>
      </w:numPr>
    </w:pPr>
  </w:style>
  <w:style w:type="numbering" w:customStyle="1" w:styleId="WWNum33">
    <w:name w:val="WWNum33"/>
    <w:basedOn w:val="Nessunelenco"/>
    <w:pPr>
      <w:numPr>
        <w:numId w:val="33"/>
      </w:numPr>
    </w:pPr>
  </w:style>
  <w:style w:type="numbering" w:customStyle="1" w:styleId="WWNum34">
    <w:name w:val="WWNum34"/>
    <w:basedOn w:val="Nessunelenco"/>
    <w:pPr>
      <w:numPr>
        <w:numId w:val="34"/>
      </w:numPr>
    </w:pPr>
  </w:style>
  <w:style w:type="numbering" w:customStyle="1" w:styleId="WWNum35">
    <w:name w:val="WWNum35"/>
    <w:basedOn w:val="Nessunelenco"/>
    <w:pPr>
      <w:numPr>
        <w:numId w:val="35"/>
      </w:numPr>
    </w:pPr>
  </w:style>
  <w:style w:type="numbering" w:customStyle="1" w:styleId="WWNum36">
    <w:name w:val="WWNum36"/>
    <w:basedOn w:val="Nessunelenco"/>
    <w:pPr>
      <w:numPr>
        <w:numId w:val="36"/>
      </w:numPr>
    </w:pPr>
  </w:style>
  <w:style w:type="paragraph" w:styleId="Corpotesto">
    <w:name w:val="Body Text"/>
    <w:basedOn w:val="Normale"/>
    <w:link w:val="CorpotestoCarattere2"/>
    <w:uiPriority w:val="99"/>
    <w:semiHidden/>
    <w:unhideWhenUsed/>
    <w:rsid w:val="00BC31A6"/>
    <w:pPr>
      <w:spacing w:after="120"/>
    </w:pPr>
  </w:style>
  <w:style w:type="character" w:customStyle="1" w:styleId="CorpotestoCarattere2">
    <w:name w:val="Corpo testo Carattere2"/>
    <w:basedOn w:val="Carpredefinitoparagrafo"/>
    <w:link w:val="Corpotesto"/>
    <w:uiPriority w:val="99"/>
    <w:semiHidden/>
    <w:rsid w:val="00BC31A6"/>
  </w:style>
  <w:style w:type="paragraph" w:customStyle="1" w:styleId="Giotitolone">
    <w:name w:val="Gio titolone"/>
    <w:basedOn w:val="Normale"/>
    <w:qFormat/>
    <w:rsid w:val="00BC31A6"/>
    <w:pPr>
      <w:widowControl/>
      <w:suppressAutoHyphens w:val="0"/>
      <w:autoSpaceDN/>
      <w:jc w:val="both"/>
      <w:textAlignment w:val="auto"/>
    </w:pPr>
    <w:rPr>
      <w:b/>
      <w:caps/>
      <w:kern w:val="0"/>
      <w:sz w:val="28"/>
      <w:u w:val="single"/>
    </w:rPr>
  </w:style>
  <w:style w:type="paragraph" w:customStyle="1" w:styleId="Titolo10">
    <w:name w:val="Titolo1"/>
    <w:basedOn w:val="Normale"/>
    <w:next w:val="Corpotesto"/>
    <w:rsid w:val="00DD0830"/>
    <w:pPr>
      <w:widowControl/>
      <w:autoSpaceDN/>
      <w:jc w:val="center"/>
      <w:textAlignment w:val="auto"/>
    </w:pPr>
    <w:rPr>
      <w:rFonts w:ascii="CG Times (W1)" w:hAnsi="CG Times (W1)" w:cs="CG Times (W1)"/>
      <w:b/>
      <w:kern w:val="0"/>
      <w:sz w:val="24"/>
      <w:szCs w:val="24"/>
      <w:u w:val="single"/>
      <w:lang w:eastAsia="zh-CN"/>
    </w:rPr>
  </w:style>
  <w:style w:type="paragraph" w:customStyle="1" w:styleId="TitoloparagrafoPIGA">
    <w:name w:val="Titolo paragrafo PIGA"/>
    <w:basedOn w:val="Titolo1"/>
    <w:autoRedefine/>
    <w:qFormat/>
    <w:rsid w:val="005828D7"/>
    <w:pPr>
      <w:spacing w:after="240"/>
    </w:pPr>
    <w:rPr>
      <w:rFonts w:ascii="Helvetica Neue" w:hAnsi="Helvetica Neue"/>
      <w:sz w:val="24"/>
      <w:u w:val="single"/>
    </w:rPr>
  </w:style>
  <w:style w:type="paragraph" w:styleId="Indice1">
    <w:name w:val="index 1"/>
    <w:basedOn w:val="Titolo1"/>
    <w:next w:val="Normale"/>
    <w:autoRedefine/>
    <w:uiPriority w:val="99"/>
    <w:semiHidden/>
    <w:unhideWhenUsed/>
    <w:rsid w:val="00DD0830"/>
    <w:pPr>
      <w:ind w:left="200" w:hanging="200"/>
    </w:pPr>
    <w:rPr>
      <w:rFonts w:ascii="Helvetica Neue" w:hAnsi="Helvetica Neue"/>
      <w:sz w:val="24"/>
      <w:u w:val="single"/>
    </w:rPr>
  </w:style>
  <w:style w:type="paragraph" w:styleId="Indice2">
    <w:name w:val="index 2"/>
    <w:basedOn w:val="Normale"/>
    <w:next w:val="Normale"/>
    <w:autoRedefine/>
    <w:uiPriority w:val="99"/>
    <w:semiHidden/>
    <w:unhideWhenUsed/>
    <w:rsid w:val="00DD0830"/>
    <w:pPr>
      <w:ind w:left="400" w:hanging="200"/>
    </w:pPr>
    <w:rPr>
      <w:rFonts w:ascii="Helvetica Neue" w:hAnsi="Helvetica Neue"/>
      <w:b/>
      <w:i/>
      <w:sz w:val="24"/>
    </w:rPr>
  </w:style>
  <w:style w:type="paragraph" w:customStyle="1" w:styleId="SottotitoloParagrafoPIGA">
    <w:name w:val="Sottotitolo Paragrafo PIGA"/>
    <w:basedOn w:val="Normale"/>
    <w:autoRedefine/>
    <w:qFormat/>
    <w:rsid w:val="00CA280F"/>
    <w:pPr>
      <w:spacing w:line="360" w:lineRule="auto"/>
      <w:jc w:val="both"/>
    </w:pPr>
    <w:rPr>
      <w:rFonts w:ascii="Helvetica Neue" w:hAnsi="Helvetica Neue"/>
      <w:b/>
      <w:i/>
      <w:sz w:val="24"/>
      <w:szCs w:val="22"/>
    </w:rPr>
  </w:style>
  <w:style w:type="character" w:styleId="Collegamentoipertestuale">
    <w:name w:val="Hyperlink"/>
    <w:basedOn w:val="Carpredefinitoparagrafo"/>
    <w:uiPriority w:val="99"/>
    <w:unhideWhenUsed/>
    <w:rsid w:val="00EE4968"/>
    <w:rPr>
      <w:color w:val="0563C1" w:themeColor="hyperlink"/>
      <w:u w:val="single"/>
    </w:rPr>
  </w:style>
  <w:style w:type="paragraph" w:styleId="Sommario1">
    <w:name w:val="toc 1"/>
    <w:basedOn w:val="Normale"/>
    <w:next w:val="Normale"/>
    <w:autoRedefine/>
    <w:uiPriority w:val="39"/>
    <w:unhideWhenUsed/>
    <w:rsid w:val="00561E32"/>
    <w:pPr>
      <w:tabs>
        <w:tab w:val="right" w:leader="dot" w:pos="8777"/>
      </w:tabs>
      <w:spacing w:before="120" w:after="120" w:line="360" w:lineRule="auto"/>
    </w:pPr>
    <w:rPr>
      <w:rFonts w:ascii="Helvetica Neue" w:hAnsi="Helvetica Neue"/>
      <w:b/>
      <w:sz w:val="22"/>
    </w:rPr>
  </w:style>
  <w:style w:type="paragraph" w:styleId="Sommario2">
    <w:name w:val="toc 2"/>
    <w:basedOn w:val="Normale"/>
    <w:next w:val="Normale"/>
    <w:autoRedefine/>
    <w:uiPriority w:val="39"/>
    <w:unhideWhenUsed/>
    <w:rsid w:val="00FC46A9"/>
    <w:pPr>
      <w:spacing w:after="100" w:line="360" w:lineRule="auto"/>
      <w:ind w:left="200"/>
    </w:pPr>
    <w:rPr>
      <w:rFonts w:ascii="Helvetica Neue" w:hAnsi="Helvetica Neue"/>
      <w:b/>
      <w:i/>
      <w:sz w:val="22"/>
    </w:rPr>
  </w:style>
  <w:style w:type="table" w:styleId="Grigliatabella">
    <w:name w:val="Table Grid"/>
    <w:basedOn w:val="Tabellanormale"/>
    <w:uiPriority w:val="39"/>
    <w:rsid w:val="00056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olodellibro">
    <w:name w:val="Book Title"/>
    <w:basedOn w:val="Carpredefinitoparagrafo"/>
    <w:uiPriority w:val="33"/>
    <w:qFormat/>
    <w:rsid w:val="00CA280F"/>
    <w:rPr>
      <w:b/>
      <w:bCs/>
      <w:i/>
      <w:iCs/>
      <w:spacing w:val="5"/>
    </w:rPr>
  </w:style>
  <w:style w:type="character" w:styleId="Menzionenonrisolta">
    <w:name w:val="Unresolved Mention"/>
    <w:basedOn w:val="Carpredefinitoparagrafo"/>
    <w:uiPriority w:val="99"/>
    <w:semiHidden/>
    <w:unhideWhenUsed/>
    <w:rsid w:val="00DA7D26"/>
    <w:rPr>
      <w:color w:val="605E5C"/>
      <w:shd w:val="clear" w:color="auto" w:fill="E1DFDD"/>
    </w:rPr>
  </w:style>
  <w:style w:type="character" w:styleId="Collegamentovisitato">
    <w:name w:val="FollowedHyperlink"/>
    <w:basedOn w:val="Carpredefinitoparagrafo"/>
    <w:uiPriority w:val="99"/>
    <w:semiHidden/>
    <w:unhideWhenUsed/>
    <w:rsid w:val="00DA7D26"/>
    <w:rPr>
      <w:color w:val="954F72" w:themeColor="followedHyperlink"/>
      <w:u w:val="single"/>
    </w:rPr>
  </w:style>
  <w:style w:type="paragraph" w:customStyle="1" w:styleId="Default">
    <w:name w:val="Default"/>
    <w:rsid w:val="00886518"/>
    <w:pPr>
      <w:widowControl/>
      <w:suppressAutoHyphens w:val="0"/>
      <w:autoSpaceDE w:val="0"/>
      <w:adjustRightInd w:val="0"/>
      <w:textAlignment w:val="auto"/>
    </w:pPr>
    <w:rPr>
      <w:color w:val="000000"/>
      <w:kern w:val="0"/>
      <w:sz w:val="24"/>
      <w:szCs w:val="24"/>
    </w:rPr>
  </w:style>
  <w:style w:type="table" w:styleId="Tabellasemplice-2">
    <w:name w:val="Plain Table 2"/>
    <w:basedOn w:val="Tabellanormale"/>
    <w:uiPriority w:val="42"/>
    <w:rsid w:val="00F7110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elenco3-colore3">
    <w:name w:val="List Table 3 Accent 3"/>
    <w:basedOn w:val="Tabellanormale"/>
    <w:uiPriority w:val="48"/>
    <w:rsid w:val="00F71106"/>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9830">
      <w:bodyDiv w:val="1"/>
      <w:marLeft w:val="0"/>
      <w:marRight w:val="0"/>
      <w:marTop w:val="0"/>
      <w:marBottom w:val="0"/>
      <w:divBdr>
        <w:top w:val="none" w:sz="0" w:space="0" w:color="auto"/>
        <w:left w:val="none" w:sz="0" w:space="0" w:color="auto"/>
        <w:bottom w:val="none" w:sz="0" w:space="0" w:color="auto"/>
        <w:right w:val="none" w:sz="0" w:space="0" w:color="auto"/>
      </w:divBdr>
      <w:divsChild>
        <w:div w:id="376323697">
          <w:marLeft w:val="0"/>
          <w:marRight w:val="0"/>
          <w:marTop w:val="0"/>
          <w:marBottom w:val="0"/>
          <w:divBdr>
            <w:top w:val="none" w:sz="0" w:space="0" w:color="auto"/>
            <w:left w:val="none" w:sz="0" w:space="0" w:color="auto"/>
            <w:bottom w:val="none" w:sz="0" w:space="0" w:color="auto"/>
            <w:right w:val="none" w:sz="0" w:space="0" w:color="auto"/>
          </w:divBdr>
          <w:divsChild>
            <w:div w:id="50270146">
              <w:marLeft w:val="0"/>
              <w:marRight w:val="0"/>
              <w:marTop w:val="0"/>
              <w:marBottom w:val="0"/>
              <w:divBdr>
                <w:top w:val="none" w:sz="0" w:space="0" w:color="auto"/>
                <w:left w:val="none" w:sz="0" w:space="0" w:color="auto"/>
                <w:bottom w:val="none" w:sz="0" w:space="0" w:color="auto"/>
                <w:right w:val="none" w:sz="0" w:space="0" w:color="auto"/>
              </w:divBdr>
              <w:divsChild>
                <w:div w:id="13808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7987">
      <w:bodyDiv w:val="1"/>
      <w:marLeft w:val="0"/>
      <w:marRight w:val="0"/>
      <w:marTop w:val="0"/>
      <w:marBottom w:val="0"/>
      <w:divBdr>
        <w:top w:val="none" w:sz="0" w:space="0" w:color="auto"/>
        <w:left w:val="none" w:sz="0" w:space="0" w:color="auto"/>
        <w:bottom w:val="none" w:sz="0" w:space="0" w:color="auto"/>
        <w:right w:val="none" w:sz="0" w:space="0" w:color="auto"/>
      </w:divBdr>
      <w:divsChild>
        <w:div w:id="1455707889">
          <w:marLeft w:val="0"/>
          <w:marRight w:val="0"/>
          <w:marTop w:val="0"/>
          <w:marBottom w:val="0"/>
          <w:divBdr>
            <w:top w:val="none" w:sz="0" w:space="0" w:color="auto"/>
            <w:left w:val="none" w:sz="0" w:space="0" w:color="auto"/>
            <w:bottom w:val="none" w:sz="0" w:space="0" w:color="auto"/>
            <w:right w:val="none" w:sz="0" w:space="0" w:color="auto"/>
          </w:divBdr>
          <w:divsChild>
            <w:div w:id="921987872">
              <w:marLeft w:val="0"/>
              <w:marRight w:val="0"/>
              <w:marTop w:val="0"/>
              <w:marBottom w:val="0"/>
              <w:divBdr>
                <w:top w:val="none" w:sz="0" w:space="0" w:color="auto"/>
                <w:left w:val="none" w:sz="0" w:space="0" w:color="auto"/>
                <w:bottom w:val="none" w:sz="0" w:space="0" w:color="auto"/>
                <w:right w:val="none" w:sz="0" w:space="0" w:color="auto"/>
              </w:divBdr>
              <w:divsChild>
                <w:div w:id="134489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8149">
      <w:bodyDiv w:val="1"/>
      <w:marLeft w:val="0"/>
      <w:marRight w:val="0"/>
      <w:marTop w:val="0"/>
      <w:marBottom w:val="0"/>
      <w:divBdr>
        <w:top w:val="none" w:sz="0" w:space="0" w:color="auto"/>
        <w:left w:val="none" w:sz="0" w:space="0" w:color="auto"/>
        <w:bottom w:val="none" w:sz="0" w:space="0" w:color="auto"/>
        <w:right w:val="none" w:sz="0" w:space="0" w:color="auto"/>
      </w:divBdr>
      <w:divsChild>
        <w:div w:id="1246695178">
          <w:marLeft w:val="0"/>
          <w:marRight w:val="0"/>
          <w:marTop w:val="0"/>
          <w:marBottom w:val="0"/>
          <w:divBdr>
            <w:top w:val="none" w:sz="0" w:space="0" w:color="auto"/>
            <w:left w:val="none" w:sz="0" w:space="0" w:color="auto"/>
            <w:bottom w:val="none" w:sz="0" w:space="0" w:color="auto"/>
            <w:right w:val="none" w:sz="0" w:space="0" w:color="auto"/>
          </w:divBdr>
          <w:divsChild>
            <w:div w:id="1628047986">
              <w:marLeft w:val="0"/>
              <w:marRight w:val="0"/>
              <w:marTop w:val="0"/>
              <w:marBottom w:val="0"/>
              <w:divBdr>
                <w:top w:val="none" w:sz="0" w:space="0" w:color="auto"/>
                <w:left w:val="none" w:sz="0" w:space="0" w:color="auto"/>
                <w:bottom w:val="none" w:sz="0" w:space="0" w:color="auto"/>
                <w:right w:val="none" w:sz="0" w:space="0" w:color="auto"/>
              </w:divBdr>
              <w:divsChild>
                <w:div w:id="16454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72000">
      <w:bodyDiv w:val="1"/>
      <w:marLeft w:val="0"/>
      <w:marRight w:val="0"/>
      <w:marTop w:val="0"/>
      <w:marBottom w:val="0"/>
      <w:divBdr>
        <w:top w:val="none" w:sz="0" w:space="0" w:color="auto"/>
        <w:left w:val="none" w:sz="0" w:space="0" w:color="auto"/>
        <w:bottom w:val="none" w:sz="0" w:space="0" w:color="auto"/>
        <w:right w:val="none" w:sz="0" w:space="0" w:color="auto"/>
      </w:divBdr>
    </w:div>
    <w:div w:id="425348813">
      <w:bodyDiv w:val="1"/>
      <w:marLeft w:val="0"/>
      <w:marRight w:val="0"/>
      <w:marTop w:val="0"/>
      <w:marBottom w:val="0"/>
      <w:divBdr>
        <w:top w:val="none" w:sz="0" w:space="0" w:color="auto"/>
        <w:left w:val="none" w:sz="0" w:space="0" w:color="auto"/>
        <w:bottom w:val="none" w:sz="0" w:space="0" w:color="auto"/>
        <w:right w:val="none" w:sz="0" w:space="0" w:color="auto"/>
      </w:divBdr>
      <w:divsChild>
        <w:div w:id="1289167328">
          <w:marLeft w:val="0"/>
          <w:marRight w:val="0"/>
          <w:marTop w:val="0"/>
          <w:marBottom w:val="0"/>
          <w:divBdr>
            <w:top w:val="none" w:sz="0" w:space="0" w:color="auto"/>
            <w:left w:val="none" w:sz="0" w:space="0" w:color="auto"/>
            <w:bottom w:val="none" w:sz="0" w:space="0" w:color="auto"/>
            <w:right w:val="none" w:sz="0" w:space="0" w:color="auto"/>
          </w:divBdr>
          <w:divsChild>
            <w:div w:id="681780262">
              <w:marLeft w:val="0"/>
              <w:marRight w:val="0"/>
              <w:marTop w:val="0"/>
              <w:marBottom w:val="0"/>
              <w:divBdr>
                <w:top w:val="none" w:sz="0" w:space="0" w:color="auto"/>
                <w:left w:val="none" w:sz="0" w:space="0" w:color="auto"/>
                <w:bottom w:val="none" w:sz="0" w:space="0" w:color="auto"/>
                <w:right w:val="none" w:sz="0" w:space="0" w:color="auto"/>
              </w:divBdr>
              <w:divsChild>
                <w:div w:id="26761253">
                  <w:marLeft w:val="0"/>
                  <w:marRight w:val="0"/>
                  <w:marTop w:val="0"/>
                  <w:marBottom w:val="0"/>
                  <w:divBdr>
                    <w:top w:val="none" w:sz="0" w:space="0" w:color="auto"/>
                    <w:left w:val="none" w:sz="0" w:space="0" w:color="auto"/>
                    <w:bottom w:val="none" w:sz="0" w:space="0" w:color="auto"/>
                    <w:right w:val="none" w:sz="0" w:space="0" w:color="auto"/>
                  </w:divBdr>
                  <w:divsChild>
                    <w:div w:id="4200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24484">
      <w:bodyDiv w:val="1"/>
      <w:marLeft w:val="0"/>
      <w:marRight w:val="0"/>
      <w:marTop w:val="0"/>
      <w:marBottom w:val="0"/>
      <w:divBdr>
        <w:top w:val="none" w:sz="0" w:space="0" w:color="auto"/>
        <w:left w:val="none" w:sz="0" w:space="0" w:color="auto"/>
        <w:bottom w:val="none" w:sz="0" w:space="0" w:color="auto"/>
        <w:right w:val="none" w:sz="0" w:space="0" w:color="auto"/>
      </w:divBdr>
      <w:divsChild>
        <w:div w:id="1986079294">
          <w:marLeft w:val="0"/>
          <w:marRight w:val="0"/>
          <w:marTop w:val="0"/>
          <w:marBottom w:val="0"/>
          <w:divBdr>
            <w:top w:val="none" w:sz="0" w:space="0" w:color="auto"/>
            <w:left w:val="none" w:sz="0" w:space="0" w:color="auto"/>
            <w:bottom w:val="none" w:sz="0" w:space="0" w:color="auto"/>
            <w:right w:val="none" w:sz="0" w:space="0" w:color="auto"/>
          </w:divBdr>
          <w:divsChild>
            <w:div w:id="37240382">
              <w:marLeft w:val="0"/>
              <w:marRight w:val="0"/>
              <w:marTop w:val="0"/>
              <w:marBottom w:val="0"/>
              <w:divBdr>
                <w:top w:val="none" w:sz="0" w:space="0" w:color="auto"/>
                <w:left w:val="none" w:sz="0" w:space="0" w:color="auto"/>
                <w:bottom w:val="none" w:sz="0" w:space="0" w:color="auto"/>
                <w:right w:val="none" w:sz="0" w:space="0" w:color="auto"/>
              </w:divBdr>
              <w:divsChild>
                <w:div w:id="2013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341648">
      <w:bodyDiv w:val="1"/>
      <w:marLeft w:val="0"/>
      <w:marRight w:val="0"/>
      <w:marTop w:val="0"/>
      <w:marBottom w:val="0"/>
      <w:divBdr>
        <w:top w:val="none" w:sz="0" w:space="0" w:color="auto"/>
        <w:left w:val="none" w:sz="0" w:space="0" w:color="auto"/>
        <w:bottom w:val="none" w:sz="0" w:space="0" w:color="auto"/>
        <w:right w:val="none" w:sz="0" w:space="0" w:color="auto"/>
      </w:divBdr>
      <w:divsChild>
        <w:div w:id="137967037">
          <w:marLeft w:val="0"/>
          <w:marRight w:val="0"/>
          <w:marTop w:val="0"/>
          <w:marBottom w:val="0"/>
          <w:divBdr>
            <w:top w:val="none" w:sz="0" w:space="0" w:color="auto"/>
            <w:left w:val="none" w:sz="0" w:space="0" w:color="auto"/>
            <w:bottom w:val="none" w:sz="0" w:space="0" w:color="auto"/>
            <w:right w:val="none" w:sz="0" w:space="0" w:color="auto"/>
          </w:divBdr>
          <w:divsChild>
            <w:div w:id="376979681">
              <w:marLeft w:val="0"/>
              <w:marRight w:val="0"/>
              <w:marTop w:val="0"/>
              <w:marBottom w:val="0"/>
              <w:divBdr>
                <w:top w:val="none" w:sz="0" w:space="0" w:color="auto"/>
                <w:left w:val="none" w:sz="0" w:space="0" w:color="auto"/>
                <w:bottom w:val="none" w:sz="0" w:space="0" w:color="auto"/>
                <w:right w:val="none" w:sz="0" w:space="0" w:color="auto"/>
              </w:divBdr>
              <w:divsChild>
                <w:div w:id="12914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98847">
      <w:bodyDiv w:val="1"/>
      <w:marLeft w:val="0"/>
      <w:marRight w:val="0"/>
      <w:marTop w:val="0"/>
      <w:marBottom w:val="0"/>
      <w:divBdr>
        <w:top w:val="none" w:sz="0" w:space="0" w:color="auto"/>
        <w:left w:val="none" w:sz="0" w:space="0" w:color="auto"/>
        <w:bottom w:val="none" w:sz="0" w:space="0" w:color="auto"/>
        <w:right w:val="none" w:sz="0" w:space="0" w:color="auto"/>
      </w:divBdr>
      <w:divsChild>
        <w:div w:id="1704014499">
          <w:marLeft w:val="0"/>
          <w:marRight w:val="0"/>
          <w:marTop w:val="0"/>
          <w:marBottom w:val="0"/>
          <w:divBdr>
            <w:top w:val="none" w:sz="0" w:space="0" w:color="auto"/>
            <w:left w:val="none" w:sz="0" w:space="0" w:color="auto"/>
            <w:bottom w:val="none" w:sz="0" w:space="0" w:color="auto"/>
            <w:right w:val="none" w:sz="0" w:space="0" w:color="auto"/>
          </w:divBdr>
          <w:divsChild>
            <w:div w:id="1935355233">
              <w:marLeft w:val="0"/>
              <w:marRight w:val="0"/>
              <w:marTop w:val="0"/>
              <w:marBottom w:val="0"/>
              <w:divBdr>
                <w:top w:val="none" w:sz="0" w:space="0" w:color="auto"/>
                <w:left w:val="none" w:sz="0" w:space="0" w:color="auto"/>
                <w:bottom w:val="none" w:sz="0" w:space="0" w:color="auto"/>
                <w:right w:val="none" w:sz="0" w:space="0" w:color="auto"/>
              </w:divBdr>
              <w:divsChild>
                <w:div w:id="5501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48561">
      <w:bodyDiv w:val="1"/>
      <w:marLeft w:val="0"/>
      <w:marRight w:val="0"/>
      <w:marTop w:val="0"/>
      <w:marBottom w:val="0"/>
      <w:divBdr>
        <w:top w:val="none" w:sz="0" w:space="0" w:color="auto"/>
        <w:left w:val="none" w:sz="0" w:space="0" w:color="auto"/>
        <w:bottom w:val="none" w:sz="0" w:space="0" w:color="auto"/>
        <w:right w:val="none" w:sz="0" w:space="0" w:color="auto"/>
      </w:divBdr>
    </w:div>
    <w:div w:id="803347935">
      <w:bodyDiv w:val="1"/>
      <w:marLeft w:val="0"/>
      <w:marRight w:val="0"/>
      <w:marTop w:val="0"/>
      <w:marBottom w:val="0"/>
      <w:divBdr>
        <w:top w:val="none" w:sz="0" w:space="0" w:color="auto"/>
        <w:left w:val="none" w:sz="0" w:space="0" w:color="auto"/>
        <w:bottom w:val="none" w:sz="0" w:space="0" w:color="auto"/>
        <w:right w:val="none" w:sz="0" w:space="0" w:color="auto"/>
      </w:divBdr>
    </w:div>
    <w:div w:id="933896560">
      <w:bodyDiv w:val="1"/>
      <w:marLeft w:val="0"/>
      <w:marRight w:val="0"/>
      <w:marTop w:val="0"/>
      <w:marBottom w:val="0"/>
      <w:divBdr>
        <w:top w:val="none" w:sz="0" w:space="0" w:color="auto"/>
        <w:left w:val="none" w:sz="0" w:space="0" w:color="auto"/>
        <w:bottom w:val="none" w:sz="0" w:space="0" w:color="auto"/>
        <w:right w:val="none" w:sz="0" w:space="0" w:color="auto"/>
      </w:divBdr>
      <w:divsChild>
        <w:div w:id="1049306483">
          <w:marLeft w:val="0"/>
          <w:marRight w:val="0"/>
          <w:marTop w:val="0"/>
          <w:marBottom w:val="0"/>
          <w:divBdr>
            <w:top w:val="none" w:sz="0" w:space="0" w:color="auto"/>
            <w:left w:val="none" w:sz="0" w:space="0" w:color="auto"/>
            <w:bottom w:val="none" w:sz="0" w:space="0" w:color="auto"/>
            <w:right w:val="none" w:sz="0" w:space="0" w:color="auto"/>
          </w:divBdr>
          <w:divsChild>
            <w:div w:id="1062799602">
              <w:marLeft w:val="0"/>
              <w:marRight w:val="0"/>
              <w:marTop w:val="0"/>
              <w:marBottom w:val="0"/>
              <w:divBdr>
                <w:top w:val="none" w:sz="0" w:space="0" w:color="auto"/>
                <w:left w:val="none" w:sz="0" w:space="0" w:color="auto"/>
                <w:bottom w:val="none" w:sz="0" w:space="0" w:color="auto"/>
                <w:right w:val="none" w:sz="0" w:space="0" w:color="auto"/>
              </w:divBdr>
              <w:divsChild>
                <w:div w:id="1315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42811">
      <w:bodyDiv w:val="1"/>
      <w:marLeft w:val="0"/>
      <w:marRight w:val="0"/>
      <w:marTop w:val="0"/>
      <w:marBottom w:val="0"/>
      <w:divBdr>
        <w:top w:val="none" w:sz="0" w:space="0" w:color="auto"/>
        <w:left w:val="none" w:sz="0" w:space="0" w:color="auto"/>
        <w:bottom w:val="none" w:sz="0" w:space="0" w:color="auto"/>
        <w:right w:val="none" w:sz="0" w:space="0" w:color="auto"/>
      </w:divBdr>
      <w:divsChild>
        <w:div w:id="1936864021">
          <w:marLeft w:val="0"/>
          <w:marRight w:val="0"/>
          <w:marTop w:val="0"/>
          <w:marBottom w:val="0"/>
          <w:divBdr>
            <w:top w:val="none" w:sz="0" w:space="0" w:color="auto"/>
            <w:left w:val="none" w:sz="0" w:space="0" w:color="auto"/>
            <w:bottom w:val="none" w:sz="0" w:space="0" w:color="auto"/>
            <w:right w:val="none" w:sz="0" w:space="0" w:color="auto"/>
          </w:divBdr>
          <w:divsChild>
            <w:div w:id="1417436263">
              <w:marLeft w:val="0"/>
              <w:marRight w:val="0"/>
              <w:marTop w:val="0"/>
              <w:marBottom w:val="0"/>
              <w:divBdr>
                <w:top w:val="none" w:sz="0" w:space="0" w:color="auto"/>
                <w:left w:val="none" w:sz="0" w:space="0" w:color="auto"/>
                <w:bottom w:val="none" w:sz="0" w:space="0" w:color="auto"/>
                <w:right w:val="none" w:sz="0" w:space="0" w:color="auto"/>
              </w:divBdr>
              <w:divsChild>
                <w:div w:id="26962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037117">
      <w:bodyDiv w:val="1"/>
      <w:marLeft w:val="0"/>
      <w:marRight w:val="0"/>
      <w:marTop w:val="0"/>
      <w:marBottom w:val="0"/>
      <w:divBdr>
        <w:top w:val="none" w:sz="0" w:space="0" w:color="auto"/>
        <w:left w:val="none" w:sz="0" w:space="0" w:color="auto"/>
        <w:bottom w:val="none" w:sz="0" w:space="0" w:color="auto"/>
        <w:right w:val="none" w:sz="0" w:space="0" w:color="auto"/>
      </w:divBdr>
      <w:divsChild>
        <w:div w:id="1140029767">
          <w:marLeft w:val="0"/>
          <w:marRight w:val="0"/>
          <w:marTop w:val="0"/>
          <w:marBottom w:val="0"/>
          <w:divBdr>
            <w:top w:val="none" w:sz="0" w:space="0" w:color="auto"/>
            <w:left w:val="none" w:sz="0" w:space="0" w:color="auto"/>
            <w:bottom w:val="none" w:sz="0" w:space="0" w:color="auto"/>
            <w:right w:val="none" w:sz="0" w:space="0" w:color="auto"/>
          </w:divBdr>
          <w:divsChild>
            <w:div w:id="28654918">
              <w:marLeft w:val="0"/>
              <w:marRight w:val="0"/>
              <w:marTop w:val="0"/>
              <w:marBottom w:val="0"/>
              <w:divBdr>
                <w:top w:val="none" w:sz="0" w:space="0" w:color="auto"/>
                <w:left w:val="none" w:sz="0" w:space="0" w:color="auto"/>
                <w:bottom w:val="none" w:sz="0" w:space="0" w:color="auto"/>
                <w:right w:val="none" w:sz="0" w:space="0" w:color="auto"/>
              </w:divBdr>
              <w:divsChild>
                <w:div w:id="11194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9223">
      <w:bodyDiv w:val="1"/>
      <w:marLeft w:val="0"/>
      <w:marRight w:val="0"/>
      <w:marTop w:val="0"/>
      <w:marBottom w:val="0"/>
      <w:divBdr>
        <w:top w:val="none" w:sz="0" w:space="0" w:color="auto"/>
        <w:left w:val="none" w:sz="0" w:space="0" w:color="auto"/>
        <w:bottom w:val="none" w:sz="0" w:space="0" w:color="auto"/>
        <w:right w:val="none" w:sz="0" w:space="0" w:color="auto"/>
      </w:divBdr>
      <w:divsChild>
        <w:div w:id="84038970">
          <w:marLeft w:val="0"/>
          <w:marRight w:val="0"/>
          <w:marTop w:val="0"/>
          <w:marBottom w:val="0"/>
          <w:divBdr>
            <w:top w:val="none" w:sz="0" w:space="0" w:color="auto"/>
            <w:left w:val="none" w:sz="0" w:space="0" w:color="auto"/>
            <w:bottom w:val="none" w:sz="0" w:space="0" w:color="auto"/>
            <w:right w:val="none" w:sz="0" w:space="0" w:color="auto"/>
          </w:divBdr>
          <w:divsChild>
            <w:div w:id="1802963779">
              <w:marLeft w:val="0"/>
              <w:marRight w:val="0"/>
              <w:marTop w:val="0"/>
              <w:marBottom w:val="0"/>
              <w:divBdr>
                <w:top w:val="none" w:sz="0" w:space="0" w:color="auto"/>
                <w:left w:val="none" w:sz="0" w:space="0" w:color="auto"/>
                <w:bottom w:val="none" w:sz="0" w:space="0" w:color="auto"/>
                <w:right w:val="none" w:sz="0" w:space="0" w:color="auto"/>
              </w:divBdr>
              <w:divsChild>
                <w:div w:id="17683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42327">
      <w:bodyDiv w:val="1"/>
      <w:marLeft w:val="0"/>
      <w:marRight w:val="0"/>
      <w:marTop w:val="0"/>
      <w:marBottom w:val="0"/>
      <w:divBdr>
        <w:top w:val="none" w:sz="0" w:space="0" w:color="auto"/>
        <w:left w:val="none" w:sz="0" w:space="0" w:color="auto"/>
        <w:bottom w:val="none" w:sz="0" w:space="0" w:color="auto"/>
        <w:right w:val="none" w:sz="0" w:space="0" w:color="auto"/>
      </w:divBdr>
      <w:divsChild>
        <w:div w:id="231938291">
          <w:marLeft w:val="0"/>
          <w:marRight w:val="0"/>
          <w:marTop w:val="0"/>
          <w:marBottom w:val="0"/>
          <w:divBdr>
            <w:top w:val="none" w:sz="0" w:space="0" w:color="auto"/>
            <w:left w:val="none" w:sz="0" w:space="0" w:color="auto"/>
            <w:bottom w:val="none" w:sz="0" w:space="0" w:color="auto"/>
            <w:right w:val="none" w:sz="0" w:space="0" w:color="auto"/>
          </w:divBdr>
          <w:divsChild>
            <w:div w:id="1978995804">
              <w:marLeft w:val="0"/>
              <w:marRight w:val="0"/>
              <w:marTop w:val="0"/>
              <w:marBottom w:val="0"/>
              <w:divBdr>
                <w:top w:val="none" w:sz="0" w:space="0" w:color="auto"/>
                <w:left w:val="none" w:sz="0" w:space="0" w:color="auto"/>
                <w:bottom w:val="none" w:sz="0" w:space="0" w:color="auto"/>
                <w:right w:val="none" w:sz="0" w:space="0" w:color="auto"/>
              </w:divBdr>
              <w:divsChild>
                <w:div w:id="21098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9953">
      <w:bodyDiv w:val="1"/>
      <w:marLeft w:val="0"/>
      <w:marRight w:val="0"/>
      <w:marTop w:val="0"/>
      <w:marBottom w:val="0"/>
      <w:divBdr>
        <w:top w:val="none" w:sz="0" w:space="0" w:color="auto"/>
        <w:left w:val="none" w:sz="0" w:space="0" w:color="auto"/>
        <w:bottom w:val="none" w:sz="0" w:space="0" w:color="auto"/>
        <w:right w:val="none" w:sz="0" w:space="0" w:color="auto"/>
      </w:divBdr>
      <w:divsChild>
        <w:div w:id="1406297584">
          <w:marLeft w:val="0"/>
          <w:marRight w:val="0"/>
          <w:marTop w:val="0"/>
          <w:marBottom w:val="0"/>
          <w:divBdr>
            <w:top w:val="none" w:sz="0" w:space="0" w:color="auto"/>
            <w:left w:val="none" w:sz="0" w:space="0" w:color="auto"/>
            <w:bottom w:val="none" w:sz="0" w:space="0" w:color="auto"/>
            <w:right w:val="none" w:sz="0" w:space="0" w:color="auto"/>
          </w:divBdr>
          <w:divsChild>
            <w:div w:id="953831241">
              <w:marLeft w:val="0"/>
              <w:marRight w:val="0"/>
              <w:marTop w:val="0"/>
              <w:marBottom w:val="0"/>
              <w:divBdr>
                <w:top w:val="none" w:sz="0" w:space="0" w:color="auto"/>
                <w:left w:val="none" w:sz="0" w:space="0" w:color="auto"/>
                <w:bottom w:val="none" w:sz="0" w:space="0" w:color="auto"/>
                <w:right w:val="none" w:sz="0" w:space="0" w:color="auto"/>
              </w:divBdr>
              <w:divsChild>
                <w:div w:id="11455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6375">
      <w:bodyDiv w:val="1"/>
      <w:marLeft w:val="0"/>
      <w:marRight w:val="0"/>
      <w:marTop w:val="0"/>
      <w:marBottom w:val="0"/>
      <w:divBdr>
        <w:top w:val="none" w:sz="0" w:space="0" w:color="auto"/>
        <w:left w:val="none" w:sz="0" w:space="0" w:color="auto"/>
        <w:bottom w:val="none" w:sz="0" w:space="0" w:color="auto"/>
        <w:right w:val="none" w:sz="0" w:space="0" w:color="auto"/>
      </w:divBdr>
    </w:div>
    <w:div w:id="1470978628">
      <w:bodyDiv w:val="1"/>
      <w:marLeft w:val="0"/>
      <w:marRight w:val="0"/>
      <w:marTop w:val="0"/>
      <w:marBottom w:val="0"/>
      <w:divBdr>
        <w:top w:val="none" w:sz="0" w:space="0" w:color="auto"/>
        <w:left w:val="none" w:sz="0" w:space="0" w:color="auto"/>
        <w:bottom w:val="none" w:sz="0" w:space="0" w:color="auto"/>
        <w:right w:val="none" w:sz="0" w:space="0" w:color="auto"/>
      </w:divBdr>
      <w:divsChild>
        <w:div w:id="2060350347">
          <w:marLeft w:val="0"/>
          <w:marRight w:val="0"/>
          <w:marTop w:val="0"/>
          <w:marBottom w:val="0"/>
          <w:divBdr>
            <w:top w:val="none" w:sz="0" w:space="0" w:color="auto"/>
            <w:left w:val="none" w:sz="0" w:space="0" w:color="auto"/>
            <w:bottom w:val="none" w:sz="0" w:space="0" w:color="auto"/>
            <w:right w:val="none" w:sz="0" w:space="0" w:color="auto"/>
          </w:divBdr>
          <w:divsChild>
            <w:div w:id="2076318458">
              <w:marLeft w:val="0"/>
              <w:marRight w:val="0"/>
              <w:marTop w:val="0"/>
              <w:marBottom w:val="0"/>
              <w:divBdr>
                <w:top w:val="none" w:sz="0" w:space="0" w:color="auto"/>
                <w:left w:val="none" w:sz="0" w:space="0" w:color="auto"/>
                <w:bottom w:val="none" w:sz="0" w:space="0" w:color="auto"/>
                <w:right w:val="none" w:sz="0" w:space="0" w:color="auto"/>
              </w:divBdr>
              <w:divsChild>
                <w:div w:id="298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90422">
      <w:bodyDiv w:val="1"/>
      <w:marLeft w:val="0"/>
      <w:marRight w:val="0"/>
      <w:marTop w:val="0"/>
      <w:marBottom w:val="0"/>
      <w:divBdr>
        <w:top w:val="none" w:sz="0" w:space="0" w:color="auto"/>
        <w:left w:val="none" w:sz="0" w:space="0" w:color="auto"/>
        <w:bottom w:val="none" w:sz="0" w:space="0" w:color="auto"/>
        <w:right w:val="none" w:sz="0" w:space="0" w:color="auto"/>
      </w:divBdr>
      <w:divsChild>
        <w:div w:id="383607777">
          <w:marLeft w:val="0"/>
          <w:marRight w:val="0"/>
          <w:marTop w:val="0"/>
          <w:marBottom w:val="0"/>
          <w:divBdr>
            <w:top w:val="none" w:sz="0" w:space="0" w:color="auto"/>
            <w:left w:val="none" w:sz="0" w:space="0" w:color="auto"/>
            <w:bottom w:val="none" w:sz="0" w:space="0" w:color="auto"/>
            <w:right w:val="none" w:sz="0" w:space="0" w:color="auto"/>
          </w:divBdr>
          <w:divsChild>
            <w:div w:id="1326318960">
              <w:marLeft w:val="0"/>
              <w:marRight w:val="0"/>
              <w:marTop w:val="0"/>
              <w:marBottom w:val="0"/>
              <w:divBdr>
                <w:top w:val="none" w:sz="0" w:space="0" w:color="auto"/>
                <w:left w:val="none" w:sz="0" w:space="0" w:color="auto"/>
                <w:bottom w:val="none" w:sz="0" w:space="0" w:color="auto"/>
                <w:right w:val="none" w:sz="0" w:space="0" w:color="auto"/>
              </w:divBdr>
              <w:divsChild>
                <w:div w:id="8400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6717">
      <w:bodyDiv w:val="1"/>
      <w:marLeft w:val="0"/>
      <w:marRight w:val="0"/>
      <w:marTop w:val="0"/>
      <w:marBottom w:val="0"/>
      <w:divBdr>
        <w:top w:val="none" w:sz="0" w:space="0" w:color="auto"/>
        <w:left w:val="none" w:sz="0" w:space="0" w:color="auto"/>
        <w:bottom w:val="none" w:sz="0" w:space="0" w:color="auto"/>
        <w:right w:val="none" w:sz="0" w:space="0" w:color="auto"/>
      </w:divBdr>
    </w:div>
    <w:div w:id="1646818524">
      <w:bodyDiv w:val="1"/>
      <w:marLeft w:val="0"/>
      <w:marRight w:val="0"/>
      <w:marTop w:val="0"/>
      <w:marBottom w:val="0"/>
      <w:divBdr>
        <w:top w:val="none" w:sz="0" w:space="0" w:color="auto"/>
        <w:left w:val="none" w:sz="0" w:space="0" w:color="auto"/>
        <w:bottom w:val="none" w:sz="0" w:space="0" w:color="auto"/>
        <w:right w:val="none" w:sz="0" w:space="0" w:color="auto"/>
      </w:divBdr>
      <w:divsChild>
        <w:div w:id="279652250">
          <w:marLeft w:val="0"/>
          <w:marRight w:val="0"/>
          <w:marTop w:val="0"/>
          <w:marBottom w:val="0"/>
          <w:divBdr>
            <w:top w:val="none" w:sz="0" w:space="0" w:color="auto"/>
            <w:left w:val="none" w:sz="0" w:space="0" w:color="auto"/>
            <w:bottom w:val="none" w:sz="0" w:space="0" w:color="auto"/>
            <w:right w:val="none" w:sz="0" w:space="0" w:color="auto"/>
          </w:divBdr>
          <w:divsChild>
            <w:div w:id="472799657">
              <w:marLeft w:val="0"/>
              <w:marRight w:val="0"/>
              <w:marTop w:val="0"/>
              <w:marBottom w:val="0"/>
              <w:divBdr>
                <w:top w:val="none" w:sz="0" w:space="0" w:color="auto"/>
                <w:left w:val="none" w:sz="0" w:space="0" w:color="auto"/>
                <w:bottom w:val="none" w:sz="0" w:space="0" w:color="auto"/>
                <w:right w:val="none" w:sz="0" w:space="0" w:color="auto"/>
              </w:divBdr>
              <w:divsChild>
                <w:div w:id="661159085">
                  <w:marLeft w:val="0"/>
                  <w:marRight w:val="0"/>
                  <w:marTop w:val="0"/>
                  <w:marBottom w:val="0"/>
                  <w:divBdr>
                    <w:top w:val="none" w:sz="0" w:space="0" w:color="auto"/>
                    <w:left w:val="none" w:sz="0" w:space="0" w:color="auto"/>
                    <w:bottom w:val="none" w:sz="0" w:space="0" w:color="auto"/>
                    <w:right w:val="none" w:sz="0" w:space="0" w:color="auto"/>
                  </w:divBdr>
                </w:div>
              </w:divsChild>
            </w:div>
            <w:div w:id="499929291">
              <w:marLeft w:val="0"/>
              <w:marRight w:val="0"/>
              <w:marTop w:val="0"/>
              <w:marBottom w:val="0"/>
              <w:divBdr>
                <w:top w:val="none" w:sz="0" w:space="0" w:color="auto"/>
                <w:left w:val="none" w:sz="0" w:space="0" w:color="auto"/>
                <w:bottom w:val="none" w:sz="0" w:space="0" w:color="auto"/>
                <w:right w:val="none" w:sz="0" w:space="0" w:color="auto"/>
              </w:divBdr>
              <w:divsChild>
                <w:div w:id="1574244817">
                  <w:marLeft w:val="0"/>
                  <w:marRight w:val="0"/>
                  <w:marTop w:val="0"/>
                  <w:marBottom w:val="0"/>
                  <w:divBdr>
                    <w:top w:val="none" w:sz="0" w:space="0" w:color="auto"/>
                    <w:left w:val="none" w:sz="0" w:space="0" w:color="auto"/>
                    <w:bottom w:val="none" w:sz="0" w:space="0" w:color="auto"/>
                    <w:right w:val="none" w:sz="0" w:space="0" w:color="auto"/>
                  </w:divBdr>
                </w:div>
                <w:div w:id="373164434">
                  <w:marLeft w:val="0"/>
                  <w:marRight w:val="0"/>
                  <w:marTop w:val="0"/>
                  <w:marBottom w:val="0"/>
                  <w:divBdr>
                    <w:top w:val="none" w:sz="0" w:space="0" w:color="auto"/>
                    <w:left w:val="none" w:sz="0" w:space="0" w:color="auto"/>
                    <w:bottom w:val="none" w:sz="0" w:space="0" w:color="auto"/>
                    <w:right w:val="none" w:sz="0" w:space="0" w:color="auto"/>
                  </w:divBdr>
                </w:div>
              </w:divsChild>
            </w:div>
            <w:div w:id="222763560">
              <w:marLeft w:val="0"/>
              <w:marRight w:val="0"/>
              <w:marTop w:val="0"/>
              <w:marBottom w:val="0"/>
              <w:divBdr>
                <w:top w:val="none" w:sz="0" w:space="0" w:color="auto"/>
                <w:left w:val="none" w:sz="0" w:space="0" w:color="auto"/>
                <w:bottom w:val="none" w:sz="0" w:space="0" w:color="auto"/>
                <w:right w:val="none" w:sz="0" w:space="0" w:color="auto"/>
              </w:divBdr>
              <w:divsChild>
                <w:div w:id="1619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85811">
      <w:bodyDiv w:val="1"/>
      <w:marLeft w:val="0"/>
      <w:marRight w:val="0"/>
      <w:marTop w:val="0"/>
      <w:marBottom w:val="0"/>
      <w:divBdr>
        <w:top w:val="none" w:sz="0" w:space="0" w:color="auto"/>
        <w:left w:val="none" w:sz="0" w:space="0" w:color="auto"/>
        <w:bottom w:val="none" w:sz="0" w:space="0" w:color="auto"/>
        <w:right w:val="none" w:sz="0" w:space="0" w:color="auto"/>
      </w:divBdr>
      <w:divsChild>
        <w:div w:id="2052921695">
          <w:marLeft w:val="0"/>
          <w:marRight w:val="0"/>
          <w:marTop w:val="0"/>
          <w:marBottom w:val="0"/>
          <w:divBdr>
            <w:top w:val="none" w:sz="0" w:space="0" w:color="auto"/>
            <w:left w:val="none" w:sz="0" w:space="0" w:color="auto"/>
            <w:bottom w:val="none" w:sz="0" w:space="0" w:color="auto"/>
            <w:right w:val="none" w:sz="0" w:space="0" w:color="auto"/>
          </w:divBdr>
          <w:divsChild>
            <w:div w:id="1460756113">
              <w:marLeft w:val="0"/>
              <w:marRight w:val="0"/>
              <w:marTop w:val="0"/>
              <w:marBottom w:val="0"/>
              <w:divBdr>
                <w:top w:val="none" w:sz="0" w:space="0" w:color="auto"/>
                <w:left w:val="none" w:sz="0" w:space="0" w:color="auto"/>
                <w:bottom w:val="none" w:sz="0" w:space="0" w:color="auto"/>
                <w:right w:val="none" w:sz="0" w:space="0" w:color="auto"/>
              </w:divBdr>
              <w:divsChild>
                <w:div w:id="5866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538824">
      <w:bodyDiv w:val="1"/>
      <w:marLeft w:val="0"/>
      <w:marRight w:val="0"/>
      <w:marTop w:val="0"/>
      <w:marBottom w:val="0"/>
      <w:divBdr>
        <w:top w:val="none" w:sz="0" w:space="0" w:color="auto"/>
        <w:left w:val="none" w:sz="0" w:space="0" w:color="auto"/>
        <w:bottom w:val="none" w:sz="0" w:space="0" w:color="auto"/>
        <w:right w:val="none" w:sz="0" w:space="0" w:color="auto"/>
      </w:divBdr>
      <w:divsChild>
        <w:div w:id="467431711">
          <w:marLeft w:val="0"/>
          <w:marRight w:val="0"/>
          <w:marTop w:val="0"/>
          <w:marBottom w:val="0"/>
          <w:divBdr>
            <w:top w:val="none" w:sz="0" w:space="0" w:color="auto"/>
            <w:left w:val="none" w:sz="0" w:space="0" w:color="auto"/>
            <w:bottom w:val="none" w:sz="0" w:space="0" w:color="auto"/>
            <w:right w:val="none" w:sz="0" w:space="0" w:color="auto"/>
          </w:divBdr>
          <w:divsChild>
            <w:div w:id="1472139890">
              <w:marLeft w:val="0"/>
              <w:marRight w:val="0"/>
              <w:marTop w:val="0"/>
              <w:marBottom w:val="0"/>
              <w:divBdr>
                <w:top w:val="none" w:sz="0" w:space="0" w:color="auto"/>
                <w:left w:val="none" w:sz="0" w:space="0" w:color="auto"/>
                <w:bottom w:val="none" w:sz="0" w:space="0" w:color="auto"/>
                <w:right w:val="none" w:sz="0" w:space="0" w:color="auto"/>
              </w:divBdr>
              <w:divsChild>
                <w:div w:id="304899078">
                  <w:marLeft w:val="0"/>
                  <w:marRight w:val="0"/>
                  <w:marTop w:val="0"/>
                  <w:marBottom w:val="0"/>
                  <w:divBdr>
                    <w:top w:val="none" w:sz="0" w:space="0" w:color="auto"/>
                    <w:left w:val="none" w:sz="0" w:space="0" w:color="auto"/>
                    <w:bottom w:val="none" w:sz="0" w:space="0" w:color="auto"/>
                    <w:right w:val="none" w:sz="0" w:space="0" w:color="auto"/>
                  </w:divBdr>
                  <w:divsChild>
                    <w:div w:id="9562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90864">
      <w:bodyDiv w:val="1"/>
      <w:marLeft w:val="0"/>
      <w:marRight w:val="0"/>
      <w:marTop w:val="0"/>
      <w:marBottom w:val="0"/>
      <w:divBdr>
        <w:top w:val="none" w:sz="0" w:space="0" w:color="auto"/>
        <w:left w:val="none" w:sz="0" w:space="0" w:color="auto"/>
        <w:bottom w:val="none" w:sz="0" w:space="0" w:color="auto"/>
        <w:right w:val="none" w:sz="0" w:space="0" w:color="auto"/>
      </w:divBdr>
      <w:divsChild>
        <w:div w:id="1979455772">
          <w:marLeft w:val="0"/>
          <w:marRight w:val="0"/>
          <w:marTop w:val="0"/>
          <w:marBottom w:val="0"/>
          <w:divBdr>
            <w:top w:val="none" w:sz="0" w:space="0" w:color="auto"/>
            <w:left w:val="none" w:sz="0" w:space="0" w:color="auto"/>
            <w:bottom w:val="none" w:sz="0" w:space="0" w:color="auto"/>
            <w:right w:val="none" w:sz="0" w:space="0" w:color="auto"/>
          </w:divBdr>
          <w:divsChild>
            <w:div w:id="1405496309">
              <w:marLeft w:val="0"/>
              <w:marRight w:val="0"/>
              <w:marTop w:val="0"/>
              <w:marBottom w:val="0"/>
              <w:divBdr>
                <w:top w:val="none" w:sz="0" w:space="0" w:color="auto"/>
                <w:left w:val="none" w:sz="0" w:space="0" w:color="auto"/>
                <w:bottom w:val="none" w:sz="0" w:space="0" w:color="auto"/>
                <w:right w:val="none" w:sz="0" w:space="0" w:color="auto"/>
              </w:divBdr>
              <w:divsChild>
                <w:div w:id="542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74480">
      <w:bodyDiv w:val="1"/>
      <w:marLeft w:val="0"/>
      <w:marRight w:val="0"/>
      <w:marTop w:val="0"/>
      <w:marBottom w:val="0"/>
      <w:divBdr>
        <w:top w:val="none" w:sz="0" w:space="0" w:color="auto"/>
        <w:left w:val="none" w:sz="0" w:space="0" w:color="auto"/>
        <w:bottom w:val="none" w:sz="0" w:space="0" w:color="auto"/>
        <w:right w:val="none" w:sz="0" w:space="0" w:color="auto"/>
      </w:divBdr>
      <w:divsChild>
        <w:div w:id="1696151435">
          <w:marLeft w:val="0"/>
          <w:marRight w:val="0"/>
          <w:marTop w:val="0"/>
          <w:marBottom w:val="0"/>
          <w:divBdr>
            <w:top w:val="none" w:sz="0" w:space="0" w:color="auto"/>
            <w:left w:val="none" w:sz="0" w:space="0" w:color="auto"/>
            <w:bottom w:val="none" w:sz="0" w:space="0" w:color="auto"/>
            <w:right w:val="none" w:sz="0" w:space="0" w:color="auto"/>
          </w:divBdr>
          <w:divsChild>
            <w:div w:id="9379805">
              <w:marLeft w:val="0"/>
              <w:marRight w:val="0"/>
              <w:marTop w:val="0"/>
              <w:marBottom w:val="0"/>
              <w:divBdr>
                <w:top w:val="none" w:sz="0" w:space="0" w:color="auto"/>
                <w:left w:val="none" w:sz="0" w:space="0" w:color="auto"/>
                <w:bottom w:val="none" w:sz="0" w:space="0" w:color="auto"/>
                <w:right w:val="none" w:sz="0" w:space="0" w:color="auto"/>
              </w:divBdr>
              <w:divsChild>
                <w:div w:id="17887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36940">
      <w:bodyDiv w:val="1"/>
      <w:marLeft w:val="0"/>
      <w:marRight w:val="0"/>
      <w:marTop w:val="0"/>
      <w:marBottom w:val="0"/>
      <w:divBdr>
        <w:top w:val="none" w:sz="0" w:space="0" w:color="auto"/>
        <w:left w:val="none" w:sz="0" w:space="0" w:color="auto"/>
        <w:bottom w:val="none" w:sz="0" w:space="0" w:color="auto"/>
        <w:right w:val="none" w:sz="0" w:space="0" w:color="auto"/>
      </w:divBdr>
      <w:divsChild>
        <w:div w:id="594561005">
          <w:marLeft w:val="0"/>
          <w:marRight w:val="0"/>
          <w:marTop w:val="0"/>
          <w:marBottom w:val="0"/>
          <w:divBdr>
            <w:top w:val="none" w:sz="0" w:space="0" w:color="auto"/>
            <w:left w:val="none" w:sz="0" w:space="0" w:color="auto"/>
            <w:bottom w:val="none" w:sz="0" w:space="0" w:color="auto"/>
            <w:right w:val="none" w:sz="0" w:space="0" w:color="auto"/>
          </w:divBdr>
          <w:divsChild>
            <w:div w:id="2044406057">
              <w:marLeft w:val="0"/>
              <w:marRight w:val="0"/>
              <w:marTop w:val="0"/>
              <w:marBottom w:val="0"/>
              <w:divBdr>
                <w:top w:val="none" w:sz="0" w:space="0" w:color="auto"/>
                <w:left w:val="none" w:sz="0" w:space="0" w:color="auto"/>
                <w:bottom w:val="none" w:sz="0" w:space="0" w:color="auto"/>
                <w:right w:val="none" w:sz="0" w:space="0" w:color="auto"/>
              </w:divBdr>
              <w:divsChild>
                <w:div w:id="154252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9345">
      <w:bodyDiv w:val="1"/>
      <w:marLeft w:val="0"/>
      <w:marRight w:val="0"/>
      <w:marTop w:val="0"/>
      <w:marBottom w:val="0"/>
      <w:divBdr>
        <w:top w:val="none" w:sz="0" w:space="0" w:color="auto"/>
        <w:left w:val="none" w:sz="0" w:space="0" w:color="auto"/>
        <w:bottom w:val="none" w:sz="0" w:space="0" w:color="auto"/>
        <w:right w:val="none" w:sz="0" w:space="0" w:color="auto"/>
      </w:divBdr>
      <w:divsChild>
        <w:div w:id="1972205603">
          <w:marLeft w:val="0"/>
          <w:marRight w:val="0"/>
          <w:marTop w:val="0"/>
          <w:marBottom w:val="0"/>
          <w:divBdr>
            <w:top w:val="none" w:sz="0" w:space="0" w:color="auto"/>
            <w:left w:val="none" w:sz="0" w:space="0" w:color="auto"/>
            <w:bottom w:val="none" w:sz="0" w:space="0" w:color="auto"/>
            <w:right w:val="none" w:sz="0" w:space="0" w:color="auto"/>
          </w:divBdr>
          <w:divsChild>
            <w:div w:id="342905124">
              <w:marLeft w:val="0"/>
              <w:marRight w:val="0"/>
              <w:marTop w:val="0"/>
              <w:marBottom w:val="0"/>
              <w:divBdr>
                <w:top w:val="none" w:sz="0" w:space="0" w:color="auto"/>
                <w:left w:val="none" w:sz="0" w:space="0" w:color="auto"/>
                <w:bottom w:val="none" w:sz="0" w:space="0" w:color="auto"/>
                <w:right w:val="none" w:sz="0" w:space="0" w:color="auto"/>
              </w:divBdr>
              <w:divsChild>
                <w:div w:id="12437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83203">
      <w:bodyDiv w:val="1"/>
      <w:marLeft w:val="0"/>
      <w:marRight w:val="0"/>
      <w:marTop w:val="0"/>
      <w:marBottom w:val="0"/>
      <w:divBdr>
        <w:top w:val="none" w:sz="0" w:space="0" w:color="auto"/>
        <w:left w:val="none" w:sz="0" w:space="0" w:color="auto"/>
        <w:bottom w:val="none" w:sz="0" w:space="0" w:color="auto"/>
        <w:right w:val="none" w:sz="0" w:space="0" w:color="auto"/>
      </w:divBdr>
      <w:divsChild>
        <w:div w:id="514809279">
          <w:marLeft w:val="0"/>
          <w:marRight w:val="0"/>
          <w:marTop w:val="0"/>
          <w:marBottom w:val="0"/>
          <w:divBdr>
            <w:top w:val="none" w:sz="0" w:space="0" w:color="auto"/>
            <w:left w:val="none" w:sz="0" w:space="0" w:color="auto"/>
            <w:bottom w:val="none" w:sz="0" w:space="0" w:color="auto"/>
            <w:right w:val="none" w:sz="0" w:space="0" w:color="auto"/>
          </w:divBdr>
          <w:divsChild>
            <w:div w:id="1001155255">
              <w:marLeft w:val="0"/>
              <w:marRight w:val="0"/>
              <w:marTop w:val="0"/>
              <w:marBottom w:val="0"/>
              <w:divBdr>
                <w:top w:val="none" w:sz="0" w:space="0" w:color="auto"/>
                <w:left w:val="none" w:sz="0" w:space="0" w:color="auto"/>
                <w:bottom w:val="none" w:sz="0" w:space="0" w:color="auto"/>
                <w:right w:val="none" w:sz="0" w:space="0" w:color="auto"/>
              </w:divBdr>
              <w:divsChild>
                <w:div w:id="6536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oraziomichele.codella@gmail.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78628-1800-4912-871D-A2E92F65A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8639</TotalTime>
  <Pages>37</Pages>
  <Words>13054</Words>
  <Characters>74410</Characters>
  <Application>Microsoft Office Word</Application>
  <DocSecurity>0</DocSecurity>
  <Lines>620</Lines>
  <Paragraphs>174</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87290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Pigaiani</dc:creator>
  <cp:keywords/>
  <dc:description/>
  <cp:lastModifiedBy>Nicola Pigaiani</cp:lastModifiedBy>
  <cp:revision>950</cp:revision>
  <cp:lastPrinted>2021-01-07T08:46:00Z</cp:lastPrinted>
  <dcterms:created xsi:type="dcterms:W3CDTF">2022-03-23T08:30:00Z</dcterms:created>
  <dcterms:modified xsi:type="dcterms:W3CDTF">2026-02-05T15:47:00Z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